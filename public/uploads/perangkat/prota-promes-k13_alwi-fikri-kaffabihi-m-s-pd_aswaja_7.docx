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0094E" w:rsidRPr="00AC42C2" w:rsidRDefault="00ED590D" w:rsidP="00DF7A48">
      <w:pPr>
        <w:spacing w:line="300" w:lineRule="exact"/>
        <w:ind w:left="3571" w:right="3567"/>
        <w:jc w:val="center"/>
        <w:rPr>
          <w:rFonts w:asciiTheme="minorHAnsi" w:eastAsia="Arial Black" w:hAnsiTheme="minorHAnsi" w:cstheme="minorHAnsi"/>
          <w:sz w:val="24"/>
          <w:szCs w:val="24"/>
        </w:rPr>
      </w:pPr>
      <w:r w:rsidRPr="00AC42C2">
        <w:rPr>
          <w:rFonts w:asciiTheme="minorHAnsi" w:eastAsia="Arial Black" w:hAnsiTheme="minorHAnsi" w:cstheme="minorHAnsi"/>
          <w:b/>
          <w:spacing w:val="1"/>
          <w:position w:val="-1"/>
          <w:sz w:val="24"/>
          <w:szCs w:val="24"/>
        </w:rPr>
        <w:t>P</w:t>
      </w:r>
      <w:r w:rsidRPr="00AC42C2">
        <w:rPr>
          <w:rFonts w:asciiTheme="minorHAnsi" w:eastAsia="Arial Black" w:hAnsiTheme="minorHAnsi" w:cstheme="minorHAnsi"/>
          <w:b/>
          <w:spacing w:val="-1"/>
          <w:position w:val="-1"/>
          <w:sz w:val="24"/>
          <w:szCs w:val="24"/>
        </w:rPr>
        <w:t>R</w:t>
      </w:r>
      <w:r w:rsidRPr="00AC42C2">
        <w:rPr>
          <w:rFonts w:asciiTheme="minorHAnsi" w:eastAsia="Arial Black" w:hAnsiTheme="minorHAnsi" w:cstheme="minorHAnsi"/>
          <w:b/>
          <w:spacing w:val="1"/>
          <w:position w:val="-1"/>
          <w:sz w:val="24"/>
          <w:szCs w:val="24"/>
        </w:rPr>
        <w:t>OG</w:t>
      </w:r>
      <w:r w:rsidRPr="00AC42C2">
        <w:rPr>
          <w:rFonts w:asciiTheme="minorHAnsi" w:eastAsia="Arial Black" w:hAnsiTheme="minorHAnsi" w:cstheme="minorHAnsi"/>
          <w:b/>
          <w:spacing w:val="-1"/>
          <w:position w:val="-1"/>
          <w:sz w:val="24"/>
          <w:szCs w:val="24"/>
        </w:rPr>
        <w:t>RA</w:t>
      </w:r>
      <w:r w:rsidRPr="00AC42C2">
        <w:rPr>
          <w:rFonts w:asciiTheme="minorHAnsi" w:eastAsia="Arial Black" w:hAnsiTheme="minorHAnsi" w:cstheme="minorHAnsi"/>
          <w:b/>
          <w:position w:val="-1"/>
          <w:sz w:val="24"/>
          <w:szCs w:val="24"/>
        </w:rPr>
        <w:t>M</w:t>
      </w:r>
      <w:r w:rsidRPr="00AC42C2">
        <w:rPr>
          <w:rFonts w:asciiTheme="minorHAnsi" w:eastAsia="Arial Black" w:hAnsiTheme="minorHAnsi" w:cstheme="minorHAnsi"/>
          <w:b/>
          <w:spacing w:val="47"/>
          <w:position w:val="-1"/>
          <w:sz w:val="24"/>
          <w:szCs w:val="24"/>
        </w:rPr>
        <w:t xml:space="preserve"> </w:t>
      </w:r>
      <w:r w:rsidRPr="00AC42C2">
        <w:rPr>
          <w:rFonts w:asciiTheme="minorHAnsi" w:eastAsia="Arial Black" w:hAnsiTheme="minorHAnsi" w:cstheme="minorHAnsi"/>
          <w:b/>
          <w:spacing w:val="1"/>
          <w:w w:val="103"/>
          <w:position w:val="-1"/>
          <w:sz w:val="24"/>
          <w:szCs w:val="24"/>
        </w:rPr>
        <w:t>T</w:t>
      </w:r>
      <w:r w:rsidRPr="00AC42C2">
        <w:rPr>
          <w:rFonts w:asciiTheme="minorHAnsi" w:eastAsia="Arial Black" w:hAnsiTheme="minorHAnsi" w:cstheme="minorHAnsi"/>
          <w:b/>
          <w:spacing w:val="-1"/>
          <w:w w:val="103"/>
          <w:position w:val="-1"/>
          <w:sz w:val="24"/>
          <w:szCs w:val="24"/>
        </w:rPr>
        <w:t>A</w:t>
      </w:r>
      <w:r w:rsidRPr="00AC42C2">
        <w:rPr>
          <w:rFonts w:asciiTheme="minorHAnsi" w:eastAsia="Arial Black" w:hAnsiTheme="minorHAnsi" w:cstheme="minorHAnsi"/>
          <w:b/>
          <w:spacing w:val="1"/>
          <w:w w:val="103"/>
          <w:position w:val="-1"/>
          <w:sz w:val="24"/>
          <w:szCs w:val="24"/>
        </w:rPr>
        <w:t>HUN</w:t>
      </w:r>
      <w:r w:rsidRPr="00AC42C2">
        <w:rPr>
          <w:rFonts w:asciiTheme="minorHAnsi" w:eastAsia="Arial Black" w:hAnsiTheme="minorHAnsi" w:cstheme="minorHAnsi"/>
          <w:b/>
          <w:spacing w:val="-1"/>
          <w:w w:val="103"/>
          <w:position w:val="-1"/>
          <w:sz w:val="24"/>
          <w:szCs w:val="24"/>
        </w:rPr>
        <w:t>A</w:t>
      </w:r>
      <w:r w:rsidRPr="00AC42C2">
        <w:rPr>
          <w:rFonts w:asciiTheme="minorHAnsi" w:eastAsia="Arial Black" w:hAnsiTheme="minorHAnsi" w:cstheme="minorHAnsi"/>
          <w:b/>
          <w:w w:val="103"/>
          <w:position w:val="-1"/>
          <w:sz w:val="24"/>
          <w:szCs w:val="24"/>
        </w:rPr>
        <w:t>N</w:t>
      </w:r>
    </w:p>
    <w:p w:rsidR="00B97B3D" w:rsidRPr="00AC42C2" w:rsidRDefault="00ED590D" w:rsidP="00DF7A48">
      <w:pPr>
        <w:spacing w:line="262" w:lineRule="auto"/>
        <w:ind w:right="-35"/>
        <w:rPr>
          <w:rFonts w:asciiTheme="minorHAnsi" w:eastAsia="Calibri" w:hAnsiTheme="minorHAnsi" w:cstheme="minorHAnsi"/>
          <w:b/>
          <w:w w:val="103"/>
          <w:sz w:val="24"/>
          <w:szCs w:val="24"/>
        </w:rPr>
      </w:pPr>
      <w:r w:rsidRPr="00AC42C2">
        <w:rPr>
          <w:rFonts w:asciiTheme="minorHAnsi" w:eastAsia="Calibri" w:hAnsiTheme="minorHAnsi" w:cstheme="minorHAnsi"/>
          <w:b/>
          <w:spacing w:val="-1"/>
          <w:sz w:val="24"/>
          <w:szCs w:val="24"/>
        </w:rPr>
        <w:t>M</w:t>
      </w:r>
      <w:r w:rsidRPr="00AC42C2">
        <w:rPr>
          <w:rFonts w:asciiTheme="minorHAnsi" w:eastAsia="Calibri" w:hAnsiTheme="minorHAnsi" w:cstheme="minorHAnsi"/>
          <w:b/>
          <w:spacing w:val="1"/>
          <w:sz w:val="24"/>
          <w:szCs w:val="24"/>
        </w:rPr>
        <w:t>at</w:t>
      </w:r>
      <w:r w:rsidRPr="00AC42C2">
        <w:rPr>
          <w:rFonts w:asciiTheme="minorHAnsi" w:eastAsia="Calibri" w:hAnsiTheme="minorHAnsi" w:cstheme="minorHAnsi"/>
          <w:b/>
          <w:sz w:val="24"/>
          <w:szCs w:val="24"/>
        </w:rPr>
        <w:t>a</w:t>
      </w:r>
      <w:r w:rsidRPr="00AC42C2">
        <w:rPr>
          <w:rFonts w:asciiTheme="minorHAnsi" w:eastAsia="Calibri" w:hAnsiTheme="minorHAnsi" w:cstheme="minorHAnsi"/>
          <w:b/>
          <w:spacing w:val="12"/>
          <w:sz w:val="24"/>
          <w:szCs w:val="24"/>
        </w:rPr>
        <w:t xml:space="preserve"> </w:t>
      </w:r>
      <w:proofErr w:type="spellStart"/>
      <w:r w:rsidRPr="00AC42C2">
        <w:rPr>
          <w:rFonts w:asciiTheme="minorHAnsi" w:eastAsia="Calibri" w:hAnsiTheme="minorHAnsi" w:cstheme="minorHAnsi"/>
          <w:b/>
          <w:spacing w:val="1"/>
          <w:sz w:val="24"/>
          <w:szCs w:val="24"/>
        </w:rPr>
        <w:t>P</w:t>
      </w:r>
      <w:r w:rsidRPr="00AC42C2">
        <w:rPr>
          <w:rFonts w:asciiTheme="minorHAnsi" w:eastAsia="Calibri" w:hAnsiTheme="minorHAnsi" w:cstheme="minorHAnsi"/>
          <w:b/>
          <w:spacing w:val="-1"/>
          <w:sz w:val="24"/>
          <w:szCs w:val="24"/>
        </w:rPr>
        <w:t>el</w:t>
      </w:r>
      <w:r w:rsidRPr="00AC42C2">
        <w:rPr>
          <w:rFonts w:asciiTheme="minorHAnsi" w:eastAsia="Calibri" w:hAnsiTheme="minorHAnsi" w:cstheme="minorHAnsi"/>
          <w:b/>
          <w:spacing w:val="1"/>
          <w:sz w:val="24"/>
          <w:szCs w:val="24"/>
        </w:rPr>
        <w:t>aja</w:t>
      </w:r>
      <w:r w:rsidRPr="00AC42C2">
        <w:rPr>
          <w:rFonts w:asciiTheme="minorHAnsi" w:eastAsia="Calibri" w:hAnsiTheme="minorHAnsi" w:cstheme="minorHAnsi"/>
          <w:b/>
          <w:spacing w:val="-1"/>
          <w:sz w:val="24"/>
          <w:szCs w:val="24"/>
        </w:rPr>
        <w:t>r</w:t>
      </w:r>
      <w:r w:rsidRPr="00AC42C2">
        <w:rPr>
          <w:rFonts w:asciiTheme="minorHAnsi" w:eastAsia="Calibri" w:hAnsiTheme="minorHAnsi" w:cstheme="minorHAnsi"/>
          <w:b/>
          <w:spacing w:val="1"/>
          <w:sz w:val="24"/>
          <w:szCs w:val="24"/>
        </w:rPr>
        <w:t>a</w:t>
      </w:r>
      <w:r w:rsidR="00AC42C2">
        <w:rPr>
          <w:rFonts w:asciiTheme="minorHAnsi" w:eastAsia="Calibri" w:hAnsiTheme="minorHAnsi" w:cstheme="minorHAnsi"/>
          <w:b/>
          <w:sz w:val="24"/>
          <w:szCs w:val="24"/>
        </w:rPr>
        <w:t>n</w:t>
      </w:r>
      <w:proofErr w:type="spellEnd"/>
      <w:r w:rsidR="00AC42C2">
        <w:rPr>
          <w:rFonts w:asciiTheme="minorHAnsi" w:eastAsia="Calibri" w:hAnsiTheme="minorHAnsi" w:cstheme="minorHAnsi"/>
          <w:b/>
          <w:sz w:val="24"/>
          <w:szCs w:val="24"/>
        </w:rPr>
        <w:tab/>
      </w:r>
      <w:r w:rsidRPr="00AC42C2">
        <w:rPr>
          <w:rFonts w:asciiTheme="minorHAnsi" w:eastAsia="Calibri" w:hAnsiTheme="minorHAnsi" w:cstheme="minorHAnsi"/>
          <w:b/>
          <w:sz w:val="24"/>
          <w:szCs w:val="24"/>
        </w:rPr>
        <w:t>:</w:t>
      </w:r>
      <w:r w:rsidR="00B97B3D" w:rsidRPr="00AC42C2">
        <w:rPr>
          <w:rFonts w:asciiTheme="minorHAnsi" w:eastAsia="Calibri" w:hAnsiTheme="minorHAnsi" w:cstheme="minorHAnsi"/>
          <w:b/>
          <w:sz w:val="24"/>
          <w:szCs w:val="24"/>
        </w:rPr>
        <w:t xml:space="preserve"> </w:t>
      </w:r>
      <w:r w:rsidR="00B97B3D" w:rsidRPr="00AC42C2">
        <w:rPr>
          <w:rFonts w:asciiTheme="minorHAnsi" w:eastAsia="Calibri" w:hAnsiTheme="minorHAnsi" w:cstheme="minorHAnsi"/>
          <w:b/>
          <w:spacing w:val="-1"/>
          <w:w w:val="102"/>
          <w:sz w:val="24"/>
          <w:szCs w:val="24"/>
        </w:rPr>
        <w:t>ASWAJA</w:t>
      </w:r>
    </w:p>
    <w:p w:rsidR="0070094E" w:rsidRPr="00AC42C2" w:rsidRDefault="00ED590D" w:rsidP="00DF7A48">
      <w:pPr>
        <w:spacing w:line="262" w:lineRule="auto"/>
        <w:ind w:right="-35"/>
        <w:rPr>
          <w:rFonts w:asciiTheme="minorHAnsi" w:eastAsia="Calibri" w:hAnsiTheme="minorHAnsi" w:cstheme="minorHAnsi"/>
          <w:sz w:val="24"/>
          <w:szCs w:val="24"/>
        </w:rPr>
      </w:pPr>
      <w:proofErr w:type="spellStart"/>
      <w:r w:rsidRPr="00AC42C2">
        <w:rPr>
          <w:rFonts w:asciiTheme="minorHAnsi" w:eastAsia="Calibri" w:hAnsiTheme="minorHAnsi" w:cstheme="minorHAnsi"/>
          <w:b/>
          <w:spacing w:val="2"/>
          <w:sz w:val="24"/>
          <w:szCs w:val="24"/>
        </w:rPr>
        <w:t>K</w:t>
      </w:r>
      <w:r w:rsidRPr="00AC42C2">
        <w:rPr>
          <w:rFonts w:asciiTheme="minorHAnsi" w:eastAsia="Calibri" w:hAnsiTheme="minorHAnsi" w:cstheme="minorHAnsi"/>
          <w:b/>
          <w:spacing w:val="-1"/>
          <w:sz w:val="24"/>
          <w:szCs w:val="24"/>
        </w:rPr>
        <w:t>el</w:t>
      </w:r>
      <w:r w:rsidRPr="00AC42C2">
        <w:rPr>
          <w:rFonts w:asciiTheme="minorHAnsi" w:eastAsia="Calibri" w:hAnsiTheme="minorHAnsi" w:cstheme="minorHAnsi"/>
          <w:b/>
          <w:spacing w:val="1"/>
          <w:sz w:val="24"/>
          <w:szCs w:val="24"/>
        </w:rPr>
        <w:t>a</w:t>
      </w:r>
      <w:r w:rsidR="00B97B3D" w:rsidRPr="00AC42C2">
        <w:rPr>
          <w:rFonts w:asciiTheme="minorHAnsi" w:eastAsia="Calibri" w:hAnsiTheme="minorHAnsi" w:cstheme="minorHAnsi"/>
          <w:b/>
          <w:sz w:val="24"/>
          <w:szCs w:val="24"/>
        </w:rPr>
        <w:t>s</w:t>
      </w:r>
      <w:proofErr w:type="spellEnd"/>
      <w:r w:rsidR="00B97B3D" w:rsidRPr="00AC42C2">
        <w:rPr>
          <w:rFonts w:asciiTheme="minorHAnsi" w:eastAsia="Calibri" w:hAnsiTheme="minorHAnsi" w:cstheme="minorHAnsi"/>
          <w:b/>
          <w:sz w:val="24"/>
          <w:szCs w:val="24"/>
        </w:rPr>
        <w:tab/>
      </w:r>
      <w:r w:rsidR="00B97B3D" w:rsidRPr="00AC42C2">
        <w:rPr>
          <w:rFonts w:asciiTheme="minorHAnsi" w:eastAsia="Calibri" w:hAnsiTheme="minorHAnsi" w:cstheme="minorHAnsi"/>
          <w:b/>
          <w:sz w:val="24"/>
          <w:szCs w:val="24"/>
        </w:rPr>
        <w:tab/>
      </w:r>
      <w:r w:rsidR="00B97B3D" w:rsidRPr="00AC42C2">
        <w:rPr>
          <w:rFonts w:asciiTheme="minorHAnsi" w:eastAsia="Calibri" w:hAnsiTheme="minorHAnsi" w:cstheme="minorHAnsi"/>
          <w:b/>
          <w:sz w:val="24"/>
          <w:szCs w:val="24"/>
        </w:rPr>
        <w:tab/>
      </w:r>
      <w:r w:rsidRPr="00AC42C2">
        <w:rPr>
          <w:rFonts w:asciiTheme="minorHAnsi" w:eastAsia="Calibri" w:hAnsiTheme="minorHAnsi" w:cstheme="minorHAnsi"/>
          <w:b/>
          <w:sz w:val="24"/>
          <w:szCs w:val="24"/>
        </w:rPr>
        <w:t>:</w:t>
      </w:r>
      <w:r w:rsidR="00B97B3D" w:rsidRPr="00AC42C2">
        <w:rPr>
          <w:rFonts w:asciiTheme="minorHAnsi" w:eastAsia="Calibri" w:hAnsiTheme="minorHAnsi" w:cstheme="minorHAnsi"/>
          <w:b/>
          <w:sz w:val="24"/>
          <w:szCs w:val="24"/>
        </w:rPr>
        <w:t xml:space="preserve"> </w:t>
      </w:r>
      <w:r w:rsidRPr="00AC42C2">
        <w:rPr>
          <w:rFonts w:asciiTheme="minorHAnsi" w:eastAsia="Calibri" w:hAnsiTheme="minorHAnsi" w:cstheme="minorHAnsi"/>
          <w:b/>
          <w:w w:val="102"/>
          <w:sz w:val="24"/>
          <w:szCs w:val="24"/>
        </w:rPr>
        <w:t>V</w:t>
      </w:r>
      <w:r w:rsidRPr="00AC42C2">
        <w:rPr>
          <w:rFonts w:asciiTheme="minorHAnsi" w:eastAsia="Calibri" w:hAnsiTheme="minorHAnsi" w:cstheme="minorHAnsi"/>
          <w:b/>
          <w:spacing w:val="-2"/>
          <w:w w:val="102"/>
          <w:sz w:val="24"/>
          <w:szCs w:val="24"/>
        </w:rPr>
        <w:t>I</w:t>
      </w:r>
      <w:r w:rsidRPr="00AC42C2">
        <w:rPr>
          <w:rFonts w:asciiTheme="minorHAnsi" w:eastAsia="Calibri" w:hAnsiTheme="minorHAnsi" w:cstheme="minorHAnsi"/>
          <w:b/>
          <w:w w:val="103"/>
          <w:sz w:val="24"/>
          <w:szCs w:val="24"/>
        </w:rPr>
        <w:t>I</w:t>
      </w:r>
    </w:p>
    <w:p w:rsidR="0070094E" w:rsidRPr="00AC42C2" w:rsidRDefault="00ED590D" w:rsidP="00DF7A48">
      <w:pPr>
        <w:spacing w:line="240" w:lineRule="exact"/>
        <w:ind w:right="-35"/>
        <w:rPr>
          <w:rFonts w:asciiTheme="minorHAnsi" w:eastAsia="Calibri" w:hAnsiTheme="minorHAnsi" w:cstheme="minorHAnsi"/>
          <w:sz w:val="24"/>
          <w:szCs w:val="24"/>
        </w:rPr>
      </w:pPr>
      <w:proofErr w:type="spellStart"/>
      <w:r w:rsidRPr="00AC42C2">
        <w:rPr>
          <w:rFonts w:asciiTheme="minorHAnsi" w:eastAsia="Calibri" w:hAnsiTheme="minorHAnsi" w:cstheme="minorHAnsi"/>
          <w:b/>
          <w:spacing w:val="1"/>
          <w:sz w:val="24"/>
          <w:szCs w:val="24"/>
        </w:rPr>
        <w:t>Ta</w:t>
      </w:r>
      <w:r w:rsidRPr="00AC42C2">
        <w:rPr>
          <w:rFonts w:asciiTheme="minorHAnsi" w:eastAsia="Calibri" w:hAnsiTheme="minorHAnsi" w:cstheme="minorHAnsi"/>
          <w:b/>
          <w:sz w:val="24"/>
          <w:szCs w:val="24"/>
        </w:rPr>
        <w:t>hun</w:t>
      </w:r>
      <w:proofErr w:type="spellEnd"/>
      <w:r w:rsidRPr="00AC42C2">
        <w:rPr>
          <w:rFonts w:asciiTheme="minorHAnsi" w:eastAsia="Calibri" w:hAnsiTheme="minorHAnsi" w:cstheme="minorHAnsi"/>
          <w:b/>
          <w:spacing w:val="12"/>
          <w:sz w:val="24"/>
          <w:szCs w:val="24"/>
        </w:rPr>
        <w:t xml:space="preserve"> </w:t>
      </w:r>
      <w:proofErr w:type="spellStart"/>
      <w:r w:rsidRPr="00AC42C2">
        <w:rPr>
          <w:rFonts w:asciiTheme="minorHAnsi" w:eastAsia="Calibri" w:hAnsiTheme="minorHAnsi" w:cstheme="minorHAnsi"/>
          <w:b/>
          <w:spacing w:val="1"/>
          <w:sz w:val="24"/>
          <w:szCs w:val="24"/>
        </w:rPr>
        <w:t>P</w:t>
      </w:r>
      <w:r w:rsidRPr="00AC42C2">
        <w:rPr>
          <w:rFonts w:asciiTheme="minorHAnsi" w:eastAsia="Calibri" w:hAnsiTheme="minorHAnsi" w:cstheme="minorHAnsi"/>
          <w:b/>
          <w:spacing w:val="-1"/>
          <w:sz w:val="24"/>
          <w:szCs w:val="24"/>
        </w:rPr>
        <w:t>el</w:t>
      </w:r>
      <w:r w:rsidRPr="00AC42C2">
        <w:rPr>
          <w:rFonts w:asciiTheme="minorHAnsi" w:eastAsia="Calibri" w:hAnsiTheme="minorHAnsi" w:cstheme="minorHAnsi"/>
          <w:b/>
          <w:spacing w:val="1"/>
          <w:sz w:val="24"/>
          <w:szCs w:val="24"/>
        </w:rPr>
        <w:t>aja</w:t>
      </w:r>
      <w:r w:rsidRPr="00AC42C2">
        <w:rPr>
          <w:rFonts w:asciiTheme="minorHAnsi" w:eastAsia="Calibri" w:hAnsiTheme="minorHAnsi" w:cstheme="minorHAnsi"/>
          <w:b/>
          <w:spacing w:val="-1"/>
          <w:sz w:val="24"/>
          <w:szCs w:val="24"/>
        </w:rPr>
        <w:t>r</w:t>
      </w:r>
      <w:r w:rsidRPr="00AC42C2">
        <w:rPr>
          <w:rFonts w:asciiTheme="minorHAnsi" w:eastAsia="Calibri" w:hAnsiTheme="minorHAnsi" w:cstheme="minorHAnsi"/>
          <w:b/>
          <w:spacing w:val="1"/>
          <w:sz w:val="24"/>
          <w:szCs w:val="24"/>
        </w:rPr>
        <w:t>a</w:t>
      </w:r>
      <w:r w:rsidRPr="00AC42C2">
        <w:rPr>
          <w:rFonts w:asciiTheme="minorHAnsi" w:eastAsia="Calibri" w:hAnsiTheme="minorHAnsi" w:cstheme="minorHAnsi"/>
          <w:b/>
          <w:sz w:val="24"/>
          <w:szCs w:val="24"/>
        </w:rPr>
        <w:t>n</w:t>
      </w:r>
      <w:proofErr w:type="spellEnd"/>
      <w:r w:rsidR="00B97B3D" w:rsidRPr="00AC42C2">
        <w:rPr>
          <w:rFonts w:asciiTheme="minorHAnsi" w:eastAsia="Calibri" w:hAnsiTheme="minorHAnsi" w:cstheme="minorHAnsi"/>
          <w:b/>
          <w:sz w:val="24"/>
          <w:szCs w:val="24"/>
        </w:rPr>
        <w:tab/>
      </w:r>
      <w:r w:rsidRPr="00AC42C2">
        <w:rPr>
          <w:rFonts w:asciiTheme="minorHAnsi" w:eastAsia="Calibri" w:hAnsiTheme="minorHAnsi" w:cstheme="minorHAnsi"/>
          <w:b/>
          <w:sz w:val="24"/>
          <w:szCs w:val="24"/>
        </w:rPr>
        <w:t>:</w:t>
      </w:r>
      <w:r w:rsidR="00B97B3D" w:rsidRPr="00AC42C2">
        <w:rPr>
          <w:rFonts w:asciiTheme="minorHAnsi" w:eastAsia="Calibri" w:hAnsiTheme="minorHAnsi" w:cstheme="minorHAnsi"/>
          <w:b/>
          <w:spacing w:val="3"/>
          <w:sz w:val="24"/>
          <w:szCs w:val="24"/>
        </w:rPr>
        <w:t xml:space="preserve"> </w:t>
      </w:r>
      <w:r w:rsidRPr="00AC42C2">
        <w:rPr>
          <w:rFonts w:asciiTheme="minorHAnsi" w:eastAsia="Calibri" w:hAnsiTheme="minorHAnsi" w:cstheme="minorHAnsi"/>
          <w:b/>
          <w:spacing w:val="-2"/>
          <w:w w:val="103"/>
          <w:sz w:val="24"/>
          <w:szCs w:val="24"/>
        </w:rPr>
        <w:t>2</w:t>
      </w:r>
      <w:r w:rsidRPr="00AC42C2">
        <w:rPr>
          <w:rFonts w:asciiTheme="minorHAnsi" w:eastAsia="Calibri" w:hAnsiTheme="minorHAnsi" w:cstheme="minorHAnsi"/>
          <w:b/>
          <w:spacing w:val="-1"/>
          <w:w w:val="103"/>
          <w:sz w:val="24"/>
          <w:szCs w:val="24"/>
        </w:rPr>
        <w:t>025/202</w:t>
      </w:r>
      <w:r w:rsidRPr="00AC42C2">
        <w:rPr>
          <w:rFonts w:asciiTheme="minorHAnsi" w:eastAsia="Calibri" w:hAnsiTheme="minorHAnsi" w:cstheme="minorHAnsi"/>
          <w:b/>
          <w:w w:val="103"/>
          <w:sz w:val="24"/>
          <w:szCs w:val="24"/>
        </w:rPr>
        <w:t>6</w:t>
      </w:r>
    </w:p>
    <w:p w:rsidR="00DF7A48" w:rsidRPr="00AC42C2" w:rsidRDefault="00DF7A48" w:rsidP="00DF7A48">
      <w:pPr>
        <w:spacing w:line="240" w:lineRule="exact"/>
        <w:ind w:right="-35"/>
        <w:rPr>
          <w:rFonts w:asciiTheme="minorHAnsi" w:eastAsia="Calibri" w:hAnsiTheme="minorHAnsi" w:cstheme="minorHAnsi"/>
          <w:sz w:val="24"/>
          <w:szCs w:val="24"/>
        </w:rPr>
      </w:pPr>
    </w:p>
    <w:tbl>
      <w:tblPr>
        <w:tblW w:w="15613" w:type="dxa"/>
        <w:tblInd w:w="-2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4"/>
        <w:gridCol w:w="567"/>
        <w:gridCol w:w="13344"/>
        <w:gridCol w:w="1138"/>
      </w:tblGrid>
      <w:tr w:rsidR="00DF7A48" w:rsidRPr="00B52921" w:rsidTr="00AC42C2">
        <w:trPr>
          <w:cantSplit/>
          <w:trHeight w:val="283"/>
        </w:trPr>
        <w:tc>
          <w:tcPr>
            <w:tcW w:w="564" w:type="dxa"/>
            <w:shd w:val="clear" w:color="auto" w:fill="293315"/>
            <w:vAlign w:val="center"/>
          </w:tcPr>
          <w:p w:rsidR="0070094E" w:rsidRPr="00B52921" w:rsidRDefault="00ED590D" w:rsidP="00B52921">
            <w:pPr>
              <w:spacing w:line="360" w:lineRule="auto"/>
              <w:ind w:right="-8"/>
              <w:jc w:val="center"/>
              <w:rPr>
                <w:rFonts w:asciiTheme="minorHAnsi" w:eastAsia="Microsoft New Tai Lue" w:hAnsiTheme="minorHAnsi" w:cstheme="minorHAnsi"/>
                <w:sz w:val="22"/>
                <w:szCs w:val="22"/>
              </w:rPr>
            </w:pPr>
            <w:r w:rsidRPr="00B52921">
              <w:rPr>
                <w:rFonts w:asciiTheme="minorHAnsi" w:eastAsia="Microsoft New Tai Lue" w:hAnsiTheme="minorHAnsi" w:cstheme="minorHAnsi"/>
                <w:b/>
                <w:color w:val="FFFFFF"/>
                <w:spacing w:val="-2"/>
                <w:w w:val="103"/>
                <w:sz w:val="22"/>
                <w:szCs w:val="22"/>
              </w:rPr>
              <w:t>S</w:t>
            </w:r>
            <w:r w:rsidR="00DF7A48" w:rsidRPr="00B52921">
              <w:rPr>
                <w:rFonts w:asciiTheme="minorHAnsi" w:eastAsia="Microsoft New Tai Lue" w:hAnsiTheme="minorHAnsi" w:cstheme="minorHAnsi"/>
                <w:b/>
                <w:color w:val="FFFFFF"/>
                <w:w w:val="103"/>
                <w:sz w:val="22"/>
                <w:szCs w:val="22"/>
              </w:rPr>
              <w:t>MT</w:t>
            </w:r>
          </w:p>
        </w:tc>
        <w:tc>
          <w:tcPr>
            <w:tcW w:w="13911" w:type="dxa"/>
            <w:gridSpan w:val="2"/>
            <w:shd w:val="clear" w:color="auto" w:fill="293315"/>
            <w:vAlign w:val="center"/>
          </w:tcPr>
          <w:p w:rsidR="0070094E" w:rsidRPr="00B52921" w:rsidRDefault="00ED590D" w:rsidP="00B52921">
            <w:pPr>
              <w:spacing w:line="360" w:lineRule="auto"/>
              <w:jc w:val="center"/>
              <w:rPr>
                <w:rFonts w:asciiTheme="minorHAnsi" w:eastAsia="Microsoft New Tai Lue" w:hAnsiTheme="minorHAnsi" w:cstheme="minorHAnsi"/>
                <w:sz w:val="22"/>
                <w:szCs w:val="22"/>
              </w:rPr>
            </w:pPr>
            <w:r w:rsidRPr="00B52921">
              <w:rPr>
                <w:rFonts w:asciiTheme="minorHAnsi" w:eastAsia="Microsoft New Tai Lue" w:hAnsiTheme="minorHAnsi" w:cstheme="minorHAnsi"/>
                <w:b/>
                <w:color w:val="FFFFFF"/>
                <w:spacing w:val="1"/>
                <w:sz w:val="22"/>
                <w:szCs w:val="22"/>
              </w:rPr>
              <w:t>K</w:t>
            </w:r>
            <w:r w:rsidRPr="00B52921">
              <w:rPr>
                <w:rFonts w:asciiTheme="minorHAnsi" w:eastAsia="Microsoft New Tai Lue" w:hAnsiTheme="minorHAnsi" w:cstheme="minorHAnsi"/>
                <w:b/>
                <w:color w:val="FFFFFF"/>
                <w:sz w:val="22"/>
                <w:szCs w:val="22"/>
              </w:rPr>
              <w:t>OMP</w:t>
            </w:r>
            <w:r w:rsidRPr="00B52921">
              <w:rPr>
                <w:rFonts w:asciiTheme="minorHAnsi" w:eastAsia="Microsoft New Tai Lue" w:hAnsiTheme="minorHAnsi" w:cstheme="minorHAnsi"/>
                <w:b/>
                <w:color w:val="FFFFFF"/>
                <w:spacing w:val="-1"/>
                <w:sz w:val="22"/>
                <w:szCs w:val="22"/>
              </w:rPr>
              <w:t>E</w:t>
            </w:r>
            <w:r w:rsidRPr="00B52921">
              <w:rPr>
                <w:rFonts w:asciiTheme="minorHAnsi" w:eastAsia="Microsoft New Tai Lue" w:hAnsiTheme="minorHAnsi" w:cstheme="minorHAnsi"/>
                <w:b/>
                <w:color w:val="FFFFFF"/>
                <w:spacing w:val="1"/>
                <w:sz w:val="22"/>
                <w:szCs w:val="22"/>
              </w:rPr>
              <w:t>T</w:t>
            </w:r>
            <w:r w:rsidRPr="00B52921">
              <w:rPr>
                <w:rFonts w:asciiTheme="minorHAnsi" w:eastAsia="Microsoft New Tai Lue" w:hAnsiTheme="minorHAnsi" w:cstheme="minorHAnsi"/>
                <w:b/>
                <w:color w:val="FFFFFF"/>
                <w:sz w:val="22"/>
                <w:szCs w:val="22"/>
              </w:rPr>
              <w:t>E</w:t>
            </w:r>
            <w:r w:rsidRPr="00B52921">
              <w:rPr>
                <w:rFonts w:asciiTheme="minorHAnsi" w:eastAsia="Microsoft New Tai Lue" w:hAnsiTheme="minorHAnsi" w:cstheme="minorHAnsi"/>
                <w:b/>
                <w:color w:val="FFFFFF"/>
                <w:spacing w:val="1"/>
                <w:sz w:val="22"/>
                <w:szCs w:val="22"/>
              </w:rPr>
              <w:t>N</w:t>
            </w:r>
            <w:r w:rsidRPr="00B52921">
              <w:rPr>
                <w:rFonts w:asciiTheme="minorHAnsi" w:eastAsia="Microsoft New Tai Lue" w:hAnsiTheme="minorHAnsi" w:cstheme="minorHAnsi"/>
                <w:b/>
                <w:color w:val="FFFFFF"/>
                <w:spacing w:val="-2"/>
                <w:sz w:val="22"/>
                <w:szCs w:val="22"/>
              </w:rPr>
              <w:t>S</w:t>
            </w:r>
            <w:r w:rsidRPr="00B52921">
              <w:rPr>
                <w:rFonts w:asciiTheme="minorHAnsi" w:eastAsia="Microsoft New Tai Lue" w:hAnsiTheme="minorHAnsi" w:cstheme="minorHAnsi"/>
                <w:b/>
                <w:color w:val="FFFFFF"/>
                <w:sz w:val="22"/>
                <w:szCs w:val="22"/>
              </w:rPr>
              <w:t>I</w:t>
            </w:r>
            <w:r w:rsidRPr="00B52921">
              <w:rPr>
                <w:rFonts w:asciiTheme="minorHAnsi" w:eastAsia="Microsoft New Tai Lue" w:hAnsiTheme="minorHAnsi" w:cstheme="minorHAnsi"/>
                <w:b/>
                <w:color w:val="FFFFFF"/>
                <w:spacing w:val="41"/>
                <w:sz w:val="22"/>
                <w:szCs w:val="22"/>
              </w:rPr>
              <w:t xml:space="preserve"> </w:t>
            </w:r>
            <w:r w:rsidRPr="00B52921">
              <w:rPr>
                <w:rFonts w:asciiTheme="minorHAnsi" w:eastAsia="Microsoft New Tai Lue" w:hAnsiTheme="minorHAnsi" w:cstheme="minorHAnsi"/>
                <w:b/>
                <w:color w:val="FFFFFF"/>
                <w:w w:val="103"/>
                <w:sz w:val="22"/>
                <w:szCs w:val="22"/>
              </w:rPr>
              <w:t>D</w:t>
            </w:r>
            <w:r w:rsidRPr="00B52921">
              <w:rPr>
                <w:rFonts w:asciiTheme="minorHAnsi" w:eastAsia="Microsoft New Tai Lue" w:hAnsiTheme="minorHAnsi" w:cstheme="minorHAnsi"/>
                <w:b/>
                <w:color w:val="FFFFFF"/>
                <w:spacing w:val="-2"/>
                <w:w w:val="103"/>
                <w:sz w:val="22"/>
                <w:szCs w:val="22"/>
              </w:rPr>
              <w:t>ASA</w:t>
            </w:r>
            <w:r w:rsidRPr="00B52921">
              <w:rPr>
                <w:rFonts w:asciiTheme="minorHAnsi" w:eastAsia="Microsoft New Tai Lue" w:hAnsiTheme="minorHAnsi" w:cstheme="minorHAnsi"/>
                <w:b/>
                <w:color w:val="FFFFFF"/>
                <w:w w:val="103"/>
                <w:sz w:val="22"/>
                <w:szCs w:val="22"/>
              </w:rPr>
              <w:t>R</w:t>
            </w:r>
          </w:p>
        </w:tc>
        <w:tc>
          <w:tcPr>
            <w:tcW w:w="1138" w:type="dxa"/>
            <w:shd w:val="clear" w:color="auto" w:fill="293315"/>
            <w:vAlign w:val="center"/>
          </w:tcPr>
          <w:p w:rsidR="0070094E" w:rsidRPr="00B52921" w:rsidRDefault="00ED590D" w:rsidP="00B52921">
            <w:pPr>
              <w:spacing w:line="360" w:lineRule="auto"/>
              <w:ind w:right="76"/>
              <w:jc w:val="center"/>
              <w:rPr>
                <w:rFonts w:asciiTheme="minorHAnsi" w:eastAsia="Microsoft New Tai Lue" w:hAnsiTheme="minorHAnsi" w:cstheme="minorHAnsi"/>
                <w:sz w:val="22"/>
                <w:szCs w:val="22"/>
              </w:rPr>
            </w:pPr>
            <w:r w:rsidRPr="00B52921">
              <w:rPr>
                <w:rFonts w:asciiTheme="minorHAnsi" w:eastAsia="Microsoft New Tai Lue" w:hAnsiTheme="minorHAnsi" w:cstheme="minorHAnsi"/>
                <w:b/>
                <w:color w:val="FFFFFF"/>
                <w:spacing w:val="-2"/>
                <w:w w:val="103"/>
                <w:sz w:val="22"/>
                <w:szCs w:val="22"/>
              </w:rPr>
              <w:t>A</w:t>
            </w:r>
            <w:r w:rsidRPr="00B52921">
              <w:rPr>
                <w:rFonts w:asciiTheme="minorHAnsi" w:eastAsia="Microsoft New Tai Lue" w:hAnsiTheme="minorHAnsi" w:cstheme="minorHAnsi"/>
                <w:b/>
                <w:color w:val="FFFFFF"/>
                <w:w w:val="103"/>
                <w:sz w:val="22"/>
                <w:szCs w:val="22"/>
              </w:rPr>
              <w:t>L</w:t>
            </w:r>
            <w:r w:rsidRPr="00B52921">
              <w:rPr>
                <w:rFonts w:asciiTheme="minorHAnsi" w:eastAsia="Microsoft New Tai Lue" w:hAnsiTheme="minorHAnsi" w:cstheme="minorHAnsi"/>
                <w:b/>
                <w:color w:val="FFFFFF"/>
                <w:spacing w:val="-1"/>
                <w:w w:val="103"/>
                <w:sz w:val="22"/>
                <w:szCs w:val="22"/>
              </w:rPr>
              <w:t>O</w:t>
            </w:r>
            <w:r w:rsidRPr="00B52921">
              <w:rPr>
                <w:rFonts w:asciiTheme="minorHAnsi" w:eastAsia="Microsoft New Tai Lue" w:hAnsiTheme="minorHAnsi" w:cstheme="minorHAnsi"/>
                <w:b/>
                <w:color w:val="FFFFFF"/>
                <w:spacing w:val="1"/>
                <w:w w:val="103"/>
                <w:sz w:val="22"/>
                <w:szCs w:val="22"/>
              </w:rPr>
              <w:t>K</w:t>
            </w:r>
            <w:r w:rsidRPr="00B52921">
              <w:rPr>
                <w:rFonts w:asciiTheme="minorHAnsi" w:eastAsia="Microsoft New Tai Lue" w:hAnsiTheme="minorHAnsi" w:cstheme="minorHAnsi"/>
                <w:b/>
                <w:color w:val="FFFFFF"/>
                <w:spacing w:val="-2"/>
                <w:w w:val="103"/>
                <w:sz w:val="22"/>
                <w:szCs w:val="22"/>
              </w:rPr>
              <w:t>AS</w:t>
            </w:r>
            <w:r w:rsidRPr="00B52921">
              <w:rPr>
                <w:rFonts w:asciiTheme="minorHAnsi" w:eastAsia="Microsoft New Tai Lue" w:hAnsiTheme="minorHAnsi" w:cstheme="minorHAnsi"/>
                <w:b/>
                <w:color w:val="FFFFFF"/>
                <w:w w:val="103"/>
                <w:sz w:val="22"/>
                <w:szCs w:val="22"/>
              </w:rPr>
              <w:t xml:space="preserve">I </w:t>
            </w:r>
            <w:r w:rsidRPr="00B52921">
              <w:rPr>
                <w:rFonts w:asciiTheme="minorHAnsi" w:eastAsia="Microsoft New Tai Lue" w:hAnsiTheme="minorHAnsi" w:cstheme="minorHAnsi"/>
                <w:b/>
                <w:color w:val="FFFFFF"/>
                <w:spacing w:val="-1"/>
                <w:w w:val="103"/>
                <w:sz w:val="22"/>
                <w:szCs w:val="22"/>
              </w:rPr>
              <w:t>W</w:t>
            </w:r>
            <w:r w:rsidRPr="00B52921">
              <w:rPr>
                <w:rFonts w:asciiTheme="minorHAnsi" w:eastAsia="Microsoft New Tai Lue" w:hAnsiTheme="minorHAnsi" w:cstheme="minorHAnsi"/>
                <w:b/>
                <w:color w:val="FFFFFF"/>
                <w:spacing w:val="-2"/>
                <w:w w:val="103"/>
                <w:sz w:val="22"/>
                <w:szCs w:val="22"/>
              </w:rPr>
              <w:t>A</w:t>
            </w:r>
            <w:r w:rsidRPr="00B52921">
              <w:rPr>
                <w:rFonts w:asciiTheme="minorHAnsi" w:eastAsia="Microsoft New Tai Lue" w:hAnsiTheme="minorHAnsi" w:cstheme="minorHAnsi"/>
                <w:b/>
                <w:color w:val="FFFFFF"/>
                <w:spacing w:val="1"/>
                <w:w w:val="103"/>
                <w:sz w:val="22"/>
                <w:szCs w:val="22"/>
              </w:rPr>
              <w:t>KT</w:t>
            </w:r>
            <w:r w:rsidRPr="00B52921">
              <w:rPr>
                <w:rFonts w:asciiTheme="minorHAnsi" w:eastAsia="Microsoft New Tai Lue" w:hAnsiTheme="minorHAnsi" w:cstheme="minorHAnsi"/>
                <w:b/>
                <w:color w:val="FFFFFF"/>
                <w:w w:val="103"/>
                <w:sz w:val="22"/>
                <w:szCs w:val="22"/>
              </w:rPr>
              <w:t>U</w:t>
            </w:r>
          </w:p>
        </w:tc>
      </w:tr>
      <w:tr w:rsidR="0011422C" w:rsidRPr="00B52921" w:rsidTr="00AC42C2">
        <w:trPr>
          <w:cantSplit/>
          <w:trHeight w:val="283"/>
        </w:trPr>
        <w:tc>
          <w:tcPr>
            <w:tcW w:w="564" w:type="dxa"/>
            <w:vMerge w:val="restart"/>
            <w:shd w:val="clear" w:color="auto" w:fill="FFFF00"/>
            <w:textDirection w:val="btLr"/>
            <w:vAlign w:val="center"/>
          </w:tcPr>
          <w:p w:rsidR="0070094E" w:rsidRPr="00B52921" w:rsidRDefault="00ED590D" w:rsidP="00B52921">
            <w:pPr>
              <w:spacing w:line="360" w:lineRule="auto"/>
              <w:ind w:left="113" w:right="2262"/>
              <w:jc w:val="right"/>
              <w:rPr>
                <w:rFonts w:asciiTheme="minorHAnsi" w:eastAsia="Microsoft New Tai Lue" w:hAnsiTheme="minorHAnsi" w:cstheme="minorHAnsi"/>
                <w:sz w:val="22"/>
                <w:szCs w:val="22"/>
              </w:rPr>
            </w:pPr>
            <w:bookmarkStart w:id="0" w:name="_GoBack"/>
            <w:bookmarkEnd w:id="0"/>
            <w:r w:rsidRPr="00B52921">
              <w:rPr>
                <w:rFonts w:asciiTheme="minorHAnsi" w:eastAsia="Microsoft New Tai Lue" w:hAnsiTheme="minorHAnsi" w:cstheme="minorHAnsi"/>
                <w:b/>
                <w:w w:val="103"/>
                <w:sz w:val="22"/>
                <w:szCs w:val="22"/>
              </w:rPr>
              <w:t>G</w:t>
            </w:r>
            <w:r w:rsidRPr="00B52921">
              <w:rPr>
                <w:rFonts w:asciiTheme="minorHAnsi" w:eastAsia="Microsoft New Tai Lue" w:hAnsiTheme="minorHAnsi" w:cstheme="minorHAnsi"/>
                <w:b/>
                <w:spacing w:val="-2"/>
                <w:w w:val="103"/>
                <w:sz w:val="22"/>
                <w:szCs w:val="22"/>
              </w:rPr>
              <w:t>A</w:t>
            </w:r>
            <w:r w:rsidRPr="00B52921">
              <w:rPr>
                <w:rFonts w:asciiTheme="minorHAnsi" w:eastAsia="Microsoft New Tai Lue" w:hAnsiTheme="minorHAnsi" w:cstheme="minorHAnsi"/>
                <w:b/>
                <w:spacing w:val="1"/>
                <w:w w:val="103"/>
                <w:sz w:val="22"/>
                <w:szCs w:val="22"/>
              </w:rPr>
              <w:t>NJ</w:t>
            </w:r>
            <w:r w:rsidRPr="00B52921">
              <w:rPr>
                <w:rFonts w:asciiTheme="minorHAnsi" w:eastAsia="Microsoft New Tai Lue" w:hAnsiTheme="minorHAnsi" w:cstheme="minorHAnsi"/>
                <w:b/>
                <w:spacing w:val="2"/>
                <w:w w:val="103"/>
                <w:sz w:val="22"/>
                <w:szCs w:val="22"/>
              </w:rPr>
              <w:t>I</w:t>
            </w:r>
            <w:r w:rsidRPr="00B52921">
              <w:rPr>
                <w:rFonts w:asciiTheme="minorHAnsi" w:eastAsia="Microsoft New Tai Lue" w:hAnsiTheme="minorHAnsi" w:cstheme="minorHAnsi"/>
                <w:b/>
                <w:w w:val="103"/>
                <w:sz w:val="22"/>
                <w:szCs w:val="22"/>
              </w:rPr>
              <w:t>L</w:t>
            </w:r>
          </w:p>
        </w:tc>
        <w:tc>
          <w:tcPr>
            <w:tcW w:w="567" w:type="dxa"/>
            <w:vAlign w:val="center"/>
          </w:tcPr>
          <w:p w:rsidR="0070094E" w:rsidRPr="00B52921" w:rsidRDefault="00ED590D" w:rsidP="00B52921">
            <w:pPr>
              <w:tabs>
                <w:tab w:val="left" w:pos="709"/>
              </w:tabs>
              <w:spacing w:before="43" w:line="360" w:lineRule="auto"/>
              <w:jc w:val="center"/>
              <w:rPr>
                <w:rFonts w:asciiTheme="minorHAnsi" w:eastAsia="Microsoft New Tai Lue" w:hAnsiTheme="minorHAnsi" w:cstheme="minorHAnsi"/>
                <w:sz w:val="22"/>
                <w:szCs w:val="22"/>
              </w:rPr>
            </w:pPr>
            <w:r w:rsidRPr="00B52921">
              <w:rPr>
                <w:rFonts w:asciiTheme="minorHAnsi" w:eastAsia="Microsoft New Tai Lue" w:hAnsiTheme="minorHAnsi" w:cstheme="minorHAnsi"/>
                <w:b/>
                <w:spacing w:val="-2"/>
                <w:w w:val="103"/>
                <w:sz w:val="22"/>
                <w:szCs w:val="22"/>
              </w:rPr>
              <w:t>A.</w:t>
            </w:r>
          </w:p>
        </w:tc>
        <w:tc>
          <w:tcPr>
            <w:tcW w:w="13344" w:type="dxa"/>
            <w:vAlign w:val="center"/>
          </w:tcPr>
          <w:p w:rsidR="0070094E" w:rsidRPr="00B52921" w:rsidRDefault="00ED590D" w:rsidP="00B52921">
            <w:pPr>
              <w:spacing w:before="43" w:line="360" w:lineRule="auto"/>
              <w:ind w:left="-567"/>
              <w:jc w:val="center"/>
              <w:rPr>
                <w:rFonts w:asciiTheme="minorHAnsi" w:eastAsia="Microsoft New Tai Lue" w:hAnsiTheme="minorHAnsi" w:cstheme="minorHAnsi"/>
                <w:sz w:val="22"/>
                <w:szCs w:val="22"/>
              </w:rPr>
            </w:pPr>
            <w:r w:rsidRPr="00B52921">
              <w:rPr>
                <w:rFonts w:asciiTheme="minorHAnsi" w:eastAsia="Microsoft New Tai Lue" w:hAnsiTheme="minorHAnsi" w:cstheme="minorHAnsi"/>
                <w:b/>
                <w:spacing w:val="1"/>
                <w:sz w:val="22"/>
                <w:szCs w:val="22"/>
              </w:rPr>
              <w:t>T</w:t>
            </w:r>
            <w:r w:rsidRPr="00B52921">
              <w:rPr>
                <w:rFonts w:asciiTheme="minorHAnsi" w:eastAsia="Microsoft New Tai Lue" w:hAnsiTheme="minorHAnsi" w:cstheme="minorHAnsi"/>
                <w:b/>
                <w:spacing w:val="-2"/>
                <w:sz w:val="22"/>
                <w:szCs w:val="22"/>
              </w:rPr>
              <w:t>A</w:t>
            </w:r>
            <w:r w:rsidRPr="00B52921">
              <w:rPr>
                <w:rFonts w:asciiTheme="minorHAnsi" w:eastAsia="Microsoft New Tai Lue" w:hAnsiTheme="minorHAnsi" w:cstheme="minorHAnsi"/>
                <w:b/>
                <w:spacing w:val="1"/>
                <w:sz w:val="22"/>
                <w:szCs w:val="22"/>
              </w:rPr>
              <w:t>T</w:t>
            </w:r>
            <w:r w:rsidRPr="00B52921">
              <w:rPr>
                <w:rFonts w:asciiTheme="minorHAnsi" w:eastAsia="Microsoft New Tai Lue" w:hAnsiTheme="minorHAnsi" w:cstheme="minorHAnsi"/>
                <w:b/>
                <w:spacing w:val="-2"/>
                <w:sz w:val="22"/>
                <w:szCs w:val="22"/>
              </w:rPr>
              <w:t>A</w:t>
            </w:r>
            <w:r w:rsidRPr="00B52921">
              <w:rPr>
                <w:rFonts w:asciiTheme="minorHAnsi" w:eastAsia="Microsoft New Tai Lue" w:hAnsiTheme="minorHAnsi" w:cstheme="minorHAnsi"/>
                <w:b/>
                <w:sz w:val="22"/>
                <w:szCs w:val="22"/>
              </w:rPr>
              <w:t>P</w:t>
            </w:r>
            <w:r w:rsidRPr="00B52921">
              <w:rPr>
                <w:rFonts w:asciiTheme="minorHAnsi" w:eastAsia="Microsoft New Tai Lue" w:hAnsiTheme="minorHAnsi" w:cstheme="minorHAnsi"/>
                <w:b/>
                <w:spacing w:val="21"/>
                <w:sz w:val="22"/>
                <w:szCs w:val="22"/>
              </w:rPr>
              <w:t xml:space="preserve"> </w:t>
            </w:r>
            <w:r w:rsidRPr="00B52921">
              <w:rPr>
                <w:rFonts w:asciiTheme="minorHAnsi" w:eastAsia="Microsoft New Tai Lue" w:hAnsiTheme="minorHAnsi" w:cstheme="minorHAnsi"/>
                <w:b/>
                <w:w w:val="103"/>
                <w:sz w:val="22"/>
                <w:szCs w:val="22"/>
              </w:rPr>
              <w:t>M</w:t>
            </w:r>
            <w:r w:rsidRPr="00B52921">
              <w:rPr>
                <w:rFonts w:asciiTheme="minorHAnsi" w:eastAsia="Microsoft New Tai Lue" w:hAnsiTheme="minorHAnsi" w:cstheme="minorHAnsi"/>
                <w:b/>
                <w:spacing w:val="-1"/>
                <w:w w:val="103"/>
                <w:sz w:val="22"/>
                <w:szCs w:val="22"/>
              </w:rPr>
              <w:t>U</w:t>
            </w:r>
            <w:r w:rsidRPr="00B52921">
              <w:rPr>
                <w:rFonts w:asciiTheme="minorHAnsi" w:eastAsia="Microsoft New Tai Lue" w:hAnsiTheme="minorHAnsi" w:cstheme="minorHAnsi"/>
                <w:b/>
                <w:spacing w:val="1"/>
                <w:w w:val="103"/>
                <w:sz w:val="22"/>
                <w:szCs w:val="22"/>
              </w:rPr>
              <w:t>K</w:t>
            </w:r>
            <w:r w:rsidRPr="00B52921">
              <w:rPr>
                <w:rFonts w:asciiTheme="minorHAnsi" w:eastAsia="Microsoft New Tai Lue" w:hAnsiTheme="minorHAnsi" w:cstheme="minorHAnsi"/>
                <w:b/>
                <w:w w:val="103"/>
                <w:sz w:val="22"/>
                <w:szCs w:val="22"/>
              </w:rPr>
              <w:t>A</w:t>
            </w:r>
          </w:p>
        </w:tc>
        <w:tc>
          <w:tcPr>
            <w:tcW w:w="1138" w:type="dxa"/>
            <w:vAlign w:val="center"/>
          </w:tcPr>
          <w:p w:rsidR="0070094E" w:rsidRPr="00B52921" w:rsidRDefault="0070094E" w:rsidP="00B52921">
            <w:pPr>
              <w:spacing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11422C" w:rsidRPr="00B52921" w:rsidTr="00AC42C2">
        <w:trPr>
          <w:cantSplit/>
          <w:trHeight w:val="283"/>
        </w:trPr>
        <w:tc>
          <w:tcPr>
            <w:tcW w:w="564" w:type="dxa"/>
            <w:vMerge/>
            <w:shd w:val="clear" w:color="auto" w:fill="FFFF00"/>
            <w:textDirection w:val="btLr"/>
            <w:vAlign w:val="center"/>
          </w:tcPr>
          <w:p w:rsidR="0070094E" w:rsidRPr="00B52921" w:rsidRDefault="0070094E" w:rsidP="00B52921">
            <w:pPr>
              <w:spacing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67" w:type="dxa"/>
            <w:vAlign w:val="center"/>
          </w:tcPr>
          <w:p w:rsidR="0070094E" w:rsidRPr="00B52921" w:rsidRDefault="0070094E" w:rsidP="00B52921">
            <w:pPr>
              <w:tabs>
                <w:tab w:val="left" w:pos="709"/>
              </w:tabs>
              <w:spacing w:before="11" w:line="360" w:lineRule="auto"/>
              <w:jc w:val="center"/>
              <w:rPr>
                <w:rFonts w:asciiTheme="minorHAnsi" w:eastAsia="Microsoft New Tai Lue" w:hAnsiTheme="minorHAnsi" w:cstheme="minorHAnsi"/>
                <w:sz w:val="22"/>
                <w:szCs w:val="22"/>
              </w:rPr>
            </w:pPr>
          </w:p>
        </w:tc>
        <w:tc>
          <w:tcPr>
            <w:tcW w:w="13344" w:type="dxa"/>
            <w:vAlign w:val="center"/>
          </w:tcPr>
          <w:p w:rsidR="0070094E" w:rsidRPr="00B52921" w:rsidRDefault="0070094E" w:rsidP="00B52921">
            <w:pPr>
              <w:spacing w:before="35" w:line="360" w:lineRule="auto"/>
              <w:ind w:left="31"/>
              <w:rPr>
                <w:rFonts w:asciiTheme="minorHAnsi" w:eastAsia="Microsoft New Tai Lue" w:hAnsiTheme="minorHAnsi" w:cstheme="minorHAnsi"/>
                <w:sz w:val="22"/>
                <w:szCs w:val="22"/>
              </w:rPr>
            </w:pPr>
          </w:p>
        </w:tc>
        <w:tc>
          <w:tcPr>
            <w:tcW w:w="1138" w:type="dxa"/>
            <w:vAlign w:val="center"/>
          </w:tcPr>
          <w:p w:rsidR="0070094E" w:rsidRPr="00B52921" w:rsidRDefault="0070094E" w:rsidP="00B52921">
            <w:pPr>
              <w:spacing w:before="43" w:line="360" w:lineRule="auto"/>
              <w:jc w:val="center"/>
              <w:rPr>
                <w:rFonts w:asciiTheme="minorHAnsi" w:eastAsia="Microsoft New Tai Lue" w:hAnsiTheme="minorHAnsi" w:cstheme="minorHAnsi"/>
                <w:sz w:val="22"/>
                <w:szCs w:val="22"/>
              </w:rPr>
            </w:pPr>
          </w:p>
        </w:tc>
      </w:tr>
      <w:tr w:rsidR="0011422C" w:rsidRPr="00B52921" w:rsidTr="00AC42C2">
        <w:trPr>
          <w:cantSplit/>
          <w:trHeight w:val="283"/>
        </w:trPr>
        <w:tc>
          <w:tcPr>
            <w:tcW w:w="564" w:type="dxa"/>
            <w:vMerge/>
            <w:shd w:val="clear" w:color="auto" w:fill="FFFF00"/>
            <w:textDirection w:val="btLr"/>
            <w:vAlign w:val="center"/>
          </w:tcPr>
          <w:p w:rsidR="0070094E" w:rsidRPr="00B52921" w:rsidRDefault="0070094E" w:rsidP="00B52921">
            <w:pPr>
              <w:spacing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67" w:type="dxa"/>
            <w:vAlign w:val="center"/>
          </w:tcPr>
          <w:p w:rsidR="0070094E" w:rsidRPr="00B52921" w:rsidRDefault="0070094E" w:rsidP="00B52921">
            <w:pPr>
              <w:tabs>
                <w:tab w:val="left" w:pos="709"/>
              </w:tabs>
              <w:spacing w:before="11" w:line="360" w:lineRule="auto"/>
              <w:jc w:val="center"/>
              <w:rPr>
                <w:rFonts w:asciiTheme="minorHAnsi" w:eastAsia="Microsoft New Tai Lue" w:hAnsiTheme="minorHAnsi" w:cstheme="minorHAnsi"/>
                <w:sz w:val="22"/>
                <w:szCs w:val="22"/>
              </w:rPr>
            </w:pPr>
          </w:p>
        </w:tc>
        <w:tc>
          <w:tcPr>
            <w:tcW w:w="13344" w:type="dxa"/>
            <w:vAlign w:val="center"/>
          </w:tcPr>
          <w:p w:rsidR="0070094E" w:rsidRPr="00B52921" w:rsidRDefault="0070094E" w:rsidP="00B52921">
            <w:pPr>
              <w:spacing w:before="43" w:line="360" w:lineRule="auto"/>
              <w:ind w:left="31" w:right="311"/>
              <w:rPr>
                <w:rFonts w:asciiTheme="minorHAnsi" w:eastAsia="Microsoft New Tai Lue" w:hAnsiTheme="minorHAnsi" w:cstheme="minorHAnsi"/>
                <w:sz w:val="22"/>
                <w:szCs w:val="22"/>
              </w:rPr>
            </w:pPr>
          </w:p>
        </w:tc>
        <w:tc>
          <w:tcPr>
            <w:tcW w:w="1138" w:type="dxa"/>
            <w:vAlign w:val="center"/>
          </w:tcPr>
          <w:p w:rsidR="0070094E" w:rsidRPr="00B52921" w:rsidRDefault="0070094E" w:rsidP="00B52921">
            <w:pPr>
              <w:tabs>
                <w:tab w:val="left" w:pos="732"/>
              </w:tabs>
              <w:spacing w:line="360" w:lineRule="auto"/>
              <w:jc w:val="center"/>
              <w:rPr>
                <w:rFonts w:asciiTheme="minorHAnsi" w:eastAsia="Microsoft New Tai Lue" w:hAnsiTheme="minorHAnsi" w:cstheme="minorHAnsi"/>
                <w:sz w:val="22"/>
                <w:szCs w:val="22"/>
              </w:rPr>
            </w:pPr>
          </w:p>
        </w:tc>
      </w:tr>
      <w:tr w:rsidR="00DF7A48" w:rsidRPr="00B52921" w:rsidTr="00AC42C2">
        <w:trPr>
          <w:cantSplit/>
          <w:trHeight w:val="283"/>
        </w:trPr>
        <w:tc>
          <w:tcPr>
            <w:tcW w:w="564" w:type="dxa"/>
            <w:vMerge/>
            <w:shd w:val="clear" w:color="auto" w:fill="FFFF00"/>
            <w:textDirection w:val="btLr"/>
            <w:vAlign w:val="center"/>
          </w:tcPr>
          <w:p w:rsidR="00701B0B" w:rsidRPr="00B52921" w:rsidRDefault="00701B0B" w:rsidP="00B52921">
            <w:pPr>
              <w:spacing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3911" w:type="dxa"/>
            <w:gridSpan w:val="2"/>
            <w:shd w:val="clear" w:color="auto" w:fill="A0A317"/>
            <w:vAlign w:val="center"/>
          </w:tcPr>
          <w:p w:rsidR="00701B0B" w:rsidRPr="00B52921" w:rsidRDefault="00701B0B" w:rsidP="00B52921">
            <w:pPr>
              <w:spacing w:line="360" w:lineRule="auto"/>
              <w:jc w:val="center"/>
              <w:rPr>
                <w:rFonts w:asciiTheme="minorHAnsi" w:eastAsia="Microsoft New Tai Lue" w:hAnsiTheme="minorHAnsi" w:cstheme="minorHAnsi"/>
                <w:sz w:val="22"/>
                <w:szCs w:val="22"/>
              </w:rPr>
            </w:pPr>
            <w:r w:rsidRPr="00B52921">
              <w:rPr>
                <w:rFonts w:asciiTheme="minorHAnsi" w:eastAsia="Microsoft New Tai Lue" w:hAnsiTheme="minorHAnsi" w:cstheme="minorHAnsi"/>
                <w:b/>
                <w:spacing w:val="1"/>
                <w:w w:val="103"/>
                <w:position w:val="2"/>
                <w:sz w:val="22"/>
                <w:szCs w:val="22"/>
              </w:rPr>
              <w:t>J</w:t>
            </w:r>
            <w:r w:rsidRPr="00B52921">
              <w:rPr>
                <w:rFonts w:asciiTheme="minorHAnsi" w:eastAsia="Microsoft New Tai Lue" w:hAnsiTheme="minorHAnsi" w:cstheme="minorHAnsi"/>
                <w:b/>
                <w:spacing w:val="-2"/>
                <w:w w:val="103"/>
                <w:position w:val="2"/>
                <w:sz w:val="22"/>
                <w:szCs w:val="22"/>
              </w:rPr>
              <w:t>U</w:t>
            </w:r>
            <w:r w:rsidRPr="00B52921">
              <w:rPr>
                <w:rFonts w:asciiTheme="minorHAnsi" w:eastAsia="Microsoft New Tai Lue" w:hAnsiTheme="minorHAnsi" w:cstheme="minorHAnsi"/>
                <w:b/>
                <w:w w:val="103"/>
                <w:position w:val="2"/>
                <w:sz w:val="22"/>
                <w:szCs w:val="22"/>
              </w:rPr>
              <w:t>ML</w:t>
            </w:r>
            <w:r w:rsidRPr="00B52921">
              <w:rPr>
                <w:rFonts w:asciiTheme="minorHAnsi" w:eastAsia="Microsoft New Tai Lue" w:hAnsiTheme="minorHAnsi" w:cstheme="minorHAnsi"/>
                <w:b/>
                <w:spacing w:val="-2"/>
                <w:w w:val="103"/>
                <w:position w:val="2"/>
                <w:sz w:val="22"/>
                <w:szCs w:val="22"/>
              </w:rPr>
              <w:t>A</w:t>
            </w:r>
            <w:r w:rsidRPr="00B52921">
              <w:rPr>
                <w:rFonts w:asciiTheme="minorHAnsi" w:eastAsia="Microsoft New Tai Lue" w:hAnsiTheme="minorHAnsi" w:cstheme="minorHAnsi"/>
                <w:b/>
                <w:w w:val="103"/>
                <w:position w:val="2"/>
                <w:sz w:val="22"/>
                <w:szCs w:val="22"/>
              </w:rPr>
              <w:t>H</w:t>
            </w:r>
          </w:p>
        </w:tc>
        <w:tc>
          <w:tcPr>
            <w:tcW w:w="1138" w:type="dxa"/>
            <w:shd w:val="clear" w:color="auto" w:fill="A0A317"/>
            <w:vAlign w:val="center"/>
          </w:tcPr>
          <w:p w:rsidR="00701B0B" w:rsidRPr="00B52921" w:rsidRDefault="00701B0B" w:rsidP="00B52921">
            <w:pPr>
              <w:spacing w:before="11" w:line="360" w:lineRule="auto"/>
              <w:ind w:left="387" w:right="368"/>
              <w:jc w:val="center"/>
              <w:rPr>
                <w:rFonts w:asciiTheme="minorHAnsi" w:eastAsia="Microsoft New Tai Lue" w:hAnsiTheme="minorHAnsi" w:cstheme="minorHAnsi"/>
                <w:sz w:val="22"/>
                <w:szCs w:val="22"/>
              </w:rPr>
            </w:pPr>
          </w:p>
        </w:tc>
      </w:tr>
      <w:tr w:rsidR="00DF7A48" w:rsidRPr="00B52921" w:rsidTr="00AC42C2">
        <w:trPr>
          <w:cantSplit/>
          <w:trHeight w:val="283"/>
        </w:trPr>
        <w:tc>
          <w:tcPr>
            <w:tcW w:w="564" w:type="dxa"/>
            <w:vMerge/>
            <w:shd w:val="clear" w:color="auto" w:fill="FFFF00"/>
            <w:textDirection w:val="btLr"/>
            <w:vAlign w:val="center"/>
          </w:tcPr>
          <w:p w:rsidR="00701B0B" w:rsidRPr="00B52921" w:rsidRDefault="00701B0B" w:rsidP="00B52921">
            <w:pPr>
              <w:spacing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67" w:type="dxa"/>
            <w:vAlign w:val="center"/>
          </w:tcPr>
          <w:p w:rsidR="00701B0B" w:rsidRPr="00B52921" w:rsidRDefault="00701B0B" w:rsidP="00B52921">
            <w:pPr>
              <w:spacing w:before="11" w:line="360" w:lineRule="auto"/>
              <w:jc w:val="center"/>
              <w:rPr>
                <w:rFonts w:asciiTheme="minorHAnsi" w:eastAsia="Microsoft New Tai Lue" w:hAnsiTheme="minorHAnsi" w:cstheme="minorHAnsi"/>
                <w:sz w:val="22"/>
                <w:szCs w:val="22"/>
              </w:rPr>
            </w:pPr>
            <w:r w:rsidRPr="00B52921">
              <w:rPr>
                <w:rFonts w:asciiTheme="minorHAnsi" w:eastAsia="Microsoft New Tai Lue" w:hAnsiTheme="minorHAnsi" w:cstheme="minorHAnsi"/>
                <w:b/>
                <w:spacing w:val="-2"/>
                <w:w w:val="103"/>
                <w:sz w:val="22"/>
                <w:szCs w:val="22"/>
              </w:rPr>
              <w:t>B.</w:t>
            </w:r>
          </w:p>
        </w:tc>
        <w:tc>
          <w:tcPr>
            <w:tcW w:w="13344" w:type="dxa"/>
            <w:vAlign w:val="center"/>
          </w:tcPr>
          <w:p w:rsidR="00701B0B" w:rsidRPr="00B52921" w:rsidRDefault="00701B0B" w:rsidP="00B52921">
            <w:pPr>
              <w:spacing w:line="360" w:lineRule="auto"/>
              <w:ind w:left="-567"/>
              <w:jc w:val="center"/>
              <w:rPr>
                <w:rFonts w:asciiTheme="minorHAnsi" w:eastAsia="Microsoft New Tai Lue" w:hAnsiTheme="minorHAnsi" w:cstheme="minorHAnsi"/>
                <w:sz w:val="22"/>
                <w:szCs w:val="22"/>
              </w:rPr>
            </w:pPr>
            <w:r w:rsidRPr="00B52921">
              <w:rPr>
                <w:rFonts w:asciiTheme="minorHAnsi" w:eastAsia="Microsoft New Tai Lue" w:hAnsiTheme="minorHAnsi" w:cstheme="minorHAnsi"/>
                <w:b/>
                <w:spacing w:val="1"/>
                <w:position w:val="2"/>
                <w:sz w:val="22"/>
                <w:szCs w:val="22"/>
              </w:rPr>
              <w:t>N</w:t>
            </w:r>
            <w:r w:rsidRPr="00B52921">
              <w:rPr>
                <w:rFonts w:asciiTheme="minorHAnsi" w:eastAsia="Microsoft New Tai Lue" w:hAnsiTheme="minorHAnsi" w:cstheme="minorHAnsi"/>
                <w:b/>
                <w:position w:val="2"/>
                <w:sz w:val="22"/>
                <w:szCs w:val="22"/>
              </w:rPr>
              <w:t>ON</w:t>
            </w:r>
            <w:r w:rsidRPr="00B52921">
              <w:rPr>
                <w:rFonts w:asciiTheme="minorHAnsi" w:eastAsia="Microsoft New Tai Lue" w:hAnsiTheme="minorHAnsi" w:cstheme="minorHAnsi"/>
                <w:b/>
                <w:spacing w:val="17"/>
                <w:position w:val="2"/>
                <w:sz w:val="22"/>
                <w:szCs w:val="22"/>
              </w:rPr>
              <w:t xml:space="preserve"> </w:t>
            </w:r>
            <w:r w:rsidRPr="00B52921">
              <w:rPr>
                <w:rFonts w:asciiTheme="minorHAnsi" w:eastAsia="Microsoft New Tai Lue" w:hAnsiTheme="minorHAnsi" w:cstheme="minorHAnsi"/>
                <w:b/>
                <w:spacing w:val="1"/>
                <w:position w:val="2"/>
                <w:sz w:val="22"/>
                <w:szCs w:val="22"/>
              </w:rPr>
              <w:t>T</w:t>
            </w:r>
            <w:r w:rsidRPr="00B52921">
              <w:rPr>
                <w:rFonts w:asciiTheme="minorHAnsi" w:eastAsia="Microsoft New Tai Lue" w:hAnsiTheme="minorHAnsi" w:cstheme="minorHAnsi"/>
                <w:b/>
                <w:spacing w:val="-2"/>
                <w:position w:val="2"/>
                <w:sz w:val="22"/>
                <w:szCs w:val="22"/>
              </w:rPr>
              <w:t>A</w:t>
            </w:r>
            <w:r w:rsidRPr="00B52921">
              <w:rPr>
                <w:rFonts w:asciiTheme="minorHAnsi" w:eastAsia="Microsoft New Tai Lue" w:hAnsiTheme="minorHAnsi" w:cstheme="minorHAnsi"/>
                <w:b/>
                <w:spacing w:val="1"/>
                <w:position w:val="2"/>
                <w:sz w:val="22"/>
                <w:szCs w:val="22"/>
              </w:rPr>
              <w:t>T</w:t>
            </w:r>
            <w:r w:rsidRPr="00B52921">
              <w:rPr>
                <w:rFonts w:asciiTheme="minorHAnsi" w:eastAsia="Microsoft New Tai Lue" w:hAnsiTheme="minorHAnsi" w:cstheme="minorHAnsi"/>
                <w:b/>
                <w:spacing w:val="-2"/>
                <w:position w:val="2"/>
                <w:sz w:val="22"/>
                <w:szCs w:val="22"/>
              </w:rPr>
              <w:t>A</w:t>
            </w:r>
            <w:r w:rsidRPr="00B52921">
              <w:rPr>
                <w:rFonts w:asciiTheme="minorHAnsi" w:eastAsia="Microsoft New Tai Lue" w:hAnsiTheme="minorHAnsi" w:cstheme="minorHAnsi"/>
                <w:b/>
                <w:position w:val="2"/>
                <w:sz w:val="22"/>
                <w:szCs w:val="22"/>
              </w:rPr>
              <w:t>P</w:t>
            </w:r>
            <w:r w:rsidRPr="00B52921">
              <w:rPr>
                <w:rFonts w:asciiTheme="minorHAnsi" w:eastAsia="Microsoft New Tai Lue" w:hAnsiTheme="minorHAnsi" w:cstheme="minorHAnsi"/>
                <w:b/>
                <w:spacing w:val="21"/>
                <w:position w:val="2"/>
                <w:sz w:val="22"/>
                <w:szCs w:val="22"/>
              </w:rPr>
              <w:t xml:space="preserve"> </w:t>
            </w:r>
            <w:r w:rsidRPr="00B52921">
              <w:rPr>
                <w:rFonts w:asciiTheme="minorHAnsi" w:eastAsia="Microsoft New Tai Lue" w:hAnsiTheme="minorHAnsi" w:cstheme="minorHAnsi"/>
                <w:b/>
                <w:w w:val="103"/>
                <w:position w:val="2"/>
                <w:sz w:val="22"/>
                <w:szCs w:val="22"/>
              </w:rPr>
              <w:t>M</w:t>
            </w:r>
            <w:r w:rsidRPr="00B52921">
              <w:rPr>
                <w:rFonts w:asciiTheme="minorHAnsi" w:eastAsia="Microsoft New Tai Lue" w:hAnsiTheme="minorHAnsi" w:cstheme="minorHAnsi"/>
                <w:b/>
                <w:spacing w:val="-1"/>
                <w:w w:val="103"/>
                <w:position w:val="2"/>
                <w:sz w:val="22"/>
                <w:szCs w:val="22"/>
              </w:rPr>
              <w:t>U</w:t>
            </w:r>
            <w:r w:rsidRPr="00B52921">
              <w:rPr>
                <w:rFonts w:asciiTheme="minorHAnsi" w:eastAsia="Microsoft New Tai Lue" w:hAnsiTheme="minorHAnsi" w:cstheme="minorHAnsi"/>
                <w:b/>
                <w:spacing w:val="1"/>
                <w:w w:val="103"/>
                <w:position w:val="2"/>
                <w:sz w:val="22"/>
                <w:szCs w:val="22"/>
              </w:rPr>
              <w:t>K</w:t>
            </w:r>
            <w:r w:rsidRPr="00B52921">
              <w:rPr>
                <w:rFonts w:asciiTheme="minorHAnsi" w:eastAsia="Microsoft New Tai Lue" w:hAnsiTheme="minorHAnsi" w:cstheme="minorHAnsi"/>
                <w:b/>
                <w:w w:val="103"/>
                <w:position w:val="2"/>
                <w:sz w:val="22"/>
                <w:szCs w:val="22"/>
              </w:rPr>
              <w:t>A</w:t>
            </w:r>
          </w:p>
        </w:tc>
        <w:tc>
          <w:tcPr>
            <w:tcW w:w="1138" w:type="dxa"/>
            <w:vAlign w:val="center"/>
          </w:tcPr>
          <w:p w:rsidR="00701B0B" w:rsidRPr="00B52921" w:rsidRDefault="00701B0B" w:rsidP="00B52921">
            <w:pPr>
              <w:spacing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DF7A48" w:rsidRPr="00B52921" w:rsidTr="00AC42C2">
        <w:trPr>
          <w:cantSplit/>
          <w:trHeight w:val="283"/>
        </w:trPr>
        <w:tc>
          <w:tcPr>
            <w:tcW w:w="564" w:type="dxa"/>
            <w:vMerge/>
            <w:shd w:val="clear" w:color="auto" w:fill="FFFF00"/>
            <w:textDirection w:val="btLr"/>
            <w:vAlign w:val="center"/>
          </w:tcPr>
          <w:p w:rsidR="00701B0B" w:rsidRPr="00B52921" w:rsidRDefault="00701B0B" w:rsidP="00B52921">
            <w:pPr>
              <w:spacing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67" w:type="dxa"/>
            <w:vAlign w:val="center"/>
          </w:tcPr>
          <w:p w:rsidR="00701B0B" w:rsidRPr="00B52921" w:rsidRDefault="00701B0B" w:rsidP="00B52921">
            <w:pPr>
              <w:spacing w:before="7" w:line="360" w:lineRule="auto"/>
              <w:ind w:left="281" w:right="255"/>
              <w:jc w:val="center"/>
              <w:rPr>
                <w:rFonts w:asciiTheme="minorHAnsi" w:eastAsia="Microsoft New Tai Lue" w:hAnsiTheme="minorHAnsi" w:cstheme="minorHAnsi"/>
                <w:sz w:val="22"/>
                <w:szCs w:val="22"/>
              </w:rPr>
            </w:pPr>
            <w:r w:rsidRPr="00B52921">
              <w:rPr>
                <w:rFonts w:asciiTheme="minorHAnsi" w:eastAsia="Microsoft New Tai Lue" w:hAnsiTheme="minorHAnsi" w:cstheme="minorHAnsi"/>
                <w:w w:val="103"/>
                <w:sz w:val="22"/>
                <w:szCs w:val="22"/>
              </w:rPr>
              <w:t>1</w:t>
            </w:r>
          </w:p>
        </w:tc>
        <w:tc>
          <w:tcPr>
            <w:tcW w:w="13344" w:type="dxa"/>
            <w:vAlign w:val="center"/>
          </w:tcPr>
          <w:p w:rsidR="00701B0B" w:rsidRPr="00B52921" w:rsidRDefault="00701B0B" w:rsidP="00B52921">
            <w:pPr>
              <w:spacing w:before="3" w:line="360" w:lineRule="auto"/>
              <w:ind w:left="31"/>
              <w:rPr>
                <w:rFonts w:asciiTheme="minorHAnsi" w:eastAsia="Microsoft New Tai Lue" w:hAnsiTheme="minorHAnsi" w:cstheme="minorHAnsi"/>
                <w:sz w:val="22"/>
                <w:szCs w:val="22"/>
              </w:rPr>
            </w:pPr>
            <w:proofErr w:type="spellStart"/>
            <w:r w:rsidRPr="00B52921">
              <w:rPr>
                <w:rFonts w:asciiTheme="minorHAnsi" w:eastAsia="Microsoft New Tai Lue" w:hAnsiTheme="minorHAnsi" w:cstheme="minorHAnsi"/>
                <w:spacing w:val="-1"/>
                <w:w w:val="103"/>
                <w:sz w:val="22"/>
                <w:szCs w:val="22"/>
              </w:rPr>
              <w:t>C</w:t>
            </w:r>
            <w:r w:rsidRPr="00B52921">
              <w:rPr>
                <w:rFonts w:asciiTheme="minorHAnsi" w:eastAsia="Microsoft New Tai Lue" w:hAnsiTheme="minorHAnsi" w:cstheme="minorHAnsi"/>
                <w:w w:val="103"/>
                <w:sz w:val="22"/>
                <w:szCs w:val="22"/>
              </w:rPr>
              <w:t>a</w:t>
            </w:r>
            <w:r w:rsidRPr="00B52921">
              <w:rPr>
                <w:rFonts w:asciiTheme="minorHAnsi" w:eastAsia="Microsoft New Tai Lue" w:hAnsiTheme="minorHAnsi" w:cstheme="minorHAnsi"/>
                <w:spacing w:val="1"/>
                <w:w w:val="103"/>
                <w:sz w:val="22"/>
                <w:szCs w:val="22"/>
              </w:rPr>
              <w:t>d</w:t>
            </w:r>
            <w:r w:rsidRPr="00B52921">
              <w:rPr>
                <w:rFonts w:asciiTheme="minorHAnsi" w:eastAsia="Microsoft New Tai Lue" w:hAnsiTheme="minorHAnsi" w:cstheme="minorHAnsi"/>
                <w:w w:val="103"/>
                <w:sz w:val="22"/>
                <w:szCs w:val="22"/>
              </w:rPr>
              <w:t>a</w:t>
            </w:r>
            <w:r w:rsidRPr="00B52921">
              <w:rPr>
                <w:rFonts w:asciiTheme="minorHAnsi" w:eastAsia="Microsoft New Tai Lue" w:hAnsiTheme="minorHAnsi" w:cstheme="minorHAnsi"/>
                <w:spacing w:val="1"/>
                <w:w w:val="103"/>
                <w:sz w:val="22"/>
                <w:szCs w:val="22"/>
              </w:rPr>
              <w:t>n</w:t>
            </w:r>
            <w:r w:rsidRPr="00B52921">
              <w:rPr>
                <w:rFonts w:asciiTheme="minorHAnsi" w:eastAsia="Microsoft New Tai Lue" w:hAnsiTheme="minorHAnsi" w:cstheme="minorHAnsi"/>
                <w:w w:val="103"/>
                <w:sz w:val="22"/>
                <w:szCs w:val="22"/>
              </w:rPr>
              <w:t>g</w:t>
            </w:r>
            <w:r w:rsidRPr="00B52921">
              <w:rPr>
                <w:rFonts w:asciiTheme="minorHAnsi" w:eastAsia="Microsoft New Tai Lue" w:hAnsiTheme="minorHAnsi" w:cstheme="minorHAnsi"/>
                <w:spacing w:val="1"/>
                <w:w w:val="103"/>
                <w:sz w:val="22"/>
                <w:szCs w:val="22"/>
              </w:rPr>
              <w:t>a</w:t>
            </w:r>
            <w:r w:rsidRPr="00B52921">
              <w:rPr>
                <w:rFonts w:asciiTheme="minorHAnsi" w:eastAsia="Microsoft New Tai Lue" w:hAnsiTheme="minorHAnsi" w:cstheme="minorHAnsi"/>
                <w:w w:val="103"/>
                <w:sz w:val="22"/>
                <w:szCs w:val="22"/>
              </w:rPr>
              <w:t>n</w:t>
            </w:r>
            <w:proofErr w:type="spellEnd"/>
          </w:p>
        </w:tc>
        <w:tc>
          <w:tcPr>
            <w:tcW w:w="1138" w:type="dxa"/>
            <w:vAlign w:val="center"/>
          </w:tcPr>
          <w:p w:rsidR="00701B0B" w:rsidRPr="00B52921" w:rsidRDefault="00701B0B" w:rsidP="00B52921">
            <w:pPr>
              <w:spacing w:before="3" w:line="360" w:lineRule="auto"/>
              <w:ind w:left="448" w:right="427"/>
              <w:jc w:val="center"/>
              <w:rPr>
                <w:rFonts w:asciiTheme="minorHAnsi" w:eastAsia="Microsoft New Tai Lue" w:hAnsiTheme="minorHAnsi" w:cstheme="minorHAnsi"/>
                <w:sz w:val="22"/>
                <w:szCs w:val="22"/>
              </w:rPr>
            </w:pPr>
          </w:p>
        </w:tc>
      </w:tr>
      <w:tr w:rsidR="00DF7A48" w:rsidRPr="00B52921" w:rsidTr="00AC42C2">
        <w:trPr>
          <w:cantSplit/>
          <w:trHeight w:val="283"/>
        </w:trPr>
        <w:tc>
          <w:tcPr>
            <w:tcW w:w="564" w:type="dxa"/>
            <w:vMerge/>
            <w:shd w:val="clear" w:color="auto" w:fill="FFFF00"/>
            <w:textDirection w:val="btLr"/>
            <w:vAlign w:val="center"/>
          </w:tcPr>
          <w:p w:rsidR="00701B0B" w:rsidRPr="00B52921" w:rsidRDefault="00701B0B" w:rsidP="00B52921">
            <w:pPr>
              <w:spacing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3911" w:type="dxa"/>
            <w:gridSpan w:val="2"/>
            <w:shd w:val="clear" w:color="auto" w:fill="A0A317"/>
            <w:vAlign w:val="center"/>
          </w:tcPr>
          <w:p w:rsidR="00701B0B" w:rsidRPr="00B52921" w:rsidRDefault="00701B0B" w:rsidP="00B52921">
            <w:pPr>
              <w:tabs>
                <w:tab w:val="left" w:pos="7513"/>
              </w:tabs>
              <w:spacing w:line="360" w:lineRule="auto"/>
              <w:jc w:val="center"/>
              <w:rPr>
                <w:rFonts w:asciiTheme="minorHAnsi" w:eastAsia="Microsoft New Tai Lue" w:hAnsiTheme="minorHAnsi" w:cstheme="minorHAnsi"/>
                <w:sz w:val="22"/>
                <w:szCs w:val="22"/>
              </w:rPr>
            </w:pPr>
            <w:r w:rsidRPr="00B52921">
              <w:rPr>
                <w:rFonts w:asciiTheme="minorHAnsi" w:eastAsia="Microsoft New Tai Lue" w:hAnsiTheme="minorHAnsi" w:cstheme="minorHAnsi"/>
                <w:b/>
                <w:spacing w:val="1"/>
                <w:w w:val="103"/>
                <w:position w:val="2"/>
                <w:sz w:val="22"/>
                <w:szCs w:val="22"/>
              </w:rPr>
              <w:t>J</w:t>
            </w:r>
            <w:r w:rsidRPr="00B52921">
              <w:rPr>
                <w:rFonts w:asciiTheme="minorHAnsi" w:eastAsia="Microsoft New Tai Lue" w:hAnsiTheme="minorHAnsi" w:cstheme="minorHAnsi"/>
                <w:b/>
                <w:spacing w:val="-2"/>
                <w:w w:val="103"/>
                <w:position w:val="2"/>
                <w:sz w:val="22"/>
                <w:szCs w:val="22"/>
              </w:rPr>
              <w:t>U</w:t>
            </w:r>
            <w:r w:rsidRPr="00B52921">
              <w:rPr>
                <w:rFonts w:asciiTheme="minorHAnsi" w:eastAsia="Microsoft New Tai Lue" w:hAnsiTheme="minorHAnsi" w:cstheme="minorHAnsi"/>
                <w:b/>
                <w:w w:val="103"/>
                <w:position w:val="2"/>
                <w:sz w:val="22"/>
                <w:szCs w:val="22"/>
              </w:rPr>
              <w:t>ML</w:t>
            </w:r>
            <w:r w:rsidRPr="00B52921">
              <w:rPr>
                <w:rFonts w:asciiTheme="minorHAnsi" w:eastAsia="Microsoft New Tai Lue" w:hAnsiTheme="minorHAnsi" w:cstheme="minorHAnsi"/>
                <w:b/>
                <w:spacing w:val="-2"/>
                <w:w w:val="103"/>
                <w:position w:val="2"/>
                <w:sz w:val="22"/>
                <w:szCs w:val="22"/>
              </w:rPr>
              <w:t>A</w:t>
            </w:r>
            <w:r w:rsidRPr="00B52921">
              <w:rPr>
                <w:rFonts w:asciiTheme="minorHAnsi" w:eastAsia="Microsoft New Tai Lue" w:hAnsiTheme="minorHAnsi" w:cstheme="minorHAnsi"/>
                <w:b/>
                <w:w w:val="103"/>
                <w:position w:val="2"/>
                <w:sz w:val="22"/>
                <w:szCs w:val="22"/>
              </w:rPr>
              <w:t>H</w:t>
            </w:r>
          </w:p>
        </w:tc>
        <w:tc>
          <w:tcPr>
            <w:tcW w:w="1138" w:type="dxa"/>
            <w:shd w:val="clear" w:color="auto" w:fill="A0A317"/>
            <w:vAlign w:val="center"/>
          </w:tcPr>
          <w:p w:rsidR="00701B0B" w:rsidRPr="00B52921" w:rsidRDefault="00BB7623" w:rsidP="00B52921">
            <w:pPr>
              <w:spacing w:before="11" w:line="360" w:lineRule="auto"/>
              <w:ind w:left="444" w:right="423"/>
              <w:jc w:val="center"/>
              <w:rPr>
                <w:rFonts w:asciiTheme="minorHAnsi" w:eastAsia="Microsoft New Tai Lue" w:hAnsiTheme="minorHAnsi" w:cstheme="minorHAnsi"/>
                <w:sz w:val="22"/>
                <w:szCs w:val="22"/>
              </w:rPr>
            </w:pPr>
            <w:r w:rsidRPr="00B52921">
              <w:rPr>
                <w:rFonts w:asciiTheme="minorHAnsi" w:eastAsia="Microsoft New Tai Lue" w:hAnsiTheme="minorHAnsi" w:cstheme="minorHAnsi"/>
                <w:b/>
                <w:w w:val="103"/>
                <w:sz w:val="22"/>
                <w:szCs w:val="22"/>
              </w:rPr>
              <w:t>2</w:t>
            </w:r>
          </w:p>
        </w:tc>
      </w:tr>
      <w:tr w:rsidR="00DF7A48" w:rsidRPr="00B52921" w:rsidTr="00AC42C2">
        <w:trPr>
          <w:cantSplit/>
          <w:trHeight w:val="283"/>
        </w:trPr>
        <w:tc>
          <w:tcPr>
            <w:tcW w:w="564" w:type="dxa"/>
            <w:vMerge/>
            <w:shd w:val="clear" w:color="auto" w:fill="FFFF00"/>
            <w:textDirection w:val="btLr"/>
            <w:vAlign w:val="center"/>
          </w:tcPr>
          <w:p w:rsidR="00701B0B" w:rsidRPr="00B52921" w:rsidRDefault="00701B0B" w:rsidP="00B52921">
            <w:pPr>
              <w:spacing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3911" w:type="dxa"/>
            <w:gridSpan w:val="2"/>
            <w:shd w:val="clear" w:color="auto" w:fill="92D050"/>
            <w:vAlign w:val="center"/>
          </w:tcPr>
          <w:p w:rsidR="00701B0B" w:rsidRPr="00B52921" w:rsidRDefault="00701B0B" w:rsidP="00B52921">
            <w:pPr>
              <w:spacing w:line="360" w:lineRule="auto"/>
              <w:jc w:val="center"/>
              <w:rPr>
                <w:rFonts w:asciiTheme="minorHAnsi" w:eastAsia="Microsoft New Tai Lue" w:hAnsiTheme="minorHAnsi" w:cstheme="minorHAnsi"/>
                <w:sz w:val="22"/>
                <w:szCs w:val="22"/>
              </w:rPr>
            </w:pPr>
            <w:r w:rsidRPr="00B52921">
              <w:rPr>
                <w:rFonts w:asciiTheme="minorHAnsi" w:eastAsia="Microsoft New Tai Lue" w:hAnsiTheme="minorHAnsi" w:cstheme="minorHAnsi"/>
                <w:b/>
                <w:spacing w:val="1"/>
                <w:position w:val="2"/>
                <w:sz w:val="22"/>
                <w:szCs w:val="22"/>
              </w:rPr>
              <w:t>J</w:t>
            </w:r>
            <w:r w:rsidRPr="00B52921">
              <w:rPr>
                <w:rFonts w:asciiTheme="minorHAnsi" w:eastAsia="Microsoft New Tai Lue" w:hAnsiTheme="minorHAnsi" w:cstheme="minorHAnsi"/>
                <w:b/>
                <w:spacing w:val="-2"/>
                <w:position w:val="2"/>
                <w:sz w:val="22"/>
                <w:szCs w:val="22"/>
              </w:rPr>
              <w:t>U</w:t>
            </w:r>
            <w:r w:rsidRPr="00B52921">
              <w:rPr>
                <w:rFonts w:asciiTheme="minorHAnsi" w:eastAsia="Microsoft New Tai Lue" w:hAnsiTheme="minorHAnsi" w:cstheme="minorHAnsi"/>
                <w:b/>
                <w:position w:val="2"/>
                <w:sz w:val="22"/>
                <w:szCs w:val="22"/>
              </w:rPr>
              <w:t>ML</w:t>
            </w:r>
            <w:r w:rsidRPr="00B52921">
              <w:rPr>
                <w:rFonts w:asciiTheme="minorHAnsi" w:eastAsia="Microsoft New Tai Lue" w:hAnsiTheme="minorHAnsi" w:cstheme="minorHAnsi"/>
                <w:b/>
                <w:spacing w:val="-2"/>
                <w:position w:val="2"/>
                <w:sz w:val="22"/>
                <w:szCs w:val="22"/>
              </w:rPr>
              <w:t>A</w:t>
            </w:r>
            <w:r w:rsidRPr="00B52921">
              <w:rPr>
                <w:rFonts w:asciiTheme="minorHAnsi" w:eastAsia="Microsoft New Tai Lue" w:hAnsiTheme="minorHAnsi" w:cstheme="minorHAnsi"/>
                <w:b/>
                <w:position w:val="2"/>
                <w:sz w:val="22"/>
                <w:szCs w:val="22"/>
              </w:rPr>
              <w:t>H</w:t>
            </w:r>
            <w:r w:rsidRPr="00B52921">
              <w:rPr>
                <w:rFonts w:asciiTheme="minorHAnsi" w:eastAsia="Microsoft New Tai Lue" w:hAnsiTheme="minorHAnsi" w:cstheme="minorHAnsi"/>
                <w:b/>
                <w:spacing w:val="28"/>
                <w:position w:val="2"/>
                <w:sz w:val="22"/>
                <w:szCs w:val="22"/>
              </w:rPr>
              <w:t xml:space="preserve"> </w:t>
            </w:r>
            <w:r w:rsidRPr="00B52921">
              <w:rPr>
                <w:rFonts w:asciiTheme="minorHAnsi" w:eastAsia="Microsoft New Tai Lue" w:hAnsiTheme="minorHAnsi" w:cstheme="minorHAnsi"/>
                <w:b/>
                <w:spacing w:val="-2"/>
                <w:position w:val="2"/>
                <w:sz w:val="22"/>
                <w:szCs w:val="22"/>
              </w:rPr>
              <w:t>S</w:t>
            </w:r>
            <w:r w:rsidRPr="00B52921">
              <w:rPr>
                <w:rFonts w:asciiTheme="minorHAnsi" w:eastAsia="Microsoft New Tai Lue" w:hAnsiTheme="minorHAnsi" w:cstheme="minorHAnsi"/>
                <w:b/>
                <w:position w:val="2"/>
                <w:sz w:val="22"/>
                <w:szCs w:val="22"/>
              </w:rPr>
              <w:t>EME</w:t>
            </w:r>
            <w:r w:rsidRPr="00B52921">
              <w:rPr>
                <w:rFonts w:asciiTheme="minorHAnsi" w:eastAsia="Microsoft New Tai Lue" w:hAnsiTheme="minorHAnsi" w:cstheme="minorHAnsi"/>
                <w:b/>
                <w:spacing w:val="-2"/>
                <w:position w:val="2"/>
                <w:sz w:val="22"/>
                <w:szCs w:val="22"/>
              </w:rPr>
              <w:t>S</w:t>
            </w:r>
            <w:r w:rsidRPr="00B52921">
              <w:rPr>
                <w:rFonts w:asciiTheme="minorHAnsi" w:eastAsia="Microsoft New Tai Lue" w:hAnsiTheme="minorHAnsi" w:cstheme="minorHAnsi"/>
                <w:b/>
                <w:spacing w:val="1"/>
                <w:position w:val="2"/>
                <w:sz w:val="22"/>
                <w:szCs w:val="22"/>
              </w:rPr>
              <w:t>T</w:t>
            </w:r>
            <w:r w:rsidRPr="00B52921">
              <w:rPr>
                <w:rFonts w:asciiTheme="minorHAnsi" w:eastAsia="Microsoft New Tai Lue" w:hAnsiTheme="minorHAnsi" w:cstheme="minorHAnsi"/>
                <w:b/>
                <w:position w:val="2"/>
                <w:sz w:val="22"/>
                <w:szCs w:val="22"/>
              </w:rPr>
              <w:t>ER</w:t>
            </w:r>
            <w:r w:rsidRPr="00B52921">
              <w:rPr>
                <w:rFonts w:asciiTheme="minorHAnsi" w:eastAsia="Microsoft New Tai Lue" w:hAnsiTheme="minorHAnsi" w:cstheme="minorHAnsi"/>
                <w:b/>
                <w:spacing w:val="31"/>
                <w:position w:val="2"/>
                <w:sz w:val="22"/>
                <w:szCs w:val="22"/>
              </w:rPr>
              <w:t xml:space="preserve"> </w:t>
            </w:r>
            <w:r w:rsidRPr="00B52921">
              <w:rPr>
                <w:rFonts w:asciiTheme="minorHAnsi" w:eastAsia="Microsoft New Tai Lue" w:hAnsiTheme="minorHAnsi" w:cstheme="minorHAnsi"/>
                <w:b/>
                <w:w w:val="103"/>
                <w:position w:val="2"/>
                <w:sz w:val="22"/>
                <w:szCs w:val="22"/>
              </w:rPr>
              <w:t>G</w:t>
            </w:r>
            <w:r w:rsidRPr="00B52921">
              <w:rPr>
                <w:rFonts w:asciiTheme="minorHAnsi" w:eastAsia="Microsoft New Tai Lue" w:hAnsiTheme="minorHAnsi" w:cstheme="minorHAnsi"/>
                <w:b/>
                <w:spacing w:val="-2"/>
                <w:w w:val="103"/>
                <w:position w:val="2"/>
                <w:sz w:val="22"/>
                <w:szCs w:val="22"/>
              </w:rPr>
              <w:t>A</w:t>
            </w:r>
            <w:r w:rsidRPr="00B52921">
              <w:rPr>
                <w:rFonts w:asciiTheme="minorHAnsi" w:eastAsia="Microsoft New Tai Lue" w:hAnsiTheme="minorHAnsi" w:cstheme="minorHAnsi"/>
                <w:b/>
                <w:spacing w:val="1"/>
                <w:w w:val="103"/>
                <w:position w:val="2"/>
                <w:sz w:val="22"/>
                <w:szCs w:val="22"/>
              </w:rPr>
              <w:t>NJ</w:t>
            </w:r>
            <w:r w:rsidRPr="00B52921">
              <w:rPr>
                <w:rFonts w:asciiTheme="minorHAnsi" w:eastAsia="Microsoft New Tai Lue" w:hAnsiTheme="minorHAnsi" w:cstheme="minorHAnsi"/>
                <w:b/>
                <w:spacing w:val="2"/>
                <w:w w:val="103"/>
                <w:position w:val="2"/>
                <w:sz w:val="22"/>
                <w:szCs w:val="22"/>
              </w:rPr>
              <w:t>I</w:t>
            </w:r>
            <w:r w:rsidRPr="00B52921">
              <w:rPr>
                <w:rFonts w:asciiTheme="minorHAnsi" w:eastAsia="Microsoft New Tai Lue" w:hAnsiTheme="minorHAnsi" w:cstheme="minorHAnsi"/>
                <w:b/>
                <w:w w:val="103"/>
                <w:position w:val="2"/>
                <w:sz w:val="22"/>
                <w:szCs w:val="22"/>
              </w:rPr>
              <w:t>L</w:t>
            </w:r>
          </w:p>
        </w:tc>
        <w:tc>
          <w:tcPr>
            <w:tcW w:w="1138" w:type="dxa"/>
            <w:shd w:val="clear" w:color="auto" w:fill="92D050"/>
            <w:vAlign w:val="center"/>
          </w:tcPr>
          <w:p w:rsidR="00701B0B" w:rsidRPr="00B52921" w:rsidRDefault="0011422C" w:rsidP="00B52921">
            <w:pPr>
              <w:spacing w:before="11" w:line="360" w:lineRule="auto"/>
              <w:ind w:left="387" w:right="368"/>
              <w:jc w:val="center"/>
              <w:rPr>
                <w:rFonts w:asciiTheme="minorHAnsi" w:eastAsia="Microsoft New Tai Lue" w:hAnsiTheme="minorHAnsi" w:cstheme="minorHAnsi"/>
                <w:sz w:val="22"/>
                <w:szCs w:val="22"/>
              </w:rPr>
            </w:pPr>
            <w:r w:rsidRPr="00B52921">
              <w:rPr>
                <w:rFonts w:asciiTheme="minorHAnsi" w:eastAsia="Microsoft New Tai Lue" w:hAnsiTheme="minorHAnsi" w:cstheme="minorHAnsi"/>
                <w:b/>
                <w:spacing w:val="-1"/>
                <w:w w:val="103"/>
                <w:sz w:val="22"/>
                <w:szCs w:val="22"/>
              </w:rPr>
              <w:t>17</w:t>
            </w:r>
          </w:p>
        </w:tc>
      </w:tr>
      <w:tr w:rsidR="00701B0B" w:rsidRPr="00B52921" w:rsidTr="00AC42C2">
        <w:trPr>
          <w:cantSplit/>
          <w:trHeight w:val="283"/>
        </w:trPr>
        <w:tc>
          <w:tcPr>
            <w:tcW w:w="15613" w:type="dxa"/>
            <w:gridSpan w:val="4"/>
            <w:shd w:val="clear" w:color="auto" w:fill="0E233D"/>
            <w:vAlign w:val="center"/>
          </w:tcPr>
          <w:p w:rsidR="00701B0B" w:rsidRPr="00B52921" w:rsidRDefault="00701B0B" w:rsidP="00B52921">
            <w:pPr>
              <w:spacing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DF7A48" w:rsidRPr="00B52921" w:rsidTr="00AC42C2">
        <w:trPr>
          <w:cantSplit/>
          <w:trHeight w:val="283"/>
        </w:trPr>
        <w:tc>
          <w:tcPr>
            <w:tcW w:w="564" w:type="dxa"/>
            <w:vMerge w:val="restart"/>
            <w:shd w:val="clear" w:color="auto" w:fill="FFFF00"/>
            <w:textDirection w:val="btLr"/>
            <w:vAlign w:val="center"/>
          </w:tcPr>
          <w:p w:rsidR="00701B0B" w:rsidRPr="00B52921" w:rsidRDefault="00AC42C2" w:rsidP="00B52921">
            <w:pPr>
              <w:spacing w:line="360" w:lineRule="auto"/>
              <w:rPr>
                <w:rFonts w:asciiTheme="minorHAnsi" w:eastAsia="Microsoft New Tai Lue" w:hAnsiTheme="minorHAnsi" w:cstheme="minorHAnsi"/>
                <w:b/>
                <w:sz w:val="22"/>
                <w:szCs w:val="22"/>
              </w:rPr>
            </w:pPr>
            <w:r w:rsidRPr="00B52921">
              <w:rPr>
                <w:rFonts w:asciiTheme="minorHAnsi" w:eastAsia="Microsoft New Tai Lue" w:hAnsiTheme="minorHAnsi" w:cstheme="minorHAnsi"/>
                <w:b/>
                <w:sz w:val="22"/>
                <w:szCs w:val="22"/>
              </w:rPr>
              <w:t>GEN</w:t>
            </w:r>
            <w:r w:rsidR="00DF7A48" w:rsidRPr="00B52921">
              <w:rPr>
                <w:rFonts w:asciiTheme="minorHAnsi" w:eastAsia="Microsoft New Tai Lue" w:hAnsiTheme="minorHAnsi" w:cstheme="minorHAnsi"/>
                <w:b/>
                <w:sz w:val="22"/>
                <w:szCs w:val="22"/>
              </w:rPr>
              <w:t>AP</w:t>
            </w:r>
          </w:p>
        </w:tc>
        <w:tc>
          <w:tcPr>
            <w:tcW w:w="567" w:type="dxa"/>
            <w:vAlign w:val="center"/>
          </w:tcPr>
          <w:p w:rsidR="00701B0B" w:rsidRPr="00B52921" w:rsidRDefault="00701B0B" w:rsidP="00B52921">
            <w:pPr>
              <w:spacing w:before="11" w:line="360" w:lineRule="auto"/>
              <w:jc w:val="center"/>
              <w:rPr>
                <w:rFonts w:asciiTheme="minorHAnsi" w:eastAsia="Microsoft New Tai Lue" w:hAnsiTheme="minorHAnsi" w:cstheme="minorHAnsi"/>
                <w:sz w:val="22"/>
                <w:szCs w:val="22"/>
              </w:rPr>
            </w:pPr>
            <w:r w:rsidRPr="00B52921">
              <w:rPr>
                <w:rFonts w:asciiTheme="minorHAnsi" w:eastAsia="Microsoft New Tai Lue" w:hAnsiTheme="minorHAnsi" w:cstheme="minorHAnsi"/>
                <w:b/>
                <w:spacing w:val="-2"/>
                <w:w w:val="103"/>
                <w:sz w:val="22"/>
                <w:szCs w:val="22"/>
              </w:rPr>
              <w:t>A.</w:t>
            </w:r>
          </w:p>
        </w:tc>
        <w:tc>
          <w:tcPr>
            <w:tcW w:w="13344" w:type="dxa"/>
            <w:vAlign w:val="center"/>
          </w:tcPr>
          <w:p w:rsidR="00701B0B" w:rsidRPr="00B52921" w:rsidRDefault="00701B0B" w:rsidP="00B52921">
            <w:pPr>
              <w:spacing w:before="3" w:line="360" w:lineRule="auto"/>
              <w:ind w:left="-567"/>
              <w:jc w:val="center"/>
              <w:rPr>
                <w:rFonts w:asciiTheme="minorHAnsi" w:eastAsia="Microsoft New Tai Lue" w:hAnsiTheme="minorHAnsi" w:cstheme="minorHAnsi"/>
                <w:sz w:val="22"/>
                <w:szCs w:val="22"/>
              </w:rPr>
            </w:pPr>
            <w:r w:rsidRPr="00B52921">
              <w:rPr>
                <w:rFonts w:asciiTheme="minorHAnsi" w:eastAsia="Microsoft New Tai Lue" w:hAnsiTheme="minorHAnsi" w:cstheme="minorHAnsi"/>
                <w:b/>
                <w:spacing w:val="1"/>
                <w:sz w:val="22"/>
                <w:szCs w:val="22"/>
              </w:rPr>
              <w:t>T</w:t>
            </w:r>
            <w:r w:rsidRPr="00B52921">
              <w:rPr>
                <w:rFonts w:asciiTheme="minorHAnsi" w:eastAsia="Microsoft New Tai Lue" w:hAnsiTheme="minorHAnsi" w:cstheme="minorHAnsi"/>
                <w:b/>
                <w:spacing w:val="-2"/>
                <w:sz w:val="22"/>
                <w:szCs w:val="22"/>
              </w:rPr>
              <w:t>A</w:t>
            </w:r>
            <w:r w:rsidRPr="00B52921">
              <w:rPr>
                <w:rFonts w:asciiTheme="minorHAnsi" w:eastAsia="Microsoft New Tai Lue" w:hAnsiTheme="minorHAnsi" w:cstheme="minorHAnsi"/>
                <w:b/>
                <w:spacing w:val="1"/>
                <w:sz w:val="22"/>
                <w:szCs w:val="22"/>
              </w:rPr>
              <w:t>T</w:t>
            </w:r>
            <w:r w:rsidRPr="00B52921">
              <w:rPr>
                <w:rFonts w:asciiTheme="minorHAnsi" w:eastAsia="Microsoft New Tai Lue" w:hAnsiTheme="minorHAnsi" w:cstheme="minorHAnsi"/>
                <w:b/>
                <w:spacing w:val="-2"/>
                <w:sz w:val="22"/>
                <w:szCs w:val="22"/>
              </w:rPr>
              <w:t>A</w:t>
            </w:r>
            <w:r w:rsidRPr="00B52921">
              <w:rPr>
                <w:rFonts w:asciiTheme="minorHAnsi" w:eastAsia="Microsoft New Tai Lue" w:hAnsiTheme="minorHAnsi" w:cstheme="minorHAnsi"/>
                <w:b/>
                <w:sz w:val="22"/>
                <w:szCs w:val="22"/>
              </w:rPr>
              <w:t>P</w:t>
            </w:r>
            <w:r w:rsidRPr="00B52921">
              <w:rPr>
                <w:rFonts w:asciiTheme="minorHAnsi" w:eastAsia="Microsoft New Tai Lue" w:hAnsiTheme="minorHAnsi" w:cstheme="minorHAnsi"/>
                <w:b/>
                <w:spacing w:val="21"/>
                <w:sz w:val="22"/>
                <w:szCs w:val="22"/>
              </w:rPr>
              <w:t xml:space="preserve"> </w:t>
            </w:r>
            <w:r w:rsidRPr="00B52921">
              <w:rPr>
                <w:rFonts w:asciiTheme="minorHAnsi" w:eastAsia="Microsoft New Tai Lue" w:hAnsiTheme="minorHAnsi" w:cstheme="minorHAnsi"/>
                <w:b/>
                <w:w w:val="103"/>
                <w:sz w:val="22"/>
                <w:szCs w:val="22"/>
              </w:rPr>
              <w:t>M</w:t>
            </w:r>
            <w:r w:rsidRPr="00B52921">
              <w:rPr>
                <w:rFonts w:asciiTheme="minorHAnsi" w:eastAsia="Microsoft New Tai Lue" w:hAnsiTheme="minorHAnsi" w:cstheme="minorHAnsi"/>
                <w:b/>
                <w:spacing w:val="-1"/>
                <w:w w:val="103"/>
                <w:sz w:val="22"/>
                <w:szCs w:val="22"/>
              </w:rPr>
              <w:t>U</w:t>
            </w:r>
            <w:r w:rsidRPr="00B52921">
              <w:rPr>
                <w:rFonts w:asciiTheme="minorHAnsi" w:eastAsia="Microsoft New Tai Lue" w:hAnsiTheme="minorHAnsi" w:cstheme="minorHAnsi"/>
                <w:b/>
                <w:spacing w:val="1"/>
                <w:w w:val="103"/>
                <w:sz w:val="22"/>
                <w:szCs w:val="22"/>
              </w:rPr>
              <w:t>K</w:t>
            </w:r>
            <w:r w:rsidRPr="00B52921">
              <w:rPr>
                <w:rFonts w:asciiTheme="minorHAnsi" w:eastAsia="Microsoft New Tai Lue" w:hAnsiTheme="minorHAnsi" w:cstheme="minorHAnsi"/>
                <w:b/>
                <w:w w:val="103"/>
                <w:sz w:val="22"/>
                <w:szCs w:val="22"/>
              </w:rPr>
              <w:t>A</w:t>
            </w:r>
          </w:p>
        </w:tc>
        <w:tc>
          <w:tcPr>
            <w:tcW w:w="1138" w:type="dxa"/>
            <w:vAlign w:val="center"/>
          </w:tcPr>
          <w:p w:rsidR="00701B0B" w:rsidRPr="00B52921" w:rsidRDefault="00701B0B" w:rsidP="00B52921">
            <w:pPr>
              <w:spacing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B52921" w:rsidRPr="00B52921" w:rsidTr="00AC42C2">
        <w:trPr>
          <w:cantSplit/>
          <w:trHeight w:val="283"/>
        </w:trPr>
        <w:tc>
          <w:tcPr>
            <w:tcW w:w="564" w:type="dxa"/>
            <w:vMerge/>
            <w:shd w:val="clear" w:color="auto" w:fill="FFFF00"/>
            <w:textDirection w:val="btLr"/>
            <w:vAlign w:val="center"/>
          </w:tcPr>
          <w:p w:rsidR="00B52921" w:rsidRPr="00B52921" w:rsidRDefault="00B52921" w:rsidP="00B52921">
            <w:pPr>
              <w:spacing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67" w:type="dxa"/>
            <w:vAlign w:val="center"/>
          </w:tcPr>
          <w:p w:rsidR="00B52921" w:rsidRPr="00B52921" w:rsidRDefault="00B52921" w:rsidP="00B52921">
            <w:pPr>
              <w:spacing w:before="67" w:line="360" w:lineRule="auto"/>
              <w:jc w:val="center"/>
              <w:rPr>
                <w:rFonts w:asciiTheme="minorHAnsi" w:eastAsia="Microsoft New Tai Lue" w:hAnsiTheme="minorHAnsi" w:cstheme="minorHAnsi"/>
                <w:sz w:val="22"/>
                <w:szCs w:val="22"/>
              </w:rPr>
            </w:pPr>
            <w:r w:rsidRPr="00B52921">
              <w:rPr>
                <w:rFonts w:asciiTheme="minorHAnsi" w:eastAsia="Microsoft New Tai Lue" w:hAnsiTheme="minorHAnsi" w:cstheme="minorHAnsi"/>
                <w:sz w:val="22"/>
                <w:szCs w:val="22"/>
              </w:rPr>
              <w:t>1,1</w:t>
            </w:r>
          </w:p>
        </w:tc>
        <w:tc>
          <w:tcPr>
            <w:tcW w:w="13344" w:type="dxa"/>
            <w:vAlign w:val="center"/>
          </w:tcPr>
          <w:p w:rsidR="00B52921" w:rsidRPr="00B52921" w:rsidRDefault="00B52921" w:rsidP="00B52921">
            <w:pPr>
              <w:spacing w:before="59" w:line="360" w:lineRule="auto"/>
              <w:rPr>
                <w:rFonts w:asciiTheme="minorHAnsi" w:eastAsia="Microsoft New Tai Lue" w:hAnsiTheme="minorHAnsi" w:cstheme="minorHAnsi"/>
                <w:sz w:val="22"/>
                <w:szCs w:val="22"/>
              </w:rPr>
            </w:pPr>
            <w:proofErr w:type="spellStart"/>
            <w:r w:rsidRPr="00B52921">
              <w:rPr>
                <w:rFonts w:asciiTheme="minorHAnsi" w:eastAsia="Microsoft New Tai Lue" w:hAnsiTheme="minorHAnsi" w:cstheme="minorHAnsi"/>
                <w:sz w:val="22"/>
                <w:szCs w:val="22"/>
              </w:rPr>
              <w:t>Menjelaskan</w:t>
            </w:r>
            <w:proofErr w:type="spellEnd"/>
            <w:r w:rsidRPr="00B52921">
              <w:rPr>
                <w:rFonts w:asciiTheme="minorHAnsi" w:eastAsia="Microsoft New Tai Lue" w:hAnsiTheme="minorHAnsi" w:cstheme="minorHAnsi"/>
                <w:sz w:val="22"/>
                <w:szCs w:val="22"/>
              </w:rPr>
              <w:t xml:space="preserve"> (C2) </w:t>
            </w:r>
            <w:proofErr w:type="spellStart"/>
            <w:r w:rsidRPr="00B52921">
              <w:rPr>
                <w:rFonts w:asciiTheme="minorHAnsi" w:eastAsia="Microsoft New Tai Lue" w:hAnsiTheme="minorHAnsi" w:cstheme="minorHAnsi"/>
                <w:sz w:val="22"/>
                <w:szCs w:val="22"/>
              </w:rPr>
              <w:t>arti</w:t>
            </w:r>
            <w:proofErr w:type="spellEnd"/>
            <w:r w:rsidRPr="00B52921">
              <w:rPr>
                <w:rFonts w:asciiTheme="minorHAnsi" w:eastAsia="Microsoft New Tai Lue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52921">
              <w:rPr>
                <w:rFonts w:asciiTheme="minorHAnsi" w:eastAsia="Microsoft New Tai Lue" w:hAnsiTheme="minorHAnsi" w:cstheme="minorHAnsi"/>
                <w:sz w:val="22"/>
                <w:szCs w:val="22"/>
              </w:rPr>
              <w:t>nama</w:t>
            </w:r>
            <w:proofErr w:type="spellEnd"/>
            <w:r w:rsidRPr="00B52921">
              <w:rPr>
                <w:rFonts w:asciiTheme="minorHAnsi" w:eastAsia="Microsoft New Tai Lue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52921">
              <w:rPr>
                <w:rFonts w:asciiTheme="minorHAnsi" w:eastAsia="Microsoft New Tai Lue" w:hAnsiTheme="minorHAnsi" w:cstheme="minorHAnsi"/>
                <w:sz w:val="22"/>
                <w:szCs w:val="22"/>
              </w:rPr>
              <w:t>dan</w:t>
            </w:r>
            <w:proofErr w:type="spellEnd"/>
            <w:r w:rsidRPr="00B52921">
              <w:rPr>
                <w:rFonts w:asciiTheme="minorHAnsi" w:eastAsia="Microsoft New Tai Lue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52921">
              <w:rPr>
                <w:rFonts w:asciiTheme="minorHAnsi" w:eastAsia="Microsoft New Tai Lue" w:hAnsiTheme="minorHAnsi" w:cstheme="minorHAnsi"/>
                <w:sz w:val="22"/>
                <w:szCs w:val="22"/>
              </w:rPr>
              <w:t>filosofi</w:t>
            </w:r>
            <w:proofErr w:type="spellEnd"/>
            <w:r w:rsidRPr="00B52921">
              <w:rPr>
                <w:rFonts w:asciiTheme="minorHAnsi" w:eastAsia="Microsoft New Tai Lue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52921">
              <w:rPr>
                <w:rFonts w:asciiTheme="minorHAnsi" w:eastAsia="Microsoft New Tai Lue" w:hAnsiTheme="minorHAnsi" w:cstheme="minorHAnsi"/>
                <w:sz w:val="22"/>
                <w:szCs w:val="22"/>
              </w:rPr>
              <w:t>lambang</w:t>
            </w:r>
            <w:proofErr w:type="spellEnd"/>
            <w:r w:rsidRPr="00B52921">
              <w:rPr>
                <w:rFonts w:asciiTheme="minorHAnsi" w:eastAsia="Microsoft New Tai Lue" w:hAnsiTheme="minorHAnsi" w:cstheme="minorHAnsi"/>
                <w:sz w:val="22"/>
                <w:szCs w:val="22"/>
              </w:rPr>
              <w:t xml:space="preserve"> NU </w:t>
            </w:r>
            <w:proofErr w:type="spellStart"/>
            <w:r w:rsidRPr="00B52921">
              <w:rPr>
                <w:rFonts w:asciiTheme="minorHAnsi" w:eastAsia="Microsoft New Tai Lue" w:hAnsiTheme="minorHAnsi" w:cstheme="minorHAnsi"/>
                <w:sz w:val="22"/>
                <w:szCs w:val="22"/>
              </w:rPr>
              <w:t>sebagai</w:t>
            </w:r>
            <w:proofErr w:type="spellEnd"/>
            <w:r w:rsidRPr="00B52921">
              <w:rPr>
                <w:rFonts w:asciiTheme="minorHAnsi" w:eastAsia="Microsoft New Tai Lue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52921">
              <w:rPr>
                <w:rFonts w:asciiTheme="minorHAnsi" w:eastAsia="Microsoft New Tai Lue" w:hAnsiTheme="minorHAnsi" w:cstheme="minorHAnsi"/>
                <w:sz w:val="22"/>
                <w:szCs w:val="22"/>
              </w:rPr>
              <w:t>identitas</w:t>
            </w:r>
            <w:proofErr w:type="spellEnd"/>
            <w:r w:rsidRPr="00B52921">
              <w:rPr>
                <w:rFonts w:asciiTheme="minorHAnsi" w:eastAsia="Microsoft New Tai Lue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52921">
              <w:rPr>
                <w:rFonts w:asciiTheme="minorHAnsi" w:eastAsia="Microsoft New Tai Lue" w:hAnsiTheme="minorHAnsi" w:cstheme="minorHAnsi"/>
                <w:sz w:val="22"/>
                <w:szCs w:val="22"/>
              </w:rPr>
              <w:t>organisasi</w:t>
            </w:r>
            <w:proofErr w:type="spellEnd"/>
            <w:r w:rsidRPr="00B52921">
              <w:rPr>
                <w:rFonts w:asciiTheme="minorHAnsi" w:eastAsia="Microsoft New Tai Lue" w:hAnsiTheme="minorHAnsi" w:cstheme="minorHAnsi"/>
                <w:sz w:val="22"/>
                <w:szCs w:val="22"/>
              </w:rPr>
              <w:t>.</w:t>
            </w:r>
          </w:p>
        </w:tc>
        <w:tc>
          <w:tcPr>
            <w:tcW w:w="1138" w:type="dxa"/>
            <w:vAlign w:val="center"/>
          </w:tcPr>
          <w:p w:rsidR="00B52921" w:rsidRPr="00B52921" w:rsidRDefault="00B52921" w:rsidP="00B52921">
            <w:pPr>
              <w:spacing w:before="67" w:line="360" w:lineRule="auto"/>
              <w:jc w:val="center"/>
              <w:rPr>
                <w:rFonts w:asciiTheme="minorHAnsi" w:eastAsia="Microsoft New Tai Lue" w:hAnsiTheme="minorHAnsi" w:cstheme="minorHAnsi"/>
                <w:sz w:val="22"/>
                <w:szCs w:val="22"/>
              </w:rPr>
            </w:pPr>
            <w:r w:rsidRPr="00B52921">
              <w:rPr>
                <w:rFonts w:asciiTheme="minorHAnsi" w:eastAsia="Microsoft New Tai Lue" w:hAnsiTheme="minorHAnsi" w:cstheme="minorHAnsi"/>
                <w:sz w:val="22"/>
                <w:szCs w:val="22"/>
              </w:rPr>
              <w:t>1</w:t>
            </w:r>
          </w:p>
        </w:tc>
      </w:tr>
      <w:tr w:rsidR="00B52921" w:rsidRPr="00B52921" w:rsidTr="00AC42C2">
        <w:trPr>
          <w:cantSplit/>
          <w:trHeight w:val="283"/>
        </w:trPr>
        <w:tc>
          <w:tcPr>
            <w:tcW w:w="564" w:type="dxa"/>
            <w:vMerge/>
            <w:shd w:val="clear" w:color="auto" w:fill="FFFF00"/>
            <w:textDirection w:val="btLr"/>
            <w:vAlign w:val="center"/>
          </w:tcPr>
          <w:p w:rsidR="00B52921" w:rsidRPr="00B52921" w:rsidRDefault="00B52921" w:rsidP="00B52921">
            <w:pPr>
              <w:spacing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67" w:type="dxa"/>
            <w:vAlign w:val="center"/>
          </w:tcPr>
          <w:p w:rsidR="00B52921" w:rsidRPr="00B52921" w:rsidRDefault="00B52921" w:rsidP="00B52921">
            <w:pPr>
              <w:spacing w:line="360" w:lineRule="auto"/>
              <w:jc w:val="center"/>
              <w:rPr>
                <w:rFonts w:asciiTheme="minorHAnsi" w:eastAsia="Microsoft New Tai Lue" w:hAnsiTheme="minorHAnsi" w:cstheme="minorHAnsi"/>
                <w:sz w:val="22"/>
                <w:szCs w:val="22"/>
              </w:rPr>
            </w:pPr>
            <w:r w:rsidRPr="00B52921">
              <w:rPr>
                <w:rFonts w:asciiTheme="minorHAnsi" w:eastAsia="Microsoft New Tai Lue" w:hAnsiTheme="minorHAnsi" w:cstheme="minorHAnsi"/>
                <w:sz w:val="22"/>
                <w:szCs w:val="22"/>
              </w:rPr>
              <w:t>1,2</w:t>
            </w:r>
          </w:p>
        </w:tc>
        <w:tc>
          <w:tcPr>
            <w:tcW w:w="13344" w:type="dxa"/>
            <w:vAlign w:val="center"/>
          </w:tcPr>
          <w:p w:rsidR="00B52921" w:rsidRPr="00B52921" w:rsidRDefault="00B52921" w:rsidP="00B52921">
            <w:pPr>
              <w:spacing w:before="27" w:line="360" w:lineRule="auto"/>
              <w:ind w:left="31"/>
              <w:rPr>
                <w:rFonts w:asciiTheme="minorHAnsi" w:eastAsia="Microsoft New Tai Lue" w:hAnsiTheme="minorHAnsi" w:cstheme="minorHAnsi"/>
                <w:sz w:val="22"/>
                <w:szCs w:val="22"/>
              </w:rPr>
            </w:pPr>
            <w:proofErr w:type="spellStart"/>
            <w:r w:rsidRPr="00B52921">
              <w:rPr>
                <w:rFonts w:asciiTheme="minorHAnsi" w:eastAsia="Microsoft New Tai Lue" w:hAnsiTheme="minorHAnsi" w:cstheme="minorHAnsi"/>
                <w:sz w:val="22"/>
                <w:szCs w:val="22"/>
              </w:rPr>
              <w:t>Menguraikan</w:t>
            </w:r>
            <w:proofErr w:type="spellEnd"/>
            <w:r w:rsidRPr="00B52921">
              <w:rPr>
                <w:rFonts w:asciiTheme="minorHAnsi" w:eastAsia="Microsoft New Tai Lue" w:hAnsiTheme="minorHAnsi" w:cstheme="minorHAnsi"/>
                <w:sz w:val="22"/>
                <w:szCs w:val="22"/>
              </w:rPr>
              <w:t xml:space="preserve"> (C2) </w:t>
            </w:r>
            <w:proofErr w:type="spellStart"/>
            <w:r w:rsidRPr="00B52921">
              <w:rPr>
                <w:rFonts w:asciiTheme="minorHAnsi" w:eastAsia="Microsoft New Tai Lue" w:hAnsiTheme="minorHAnsi" w:cstheme="minorHAnsi"/>
                <w:sz w:val="22"/>
                <w:szCs w:val="22"/>
              </w:rPr>
              <w:t>visi</w:t>
            </w:r>
            <w:proofErr w:type="spellEnd"/>
            <w:r w:rsidRPr="00B52921">
              <w:rPr>
                <w:rFonts w:asciiTheme="minorHAnsi" w:eastAsia="Microsoft New Tai Lue" w:hAnsiTheme="minorHAnsi" w:cstheme="minorHAnsi"/>
                <w:sz w:val="22"/>
                <w:szCs w:val="22"/>
              </w:rPr>
              <w:t xml:space="preserve">, </w:t>
            </w:r>
            <w:proofErr w:type="spellStart"/>
            <w:r w:rsidRPr="00B52921">
              <w:rPr>
                <w:rFonts w:asciiTheme="minorHAnsi" w:eastAsia="Microsoft New Tai Lue" w:hAnsiTheme="minorHAnsi" w:cstheme="minorHAnsi"/>
                <w:sz w:val="22"/>
                <w:szCs w:val="22"/>
              </w:rPr>
              <w:t>misi</w:t>
            </w:r>
            <w:proofErr w:type="spellEnd"/>
            <w:r w:rsidRPr="00B52921">
              <w:rPr>
                <w:rFonts w:asciiTheme="minorHAnsi" w:eastAsia="Microsoft New Tai Lue" w:hAnsiTheme="minorHAnsi" w:cstheme="minorHAnsi"/>
                <w:sz w:val="22"/>
                <w:szCs w:val="22"/>
              </w:rPr>
              <w:t xml:space="preserve">, </w:t>
            </w:r>
            <w:proofErr w:type="spellStart"/>
            <w:r w:rsidRPr="00B52921">
              <w:rPr>
                <w:rFonts w:asciiTheme="minorHAnsi" w:eastAsia="Microsoft New Tai Lue" w:hAnsiTheme="minorHAnsi" w:cstheme="minorHAnsi"/>
                <w:sz w:val="22"/>
                <w:szCs w:val="22"/>
              </w:rPr>
              <w:t>dan</w:t>
            </w:r>
            <w:proofErr w:type="spellEnd"/>
            <w:r w:rsidRPr="00B52921">
              <w:rPr>
                <w:rFonts w:asciiTheme="minorHAnsi" w:eastAsia="Microsoft New Tai Lue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52921">
              <w:rPr>
                <w:rFonts w:asciiTheme="minorHAnsi" w:eastAsia="Microsoft New Tai Lue" w:hAnsiTheme="minorHAnsi" w:cstheme="minorHAnsi"/>
                <w:sz w:val="22"/>
                <w:szCs w:val="22"/>
              </w:rPr>
              <w:t>tujuan</w:t>
            </w:r>
            <w:proofErr w:type="spellEnd"/>
            <w:r w:rsidRPr="00B52921">
              <w:rPr>
                <w:rFonts w:asciiTheme="minorHAnsi" w:eastAsia="Microsoft New Tai Lue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52921">
              <w:rPr>
                <w:rFonts w:asciiTheme="minorHAnsi" w:eastAsia="Microsoft New Tai Lue" w:hAnsiTheme="minorHAnsi" w:cstheme="minorHAnsi"/>
                <w:sz w:val="22"/>
                <w:szCs w:val="22"/>
              </w:rPr>
              <w:t>berdirinya</w:t>
            </w:r>
            <w:proofErr w:type="spellEnd"/>
            <w:r w:rsidRPr="00B52921">
              <w:rPr>
                <w:rFonts w:asciiTheme="minorHAnsi" w:eastAsia="Microsoft New Tai Lue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52921">
              <w:rPr>
                <w:rFonts w:asciiTheme="minorHAnsi" w:eastAsia="Microsoft New Tai Lue" w:hAnsiTheme="minorHAnsi" w:cstheme="minorHAnsi"/>
                <w:sz w:val="22"/>
                <w:szCs w:val="22"/>
              </w:rPr>
              <w:t>jam'iyah</w:t>
            </w:r>
            <w:proofErr w:type="spellEnd"/>
            <w:r w:rsidRPr="00B52921">
              <w:rPr>
                <w:rFonts w:asciiTheme="minorHAnsi" w:eastAsia="Microsoft New Tai Lue" w:hAnsiTheme="minorHAnsi" w:cstheme="minorHAnsi"/>
                <w:sz w:val="22"/>
                <w:szCs w:val="22"/>
              </w:rPr>
              <w:t xml:space="preserve"> NU.</w:t>
            </w:r>
          </w:p>
        </w:tc>
        <w:tc>
          <w:tcPr>
            <w:tcW w:w="1138" w:type="dxa"/>
            <w:vAlign w:val="center"/>
          </w:tcPr>
          <w:p w:rsidR="00B52921" w:rsidRPr="00B52921" w:rsidRDefault="00B52921" w:rsidP="00B52921">
            <w:pPr>
              <w:spacing w:line="360" w:lineRule="auto"/>
              <w:jc w:val="center"/>
              <w:rPr>
                <w:rFonts w:asciiTheme="minorHAnsi" w:eastAsia="Microsoft New Tai Lue" w:hAnsiTheme="minorHAnsi" w:cstheme="minorHAnsi"/>
                <w:sz w:val="22"/>
                <w:szCs w:val="22"/>
              </w:rPr>
            </w:pPr>
            <w:r w:rsidRPr="00B52921">
              <w:rPr>
                <w:rFonts w:asciiTheme="minorHAnsi" w:eastAsia="Microsoft New Tai Lue" w:hAnsiTheme="minorHAnsi" w:cstheme="minorHAnsi"/>
                <w:sz w:val="22"/>
                <w:szCs w:val="22"/>
              </w:rPr>
              <w:t>1</w:t>
            </w:r>
          </w:p>
        </w:tc>
      </w:tr>
      <w:tr w:rsidR="00B52921" w:rsidRPr="00B52921" w:rsidTr="00AC42C2">
        <w:trPr>
          <w:cantSplit/>
          <w:trHeight w:val="283"/>
        </w:trPr>
        <w:tc>
          <w:tcPr>
            <w:tcW w:w="564" w:type="dxa"/>
            <w:vMerge/>
            <w:shd w:val="clear" w:color="auto" w:fill="FFFF00"/>
            <w:textDirection w:val="btLr"/>
            <w:vAlign w:val="center"/>
          </w:tcPr>
          <w:p w:rsidR="00B52921" w:rsidRPr="00B52921" w:rsidRDefault="00B52921" w:rsidP="00B52921">
            <w:pPr>
              <w:spacing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67" w:type="dxa"/>
            <w:vAlign w:val="center"/>
          </w:tcPr>
          <w:p w:rsidR="00B52921" w:rsidRPr="00B52921" w:rsidRDefault="00B52921" w:rsidP="00B52921">
            <w:pPr>
              <w:spacing w:line="360" w:lineRule="auto"/>
              <w:jc w:val="center"/>
              <w:rPr>
                <w:rFonts w:asciiTheme="minorHAnsi" w:eastAsia="Microsoft New Tai Lue" w:hAnsiTheme="minorHAnsi" w:cstheme="minorHAnsi"/>
                <w:sz w:val="22"/>
                <w:szCs w:val="22"/>
              </w:rPr>
            </w:pPr>
            <w:r w:rsidRPr="00B52921">
              <w:rPr>
                <w:rFonts w:asciiTheme="minorHAnsi" w:eastAsia="Microsoft New Tai Lue" w:hAnsiTheme="minorHAnsi" w:cstheme="minorHAnsi"/>
                <w:sz w:val="22"/>
                <w:szCs w:val="22"/>
              </w:rPr>
              <w:t>1,3</w:t>
            </w:r>
          </w:p>
        </w:tc>
        <w:tc>
          <w:tcPr>
            <w:tcW w:w="13344" w:type="dxa"/>
            <w:vAlign w:val="center"/>
          </w:tcPr>
          <w:p w:rsidR="00B52921" w:rsidRPr="00B52921" w:rsidRDefault="00B52921" w:rsidP="00B52921">
            <w:pPr>
              <w:spacing w:before="7" w:line="360" w:lineRule="auto"/>
              <w:ind w:left="31" w:right="35"/>
              <w:rPr>
                <w:rFonts w:asciiTheme="minorHAnsi" w:eastAsia="Microsoft New Tai Lue" w:hAnsiTheme="minorHAnsi" w:cstheme="minorHAnsi"/>
                <w:sz w:val="22"/>
                <w:szCs w:val="22"/>
              </w:rPr>
            </w:pPr>
            <w:proofErr w:type="spellStart"/>
            <w:r w:rsidRPr="00B52921">
              <w:rPr>
                <w:rFonts w:asciiTheme="minorHAnsi" w:eastAsia="Microsoft New Tai Lue" w:hAnsiTheme="minorHAnsi" w:cstheme="minorHAnsi"/>
                <w:sz w:val="22"/>
                <w:szCs w:val="22"/>
              </w:rPr>
              <w:t>Mengidentifikasi</w:t>
            </w:r>
            <w:proofErr w:type="spellEnd"/>
            <w:r w:rsidRPr="00B52921">
              <w:rPr>
                <w:rFonts w:asciiTheme="minorHAnsi" w:eastAsia="Microsoft New Tai Lue" w:hAnsiTheme="minorHAnsi" w:cstheme="minorHAnsi"/>
                <w:sz w:val="22"/>
                <w:szCs w:val="22"/>
              </w:rPr>
              <w:t xml:space="preserve"> (C1) </w:t>
            </w:r>
            <w:proofErr w:type="spellStart"/>
            <w:r w:rsidRPr="00B52921">
              <w:rPr>
                <w:rFonts w:asciiTheme="minorHAnsi" w:eastAsia="Microsoft New Tai Lue" w:hAnsiTheme="minorHAnsi" w:cstheme="minorHAnsi"/>
                <w:sz w:val="22"/>
                <w:szCs w:val="22"/>
              </w:rPr>
              <w:t>usaha-usaha</w:t>
            </w:r>
            <w:proofErr w:type="spellEnd"/>
            <w:r w:rsidRPr="00B52921">
              <w:rPr>
                <w:rFonts w:asciiTheme="minorHAnsi" w:eastAsia="Microsoft New Tai Lue" w:hAnsiTheme="minorHAnsi" w:cstheme="minorHAnsi"/>
                <w:sz w:val="22"/>
                <w:szCs w:val="22"/>
              </w:rPr>
              <w:t xml:space="preserve"> NU </w:t>
            </w:r>
            <w:proofErr w:type="spellStart"/>
            <w:r w:rsidRPr="00B52921">
              <w:rPr>
                <w:rFonts w:asciiTheme="minorHAnsi" w:eastAsia="Microsoft New Tai Lue" w:hAnsiTheme="minorHAnsi" w:cstheme="minorHAnsi"/>
                <w:sz w:val="22"/>
                <w:szCs w:val="22"/>
              </w:rPr>
              <w:t>dalam</w:t>
            </w:r>
            <w:proofErr w:type="spellEnd"/>
            <w:r w:rsidRPr="00B52921">
              <w:rPr>
                <w:rFonts w:asciiTheme="minorHAnsi" w:eastAsia="Microsoft New Tai Lue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52921">
              <w:rPr>
                <w:rFonts w:asciiTheme="minorHAnsi" w:eastAsia="Microsoft New Tai Lue" w:hAnsiTheme="minorHAnsi" w:cstheme="minorHAnsi"/>
                <w:sz w:val="22"/>
                <w:szCs w:val="22"/>
              </w:rPr>
              <w:t>mempertahankan</w:t>
            </w:r>
            <w:proofErr w:type="spellEnd"/>
            <w:r w:rsidRPr="00B52921">
              <w:rPr>
                <w:rFonts w:asciiTheme="minorHAnsi" w:eastAsia="Microsoft New Tai Lue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52921">
              <w:rPr>
                <w:rFonts w:asciiTheme="minorHAnsi" w:eastAsia="Microsoft New Tai Lue" w:hAnsiTheme="minorHAnsi" w:cstheme="minorHAnsi"/>
                <w:sz w:val="22"/>
                <w:szCs w:val="22"/>
              </w:rPr>
              <w:t>ajaran</w:t>
            </w:r>
            <w:proofErr w:type="spellEnd"/>
            <w:r w:rsidRPr="00B52921">
              <w:rPr>
                <w:rFonts w:asciiTheme="minorHAnsi" w:eastAsia="Microsoft New Tai Lue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52921">
              <w:rPr>
                <w:rFonts w:asciiTheme="minorHAnsi" w:eastAsia="Microsoft New Tai Lue" w:hAnsiTheme="minorHAnsi" w:cstheme="minorHAnsi"/>
                <w:sz w:val="22"/>
                <w:szCs w:val="22"/>
              </w:rPr>
              <w:t>Aswaja</w:t>
            </w:r>
            <w:proofErr w:type="spellEnd"/>
            <w:r w:rsidRPr="00B52921">
              <w:rPr>
                <w:rFonts w:asciiTheme="minorHAnsi" w:eastAsia="Microsoft New Tai Lue" w:hAnsiTheme="minorHAnsi" w:cstheme="minorHAnsi"/>
                <w:sz w:val="22"/>
                <w:szCs w:val="22"/>
              </w:rPr>
              <w:t>.</w:t>
            </w:r>
          </w:p>
        </w:tc>
        <w:tc>
          <w:tcPr>
            <w:tcW w:w="1138" w:type="dxa"/>
            <w:vAlign w:val="center"/>
          </w:tcPr>
          <w:p w:rsidR="00B52921" w:rsidRPr="00B52921" w:rsidRDefault="00B52921" w:rsidP="00B52921">
            <w:pPr>
              <w:spacing w:line="360" w:lineRule="auto"/>
              <w:jc w:val="center"/>
              <w:rPr>
                <w:rFonts w:asciiTheme="minorHAnsi" w:eastAsia="Microsoft New Tai Lue" w:hAnsiTheme="minorHAnsi" w:cstheme="minorHAnsi"/>
                <w:sz w:val="22"/>
                <w:szCs w:val="22"/>
              </w:rPr>
            </w:pPr>
            <w:r w:rsidRPr="00B52921">
              <w:rPr>
                <w:rFonts w:asciiTheme="minorHAnsi" w:eastAsia="Microsoft New Tai Lue" w:hAnsiTheme="minorHAnsi" w:cstheme="minorHAnsi"/>
                <w:sz w:val="22"/>
                <w:szCs w:val="22"/>
              </w:rPr>
              <w:t>2</w:t>
            </w:r>
          </w:p>
        </w:tc>
      </w:tr>
      <w:tr w:rsidR="00B52921" w:rsidRPr="00B52921" w:rsidTr="00AC42C2">
        <w:trPr>
          <w:cantSplit/>
          <w:trHeight w:val="283"/>
        </w:trPr>
        <w:tc>
          <w:tcPr>
            <w:tcW w:w="564" w:type="dxa"/>
            <w:vMerge/>
            <w:shd w:val="clear" w:color="auto" w:fill="FFFF00"/>
            <w:textDirection w:val="btLr"/>
            <w:vAlign w:val="center"/>
          </w:tcPr>
          <w:p w:rsidR="00B52921" w:rsidRPr="00B52921" w:rsidRDefault="00B52921" w:rsidP="00B52921">
            <w:pPr>
              <w:spacing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67" w:type="dxa"/>
            <w:vAlign w:val="center"/>
          </w:tcPr>
          <w:p w:rsidR="00B52921" w:rsidRPr="00B52921" w:rsidRDefault="00B52921" w:rsidP="00B52921">
            <w:pPr>
              <w:spacing w:before="26" w:line="360" w:lineRule="auto"/>
              <w:jc w:val="center"/>
              <w:rPr>
                <w:rFonts w:asciiTheme="minorHAnsi" w:eastAsia="Microsoft New Tai Lue" w:hAnsiTheme="minorHAnsi" w:cstheme="minorHAnsi"/>
                <w:sz w:val="22"/>
                <w:szCs w:val="22"/>
              </w:rPr>
            </w:pPr>
            <w:r w:rsidRPr="00B52921">
              <w:rPr>
                <w:rFonts w:asciiTheme="minorHAnsi" w:eastAsia="Microsoft New Tai Lue" w:hAnsiTheme="minorHAnsi" w:cstheme="minorHAnsi"/>
                <w:sz w:val="22"/>
                <w:szCs w:val="22"/>
              </w:rPr>
              <w:t>2,1</w:t>
            </w:r>
          </w:p>
        </w:tc>
        <w:tc>
          <w:tcPr>
            <w:tcW w:w="13344" w:type="dxa"/>
            <w:vAlign w:val="center"/>
          </w:tcPr>
          <w:p w:rsidR="00B52921" w:rsidRPr="00B52921" w:rsidRDefault="00B52921" w:rsidP="00B52921">
            <w:pPr>
              <w:spacing w:before="22" w:line="360" w:lineRule="auto"/>
              <w:ind w:left="31"/>
              <w:rPr>
                <w:rFonts w:asciiTheme="minorHAnsi" w:eastAsia="Microsoft New Tai Lue" w:hAnsiTheme="minorHAnsi" w:cstheme="minorHAnsi"/>
                <w:sz w:val="22"/>
                <w:szCs w:val="22"/>
              </w:rPr>
            </w:pPr>
            <w:proofErr w:type="spellStart"/>
            <w:r w:rsidRPr="00B52921">
              <w:rPr>
                <w:rFonts w:asciiTheme="minorHAnsi" w:eastAsia="Microsoft New Tai Lue" w:hAnsiTheme="minorHAnsi" w:cstheme="minorHAnsi"/>
                <w:sz w:val="22"/>
                <w:szCs w:val="22"/>
              </w:rPr>
              <w:t>Menganalisis</w:t>
            </w:r>
            <w:proofErr w:type="spellEnd"/>
            <w:r w:rsidRPr="00B52921">
              <w:rPr>
                <w:rFonts w:asciiTheme="minorHAnsi" w:eastAsia="Microsoft New Tai Lue" w:hAnsiTheme="minorHAnsi" w:cstheme="minorHAnsi"/>
                <w:sz w:val="22"/>
                <w:szCs w:val="22"/>
              </w:rPr>
              <w:t xml:space="preserve"> (C4) </w:t>
            </w:r>
            <w:proofErr w:type="spellStart"/>
            <w:r w:rsidRPr="00B52921">
              <w:rPr>
                <w:rFonts w:asciiTheme="minorHAnsi" w:eastAsia="Microsoft New Tai Lue" w:hAnsiTheme="minorHAnsi" w:cstheme="minorHAnsi"/>
                <w:sz w:val="22"/>
                <w:szCs w:val="22"/>
              </w:rPr>
              <w:t>peran</w:t>
            </w:r>
            <w:proofErr w:type="spellEnd"/>
            <w:r w:rsidRPr="00B52921">
              <w:rPr>
                <w:rFonts w:asciiTheme="minorHAnsi" w:eastAsia="Microsoft New Tai Lue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52921">
              <w:rPr>
                <w:rFonts w:asciiTheme="minorHAnsi" w:eastAsia="Microsoft New Tai Lue" w:hAnsiTheme="minorHAnsi" w:cstheme="minorHAnsi"/>
                <w:sz w:val="22"/>
                <w:szCs w:val="22"/>
              </w:rPr>
              <w:t>ulama</w:t>
            </w:r>
            <w:proofErr w:type="spellEnd"/>
            <w:r w:rsidRPr="00B52921">
              <w:rPr>
                <w:rFonts w:asciiTheme="minorHAnsi" w:eastAsia="Microsoft New Tai Lue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52921">
              <w:rPr>
                <w:rFonts w:asciiTheme="minorHAnsi" w:eastAsia="Microsoft New Tai Lue" w:hAnsiTheme="minorHAnsi" w:cstheme="minorHAnsi"/>
                <w:sz w:val="22"/>
                <w:szCs w:val="22"/>
              </w:rPr>
              <w:t>dalam</w:t>
            </w:r>
            <w:proofErr w:type="spellEnd"/>
            <w:r w:rsidRPr="00B52921">
              <w:rPr>
                <w:rFonts w:asciiTheme="minorHAnsi" w:eastAsia="Microsoft New Tai Lue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52921">
              <w:rPr>
                <w:rFonts w:asciiTheme="minorHAnsi" w:eastAsia="Microsoft New Tai Lue" w:hAnsiTheme="minorHAnsi" w:cstheme="minorHAnsi"/>
                <w:sz w:val="22"/>
                <w:szCs w:val="22"/>
              </w:rPr>
              <w:t>kepemimpinan</w:t>
            </w:r>
            <w:proofErr w:type="spellEnd"/>
            <w:r w:rsidRPr="00B52921">
              <w:rPr>
                <w:rFonts w:asciiTheme="minorHAnsi" w:eastAsia="Microsoft New Tai Lue" w:hAnsiTheme="minorHAnsi" w:cstheme="minorHAnsi"/>
                <w:sz w:val="22"/>
                <w:szCs w:val="22"/>
              </w:rPr>
              <w:t xml:space="preserve"> NU (</w:t>
            </w:r>
            <w:proofErr w:type="spellStart"/>
            <w:r w:rsidRPr="00B52921">
              <w:rPr>
                <w:rFonts w:asciiTheme="minorHAnsi" w:eastAsia="Microsoft New Tai Lue" w:hAnsiTheme="minorHAnsi" w:cstheme="minorHAnsi"/>
                <w:sz w:val="22"/>
                <w:szCs w:val="22"/>
              </w:rPr>
              <w:t>aspek</w:t>
            </w:r>
            <w:proofErr w:type="spellEnd"/>
            <w:r w:rsidRPr="00B52921">
              <w:rPr>
                <w:rFonts w:asciiTheme="minorHAnsi" w:eastAsia="Microsoft New Tai Lue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52921">
              <w:rPr>
                <w:rFonts w:asciiTheme="minorHAnsi" w:eastAsia="Microsoft New Tai Lue" w:hAnsiTheme="minorHAnsi" w:cstheme="minorHAnsi"/>
                <w:sz w:val="22"/>
                <w:szCs w:val="22"/>
              </w:rPr>
              <w:t>kebesaran</w:t>
            </w:r>
            <w:proofErr w:type="spellEnd"/>
            <w:r w:rsidRPr="00B52921">
              <w:rPr>
                <w:rFonts w:asciiTheme="minorHAnsi" w:eastAsia="Microsoft New Tai Lue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52921">
              <w:rPr>
                <w:rFonts w:asciiTheme="minorHAnsi" w:eastAsia="Microsoft New Tai Lue" w:hAnsiTheme="minorHAnsi" w:cstheme="minorHAnsi"/>
                <w:sz w:val="22"/>
                <w:szCs w:val="22"/>
              </w:rPr>
              <w:t>kepemimpinan</w:t>
            </w:r>
            <w:proofErr w:type="spellEnd"/>
            <w:r w:rsidRPr="00B52921">
              <w:rPr>
                <w:rFonts w:asciiTheme="minorHAnsi" w:eastAsia="Microsoft New Tai Lue" w:hAnsiTheme="minorHAnsi" w:cstheme="minorHAnsi"/>
                <w:sz w:val="22"/>
                <w:szCs w:val="22"/>
              </w:rPr>
              <w:t>)</w:t>
            </w:r>
          </w:p>
        </w:tc>
        <w:tc>
          <w:tcPr>
            <w:tcW w:w="1138" w:type="dxa"/>
            <w:vAlign w:val="center"/>
          </w:tcPr>
          <w:p w:rsidR="00B52921" w:rsidRPr="00B52921" w:rsidRDefault="00B52921" w:rsidP="00B52921">
            <w:pPr>
              <w:spacing w:before="26" w:line="360" w:lineRule="auto"/>
              <w:jc w:val="center"/>
              <w:rPr>
                <w:rFonts w:asciiTheme="minorHAnsi" w:eastAsia="Microsoft New Tai Lue" w:hAnsiTheme="minorHAnsi" w:cstheme="minorHAnsi"/>
                <w:sz w:val="22"/>
                <w:szCs w:val="22"/>
              </w:rPr>
            </w:pPr>
            <w:r w:rsidRPr="00B52921">
              <w:rPr>
                <w:rFonts w:asciiTheme="minorHAnsi" w:eastAsia="Microsoft New Tai Lue" w:hAnsiTheme="minorHAnsi" w:cstheme="minorHAnsi"/>
                <w:sz w:val="22"/>
                <w:szCs w:val="22"/>
              </w:rPr>
              <w:t>2</w:t>
            </w:r>
          </w:p>
        </w:tc>
      </w:tr>
      <w:tr w:rsidR="00B52921" w:rsidRPr="00B52921" w:rsidTr="00AC42C2">
        <w:trPr>
          <w:cantSplit/>
          <w:trHeight w:val="283"/>
        </w:trPr>
        <w:tc>
          <w:tcPr>
            <w:tcW w:w="564" w:type="dxa"/>
            <w:vMerge/>
            <w:shd w:val="clear" w:color="auto" w:fill="FFFF00"/>
            <w:textDirection w:val="btLr"/>
            <w:vAlign w:val="center"/>
          </w:tcPr>
          <w:p w:rsidR="00B52921" w:rsidRPr="00B52921" w:rsidRDefault="00B52921" w:rsidP="00B52921">
            <w:pPr>
              <w:spacing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67" w:type="dxa"/>
            <w:vAlign w:val="center"/>
          </w:tcPr>
          <w:p w:rsidR="00B52921" w:rsidRPr="00B52921" w:rsidRDefault="00B52921" w:rsidP="00B52921">
            <w:pPr>
              <w:spacing w:before="14" w:line="360" w:lineRule="auto"/>
              <w:jc w:val="center"/>
              <w:rPr>
                <w:rFonts w:asciiTheme="minorHAnsi" w:eastAsia="Microsoft New Tai Lue" w:hAnsiTheme="minorHAnsi" w:cstheme="minorHAnsi"/>
                <w:sz w:val="22"/>
                <w:szCs w:val="22"/>
              </w:rPr>
            </w:pPr>
            <w:r w:rsidRPr="00B52921">
              <w:rPr>
                <w:rFonts w:asciiTheme="minorHAnsi" w:eastAsia="Microsoft New Tai Lue" w:hAnsiTheme="minorHAnsi" w:cstheme="minorHAnsi"/>
                <w:sz w:val="22"/>
                <w:szCs w:val="22"/>
              </w:rPr>
              <w:t>2,2</w:t>
            </w:r>
          </w:p>
        </w:tc>
        <w:tc>
          <w:tcPr>
            <w:tcW w:w="13344" w:type="dxa"/>
            <w:vAlign w:val="center"/>
          </w:tcPr>
          <w:p w:rsidR="00B52921" w:rsidRPr="00B52921" w:rsidRDefault="00B52921" w:rsidP="00B52921">
            <w:pPr>
              <w:spacing w:before="2" w:line="360" w:lineRule="auto"/>
              <w:ind w:left="31"/>
              <w:rPr>
                <w:rFonts w:asciiTheme="minorHAnsi" w:eastAsia="Microsoft New Tai Lue" w:hAnsiTheme="minorHAnsi" w:cstheme="minorHAnsi"/>
                <w:sz w:val="22"/>
                <w:szCs w:val="22"/>
              </w:rPr>
            </w:pPr>
            <w:proofErr w:type="spellStart"/>
            <w:r w:rsidRPr="00B52921">
              <w:rPr>
                <w:rFonts w:asciiTheme="minorHAnsi" w:eastAsia="Microsoft New Tai Lue" w:hAnsiTheme="minorHAnsi" w:cstheme="minorHAnsi"/>
                <w:sz w:val="22"/>
                <w:szCs w:val="22"/>
              </w:rPr>
              <w:t>Mengklasifikasikan</w:t>
            </w:r>
            <w:proofErr w:type="spellEnd"/>
            <w:r w:rsidRPr="00B52921">
              <w:rPr>
                <w:rFonts w:asciiTheme="minorHAnsi" w:eastAsia="Microsoft New Tai Lue" w:hAnsiTheme="minorHAnsi" w:cstheme="minorHAnsi"/>
                <w:sz w:val="22"/>
                <w:szCs w:val="22"/>
              </w:rPr>
              <w:t xml:space="preserve"> (C2) </w:t>
            </w:r>
            <w:proofErr w:type="spellStart"/>
            <w:r w:rsidRPr="00B52921">
              <w:rPr>
                <w:rFonts w:asciiTheme="minorHAnsi" w:eastAsia="Microsoft New Tai Lue" w:hAnsiTheme="minorHAnsi" w:cstheme="minorHAnsi"/>
                <w:sz w:val="22"/>
                <w:szCs w:val="22"/>
              </w:rPr>
              <w:t>tingkatan</w:t>
            </w:r>
            <w:proofErr w:type="spellEnd"/>
            <w:r w:rsidRPr="00B52921">
              <w:rPr>
                <w:rFonts w:asciiTheme="minorHAnsi" w:eastAsia="Microsoft New Tai Lue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52921">
              <w:rPr>
                <w:rFonts w:asciiTheme="minorHAnsi" w:eastAsia="Microsoft New Tai Lue" w:hAnsiTheme="minorHAnsi" w:cstheme="minorHAnsi"/>
                <w:sz w:val="22"/>
                <w:szCs w:val="22"/>
              </w:rPr>
              <w:t>kepengurusan</w:t>
            </w:r>
            <w:proofErr w:type="spellEnd"/>
            <w:r w:rsidRPr="00B52921">
              <w:rPr>
                <w:rFonts w:asciiTheme="minorHAnsi" w:eastAsia="Microsoft New Tai Lue" w:hAnsiTheme="minorHAnsi" w:cstheme="minorHAnsi"/>
                <w:sz w:val="22"/>
                <w:szCs w:val="22"/>
              </w:rPr>
              <w:t xml:space="preserve"> NU </w:t>
            </w:r>
            <w:proofErr w:type="spellStart"/>
            <w:r w:rsidRPr="00B52921">
              <w:rPr>
                <w:rFonts w:asciiTheme="minorHAnsi" w:eastAsia="Microsoft New Tai Lue" w:hAnsiTheme="minorHAnsi" w:cstheme="minorHAnsi"/>
                <w:sz w:val="22"/>
                <w:szCs w:val="22"/>
              </w:rPr>
              <w:t>dari</w:t>
            </w:r>
            <w:proofErr w:type="spellEnd"/>
            <w:r w:rsidRPr="00B52921">
              <w:rPr>
                <w:rFonts w:asciiTheme="minorHAnsi" w:eastAsia="Microsoft New Tai Lue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52921">
              <w:rPr>
                <w:rFonts w:asciiTheme="minorHAnsi" w:eastAsia="Microsoft New Tai Lue" w:hAnsiTheme="minorHAnsi" w:cstheme="minorHAnsi"/>
                <w:sz w:val="22"/>
                <w:szCs w:val="22"/>
              </w:rPr>
              <w:t>tingkat</w:t>
            </w:r>
            <w:proofErr w:type="spellEnd"/>
            <w:r w:rsidRPr="00B52921">
              <w:rPr>
                <w:rFonts w:asciiTheme="minorHAnsi" w:eastAsia="Microsoft New Tai Lue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52921">
              <w:rPr>
                <w:rFonts w:asciiTheme="minorHAnsi" w:eastAsia="Microsoft New Tai Lue" w:hAnsiTheme="minorHAnsi" w:cstheme="minorHAnsi"/>
                <w:sz w:val="22"/>
                <w:szCs w:val="22"/>
              </w:rPr>
              <w:t>Nasional</w:t>
            </w:r>
            <w:proofErr w:type="spellEnd"/>
            <w:r w:rsidRPr="00B52921">
              <w:rPr>
                <w:rFonts w:asciiTheme="minorHAnsi" w:eastAsia="Microsoft New Tai Lue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52921">
              <w:rPr>
                <w:rFonts w:asciiTheme="minorHAnsi" w:eastAsia="Microsoft New Tai Lue" w:hAnsiTheme="minorHAnsi" w:cstheme="minorHAnsi"/>
                <w:sz w:val="22"/>
                <w:szCs w:val="22"/>
              </w:rPr>
              <w:t>hingga</w:t>
            </w:r>
            <w:proofErr w:type="spellEnd"/>
            <w:r w:rsidRPr="00B52921">
              <w:rPr>
                <w:rFonts w:asciiTheme="minorHAnsi" w:eastAsia="Microsoft New Tai Lue" w:hAnsiTheme="minorHAnsi" w:cstheme="minorHAnsi"/>
                <w:sz w:val="22"/>
                <w:szCs w:val="22"/>
              </w:rPr>
              <w:t xml:space="preserve"> Ranting</w:t>
            </w:r>
          </w:p>
        </w:tc>
        <w:tc>
          <w:tcPr>
            <w:tcW w:w="1138" w:type="dxa"/>
            <w:vAlign w:val="center"/>
          </w:tcPr>
          <w:p w:rsidR="00B52921" w:rsidRPr="00B52921" w:rsidRDefault="00B52921" w:rsidP="00B52921">
            <w:pPr>
              <w:spacing w:before="14" w:line="360" w:lineRule="auto"/>
              <w:jc w:val="center"/>
              <w:rPr>
                <w:rFonts w:asciiTheme="minorHAnsi" w:eastAsia="Microsoft New Tai Lue" w:hAnsiTheme="minorHAnsi" w:cstheme="minorHAnsi"/>
                <w:sz w:val="22"/>
                <w:szCs w:val="22"/>
              </w:rPr>
            </w:pPr>
            <w:r w:rsidRPr="00B52921">
              <w:rPr>
                <w:rFonts w:asciiTheme="minorHAnsi" w:eastAsia="Microsoft New Tai Lue" w:hAnsiTheme="minorHAnsi" w:cstheme="minorHAnsi"/>
                <w:sz w:val="22"/>
                <w:szCs w:val="22"/>
              </w:rPr>
              <w:t>1</w:t>
            </w:r>
          </w:p>
        </w:tc>
      </w:tr>
      <w:tr w:rsidR="00B52921" w:rsidRPr="00B52921" w:rsidTr="00AC42C2">
        <w:trPr>
          <w:cantSplit/>
          <w:trHeight w:val="283"/>
        </w:trPr>
        <w:tc>
          <w:tcPr>
            <w:tcW w:w="564" w:type="dxa"/>
            <w:vMerge/>
            <w:shd w:val="clear" w:color="auto" w:fill="FFFF00"/>
            <w:textDirection w:val="btLr"/>
            <w:vAlign w:val="center"/>
          </w:tcPr>
          <w:p w:rsidR="00B52921" w:rsidRPr="00B52921" w:rsidRDefault="00B52921" w:rsidP="00B52921">
            <w:pPr>
              <w:spacing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67" w:type="dxa"/>
            <w:vAlign w:val="center"/>
          </w:tcPr>
          <w:p w:rsidR="00B52921" w:rsidRPr="00B52921" w:rsidRDefault="00B52921" w:rsidP="00B52921">
            <w:pPr>
              <w:spacing w:before="14" w:line="360" w:lineRule="auto"/>
              <w:jc w:val="center"/>
              <w:rPr>
                <w:rFonts w:asciiTheme="minorHAnsi" w:eastAsia="Microsoft New Tai Lue" w:hAnsiTheme="minorHAnsi" w:cstheme="minorHAnsi"/>
                <w:sz w:val="22"/>
                <w:szCs w:val="22"/>
              </w:rPr>
            </w:pPr>
            <w:r w:rsidRPr="00B52921">
              <w:rPr>
                <w:rFonts w:asciiTheme="minorHAnsi" w:eastAsia="Microsoft New Tai Lue" w:hAnsiTheme="minorHAnsi" w:cstheme="minorHAnsi"/>
                <w:sz w:val="22"/>
                <w:szCs w:val="22"/>
              </w:rPr>
              <w:t>2,3</w:t>
            </w:r>
          </w:p>
        </w:tc>
        <w:tc>
          <w:tcPr>
            <w:tcW w:w="13344" w:type="dxa"/>
            <w:vAlign w:val="center"/>
          </w:tcPr>
          <w:p w:rsidR="00B52921" w:rsidRPr="00B52921" w:rsidRDefault="00B52921" w:rsidP="00B52921">
            <w:pPr>
              <w:spacing w:before="2" w:line="360" w:lineRule="auto"/>
              <w:ind w:left="31"/>
              <w:rPr>
                <w:rFonts w:asciiTheme="minorHAnsi" w:eastAsia="Microsoft New Tai Lue" w:hAnsiTheme="minorHAnsi" w:cstheme="minorHAnsi"/>
                <w:sz w:val="22"/>
                <w:szCs w:val="22"/>
              </w:rPr>
            </w:pPr>
            <w:proofErr w:type="spellStart"/>
            <w:r w:rsidRPr="00B52921">
              <w:rPr>
                <w:rFonts w:asciiTheme="minorHAnsi" w:eastAsia="Microsoft New Tai Lue" w:hAnsiTheme="minorHAnsi" w:cstheme="minorHAnsi"/>
                <w:sz w:val="22"/>
                <w:szCs w:val="22"/>
              </w:rPr>
              <w:t>Membedakan</w:t>
            </w:r>
            <w:proofErr w:type="spellEnd"/>
            <w:r w:rsidRPr="00B52921">
              <w:rPr>
                <w:rFonts w:asciiTheme="minorHAnsi" w:eastAsia="Microsoft New Tai Lue" w:hAnsiTheme="minorHAnsi" w:cstheme="minorHAnsi"/>
                <w:sz w:val="22"/>
                <w:szCs w:val="22"/>
              </w:rPr>
              <w:t xml:space="preserve"> (C4) </w:t>
            </w:r>
            <w:proofErr w:type="spellStart"/>
            <w:r w:rsidRPr="00B52921">
              <w:rPr>
                <w:rFonts w:asciiTheme="minorHAnsi" w:eastAsia="Microsoft New Tai Lue" w:hAnsiTheme="minorHAnsi" w:cstheme="minorHAnsi"/>
                <w:sz w:val="22"/>
                <w:szCs w:val="22"/>
              </w:rPr>
              <w:t>sistem</w:t>
            </w:r>
            <w:proofErr w:type="spellEnd"/>
            <w:r w:rsidRPr="00B52921">
              <w:rPr>
                <w:rFonts w:asciiTheme="minorHAnsi" w:eastAsia="Microsoft New Tai Lue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52921">
              <w:rPr>
                <w:rFonts w:asciiTheme="minorHAnsi" w:eastAsia="Microsoft New Tai Lue" w:hAnsiTheme="minorHAnsi" w:cstheme="minorHAnsi"/>
                <w:sz w:val="22"/>
                <w:szCs w:val="22"/>
              </w:rPr>
              <w:t>permusyawaratan</w:t>
            </w:r>
            <w:proofErr w:type="spellEnd"/>
            <w:r w:rsidRPr="00B52921">
              <w:rPr>
                <w:rFonts w:asciiTheme="minorHAnsi" w:eastAsia="Microsoft New Tai Lue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52921">
              <w:rPr>
                <w:rFonts w:asciiTheme="minorHAnsi" w:eastAsia="Microsoft New Tai Lue" w:hAnsiTheme="minorHAnsi" w:cstheme="minorHAnsi"/>
                <w:sz w:val="22"/>
                <w:szCs w:val="22"/>
              </w:rPr>
              <w:t>dan</w:t>
            </w:r>
            <w:proofErr w:type="spellEnd"/>
            <w:r w:rsidRPr="00B52921">
              <w:rPr>
                <w:rFonts w:asciiTheme="minorHAnsi" w:eastAsia="Microsoft New Tai Lue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52921">
              <w:rPr>
                <w:rFonts w:asciiTheme="minorHAnsi" w:eastAsia="Microsoft New Tai Lue" w:hAnsiTheme="minorHAnsi" w:cstheme="minorHAnsi"/>
                <w:sz w:val="22"/>
                <w:szCs w:val="22"/>
              </w:rPr>
              <w:t>perangkat</w:t>
            </w:r>
            <w:proofErr w:type="spellEnd"/>
            <w:r w:rsidRPr="00B52921">
              <w:rPr>
                <w:rFonts w:asciiTheme="minorHAnsi" w:eastAsia="Microsoft New Tai Lue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52921">
              <w:rPr>
                <w:rFonts w:asciiTheme="minorHAnsi" w:eastAsia="Microsoft New Tai Lue" w:hAnsiTheme="minorHAnsi" w:cstheme="minorHAnsi"/>
                <w:sz w:val="22"/>
                <w:szCs w:val="22"/>
              </w:rPr>
              <w:t>organisasi</w:t>
            </w:r>
            <w:proofErr w:type="spellEnd"/>
            <w:r w:rsidRPr="00B52921">
              <w:rPr>
                <w:rFonts w:asciiTheme="minorHAnsi" w:eastAsia="Microsoft New Tai Lue" w:hAnsiTheme="minorHAnsi" w:cstheme="minorHAnsi"/>
                <w:sz w:val="22"/>
                <w:szCs w:val="22"/>
              </w:rPr>
              <w:t xml:space="preserve"> (</w:t>
            </w:r>
            <w:proofErr w:type="spellStart"/>
            <w:r w:rsidRPr="00B52921">
              <w:rPr>
                <w:rFonts w:asciiTheme="minorHAnsi" w:eastAsia="Microsoft New Tai Lue" w:hAnsiTheme="minorHAnsi" w:cstheme="minorHAnsi"/>
                <w:sz w:val="22"/>
                <w:szCs w:val="22"/>
              </w:rPr>
              <w:t>Lembaga</w:t>
            </w:r>
            <w:proofErr w:type="spellEnd"/>
            <w:r w:rsidRPr="00B52921">
              <w:rPr>
                <w:rFonts w:asciiTheme="minorHAnsi" w:eastAsia="Microsoft New Tai Lue" w:hAnsiTheme="minorHAnsi" w:cstheme="minorHAnsi"/>
                <w:sz w:val="22"/>
                <w:szCs w:val="22"/>
              </w:rPr>
              <w:t>/</w:t>
            </w:r>
            <w:proofErr w:type="spellStart"/>
            <w:r w:rsidRPr="00B52921">
              <w:rPr>
                <w:rFonts w:asciiTheme="minorHAnsi" w:eastAsia="Microsoft New Tai Lue" w:hAnsiTheme="minorHAnsi" w:cstheme="minorHAnsi"/>
                <w:sz w:val="22"/>
                <w:szCs w:val="22"/>
              </w:rPr>
              <w:t>Banom</w:t>
            </w:r>
            <w:proofErr w:type="spellEnd"/>
            <w:r w:rsidRPr="00B52921">
              <w:rPr>
                <w:rFonts w:asciiTheme="minorHAnsi" w:eastAsia="Microsoft New Tai Lue" w:hAnsiTheme="minorHAnsi" w:cstheme="minorHAnsi"/>
                <w:sz w:val="22"/>
                <w:szCs w:val="22"/>
              </w:rPr>
              <w:t>).</w:t>
            </w:r>
          </w:p>
        </w:tc>
        <w:tc>
          <w:tcPr>
            <w:tcW w:w="1138" w:type="dxa"/>
            <w:vAlign w:val="center"/>
          </w:tcPr>
          <w:p w:rsidR="00B52921" w:rsidRPr="00B52921" w:rsidRDefault="00B52921" w:rsidP="00B52921">
            <w:pPr>
              <w:spacing w:before="14" w:line="360" w:lineRule="auto"/>
              <w:jc w:val="center"/>
              <w:rPr>
                <w:rFonts w:asciiTheme="minorHAnsi" w:eastAsia="Microsoft New Tai Lue" w:hAnsiTheme="minorHAnsi" w:cstheme="minorHAnsi"/>
                <w:sz w:val="22"/>
                <w:szCs w:val="22"/>
              </w:rPr>
            </w:pPr>
            <w:r w:rsidRPr="00B52921">
              <w:rPr>
                <w:rFonts w:asciiTheme="minorHAnsi" w:eastAsia="Microsoft New Tai Lue" w:hAnsiTheme="minorHAnsi" w:cstheme="minorHAnsi"/>
                <w:sz w:val="22"/>
                <w:szCs w:val="22"/>
              </w:rPr>
              <w:t>1</w:t>
            </w:r>
          </w:p>
        </w:tc>
      </w:tr>
      <w:tr w:rsidR="00B52921" w:rsidRPr="00B52921" w:rsidTr="00AC42C2">
        <w:trPr>
          <w:cantSplit/>
          <w:trHeight w:val="283"/>
        </w:trPr>
        <w:tc>
          <w:tcPr>
            <w:tcW w:w="564" w:type="dxa"/>
            <w:vMerge/>
            <w:shd w:val="clear" w:color="auto" w:fill="FFFF00"/>
            <w:textDirection w:val="btLr"/>
            <w:vAlign w:val="center"/>
          </w:tcPr>
          <w:p w:rsidR="00B52921" w:rsidRPr="00B52921" w:rsidRDefault="00B52921" w:rsidP="00B52921">
            <w:pPr>
              <w:spacing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67" w:type="dxa"/>
            <w:vAlign w:val="center"/>
          </w:tcPr>
          <w:p w:rsidR="00B52921" w:rsidRPr="00B52921" w:rsidRDefault="00B52921" w:rsidP="00B52921">
            <w:pPr>
              <w:spacing w:before="27" w:line="360" w:lineRule="auto"/>
              <w:jc w:val="center"/>
              <w:rPr>
                <w:rFonts w:asciiTheme="minorHAnsi" w:eastAsia="Microsoft New Tai Lue" w:hAnsiTheme="minorHAnsi" w:cstheme="minorHAnsi"/>
                <w:sz w:val="22"/>
                <w:szCs w:val="22"/>
              </w:rPr>
            </w:pPr>
            <w:r w:rsidRPr="00B52921">
              <w:rPr>
                <w:rFonts w:asciiTheme="minorHAnsi" w:eastAsia="Microsoft New Tai Lue" w:hAnsiTheme="minorHAnsi" w:cstheme="minorHAnsi"/>
                <w:sz w:val="22"/>
                <w:szCs w:val="22"/>
              </w:rPr>
              <w:t>2,4</w:t>
            </w:r>
          </w:p>
        </w:tc>
        <w:tc>
          <w:tcPr>
            <w:tcW w:w="13344" w:type="dxa"/>
            <w:vAlign w:val="center"/>
          </w:tcPr>
          <w:p w:rsidR="00B52921" w:rsidRPr="00B52921" w:rsidRDefault="00B52921" w:rsidP="00B52921">
            <w:pPr>
              <w:spacing w:before="2" w:line="360" w:lineRule="auto"/>
              <w:ind w:left="31"/>
              <w:rPr>
                <w:rFonts w:asciiTheme="minorHAnsi" w:eastAsia="Microsoft New Tai Lue" w:hAnsiTheme="minorHAnsi" w:cstheme="minorHAnsi"/>
                <w:sz w:val="22"/>
                <w:szCs w:val="22"/>
              </w:rPr>
            </w:pPr>
            <w:proofErr w:type="spellStart"/>
            <w:r w:rsidRPr="00B52921">
              <w:rPr>
                <w:rFonts w:asciiTheme="minorHAnsi" w:eastAsia="Microsoft New Tai Lue" w:hAnsiTheme="minorHAnsi" w:cstheme="minorHAnsi"/>
                <w:sz w:val="22"/>
                <w:szCs w:val="22"/>
              </w:rPr>
              <w:t>Menyebutkan</w:t>
            </w:r>
            <w:proofErr w:type="spellEnd"/>
            <w:r w:rsidRPr="00B52921">
              <w:rPr>
                <w:rFonts w:asciiTheme="minorHAnsi" w:eastAsia="Microsoft New Tai Lue" w:hAnsiTheme="minorHAnsi" w:cstheme="minorHAnsi"/>
                <w:sz w:val="22"/>
                <w:szCs w:val="22"/>
              </w:rPr>
              <w:t xml:space="preserve"> (C1) </w:t>
            </w:r>
            <w:proofErr w:type="spellStart"/>
            <w:r w:rsidRPr="00B52921">
              <w:rPr>
                <w:rFonts w:asciiTheme="minorHAnsi" w:eastAsia="Microsoft New Tai Lue" w:hAnsiTheme="minorHAnsi" w:cstheme="minorHAnsi"/>
                <w:sz w:val="22"/>
                <w:szCs w:val="22"/>
              </w:rPr>
              <w:t>sistem</w:t>
            </w:r>
            <w:proofErr w:type="spellEnd"/>
            <w:r w:rsidRPr="00B52921">
              <w:rPr>
                <w:rFonts w:asciiTheme="minorHAnsi" w:eastAsia="Microsoft New Tai Lue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52921">
              <w:rPr>
                <w:rFonts w:asciiTheme="minorHAnsi" w:eastAsia="Microsoft New Tai Lue" w:hAnsiTheme="minorHAnsi" w:cstheme="minorHAnsi"/>
                <w:sz w:val="22"/>
                <w:szCs w:val="22"/>
              </w:rPr>
              <w:t>keanggotaan</w:t>
            </w:r>
            <w:proofErr w:type="spellEnd"/>
            <w:r w:rsidRPr="00B52921">
              <w:rPr>
                <w:rFonts w:asciiTheme="minorHAnsi" w:eastAsia="Microsoft New Tai Lue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52921">
              <w:rPr>
                <w:rFonts w:asciiTheme="minorHAnsi" w:eastAsia="Microsoft New Tai Lue" w:hAnsiTheme="minorHAnsi" w:cstheme="minorHAnsi"/>
                <w:sz w:val="22"/>
                <w:szCs w:val="22"/>
              </w:rPr>
              <w:t>dalam</w:t>
            </w:r>
            <w:proofErr w:type="spellEnd"/>
            <w:r w:rsidRPr="00B52921">
              <w:rPr>
                <w:rFonts w:asciiTheme="minorHAnsi" w:eastAsia="Microsoft New Tai Lue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52921">
              <w:rPr>
                <w:rFonts w:asciiTheme="minorHAnsi" w:eastAsia="Microsoft New Tai Lue" w:hAnsiTheme="minorHAnsi" w:cstheme="minorHAnsi"/>
                <w:sz w:val="22"/>
                <w:szCs w:val="22"/>
              </w:rPr>
              <w:t>jam'iyah</w:t>
            </w:r>
            <w:proofErr w:type="spellEnd"/>
            <w:r w:rsidRPr="00B52921">
              <w:rPr>
                <w:rFonts w:asciiTheme="minorHAnsi" w:eastAsia="Microsoft New Tai Lue" w:hAnsiTheme="minorHAnsi" w:cstheme="minorHAnsi"/>
                <w:sz w:val="22"/>
                <w:szCs w:val="22"/>
              </w:rPr>
              <w:t xml:space="preserve"> NU.</w:t>
            </w:r>
          </w:p>
        </w:tc>
        <w:tc>
          <w:tcPr>
            <w:tcW w:w="1138" w:type="dxa"/>
            <w:vAlign w:val="center"/>
          </w:tcPr>
          <w:p w:rsidR="00B52921" w:rsidRPr="00B52921" w:rsidRDefault="00B52921" w:rsidP="00B52921">
            <w:pPr>
              <w:spacing w:before="27" w:line="360" w:lineRule="auto"/>
              <w:jc w:val="center"/>
              <w:rPr>
                <w:rFonts w:asciiTheme="minorHAnsi" w:eastAsia="Microsoft New Tai Lue" w:hAnsiTheme="minorHAnsi" w:cstheme="minorHAnsi"/>
                <w:sz w:val="22"/>
                <w:szCs w:val="22"/>
              </w:rPr>
            </w:pPr>
            <w:r w:rsidRPr="00B52921">
              <w:rPr>
                <w:rFonts w:asciiTheme="minorHAnsi" w:eastAsia="Microsoft New Tai Lue" w:hAnsiTheme="minorHAnsi" w:cstheme="minorHAnsi"/>
                <w:sz w:val="22"/>
                <w:szCs w:val="22"/>
              </w:rPr>
              <w:t>2</w:t>
            </w:r>
          </w:p>
        </w:tc>
      </w:tr>
      <w:tr w:rsidR="00B52921" w:rsidRPr="00B52921" w:rsidTr="00AC42C2">
        <w:trPr>
          <w:cantSplit/>
          <w:trHeight w:val="283"/>
        </w:trPr>
        <w:tc>
          <w:tcPr>
            <w:tcW w:w="564" w:type="dxa"/>
            <w:vMerge/>
            <w:shd w:val="clear" w:color="auto" w:fill="FFFF00"/>
            <w:textDirection w:val="btLr"/>
            <w:vAlign w:val="center"/>
          </w:tcPr>
          <w:p w:rsidR="00B52921" w:rsidRPr="00B52921" w:rsidRDefault="00B52921" w:rsidP="00B52921">
            <w:pPr>
              <w:spacing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67" w:type="dxa"/>
            <w:vAlign w:val="center"/>
          </w:tcPr>
          <w:p w:rsidR="00B52921" w:rsidRPr="00B52921" w:rsidRDefault="00B52921" w:rsidP="00B52921">
            <w:pPr>
              <w:spacing w:line="360" w:lineRule="auto"/>
              <w:jc w:val="center"/>
              <w:rPr>
                <w:rFonts w:asciiTheme="minorHAnsi" w:eastAsia="Microsoft New Tai Lue" w:hAnsiTheme="minorHAnsi" w:cstheme="minorHAnsi"/>
                <w:sz w:val="22"/>
                <w:szCs w:val="22"/>
              </w:rPr>
            </w:pPr>
            <w:r w:rsidRPr="00B52921">
              <w:rPr>
                <w:rFonts w:asciiTheme="minorHAnsi" w:eastAsia="Microsoft New Tai Lue" w:hAnsiTheme="minorHAnsi" w:cstheme="minorHAnsi"/>
                <w:sz w:val="22"/>
                <w:szCs w:val="22"/>
              </w:rPr>
              <w:t>3,1</w:t>
            </w:r>
          </w:p>
        </w:tc>
        <w:tc>
          <w:tcPr>
            <w:tcW w:w="13344" w:type="dxa"/>
            <w:vAlign w:val="center"/>
          </w:tcPr>
          <w:p w:rsidR="00B52921" w:rsidRPr="00B52921" w:rsidRDefault="00B52921" w:rsidP="00B52921">
            <w:pPr>
              <w:spacing w:line="360" w:lineRule="auto"/>
              <w:ind w:left="31"/>
              <w:rPr>
                <w:rFonts w:asciiTheme="minorHAnsi" w:eastAsia="Microsoft New Tai Lue" w:hAnsiTheme="minorHAnsi" w:cstheme="minorHAnsi"/>
                <w:sz w:val="22"/>
                <w:szCs w:val="22"/>
              </w:rPr>
            </w:pPr>
            <w:proofErr w:type="spellStart"/>
            <w:r w:rsidRPr="00B52921">
              <w:rPr>
                <w:rFonts w:asciiTheme="minorHAnsi" w:eastAsia="Microsoft New Tai Lue" w:hAnsiTheme="minorHAnsi" w:cstheme="minorHAnsi"/>
                <w:position w:val="2"/>
                <w:sz w:val="22"/>
                <w:szCs w:val="22"/>
              </w:rPr>
              <w:t>Menjelaskan</w:t>
            </w:r>
            <w:proofErr w:type="spellEnd"/>
            <w:r w:rsidRPr="00B52921">
              <w:rPr>
                <w:rFonts w:asciiTheme="minorHAnsi" w:eastAsia="Microsoft New Tai Lue" w:hAnsiTheme="minorHAnsi" w:cstheme="minorHAnsi"/>
                <w:position w:val="2"/>
                <w:sz w:val="22"/>
                <w:szCs w:val="22"/>
              </w:rPr>
              <w:t xml:space="preserve"> (C2) </w:t>
            </w:r>
            <w:proofErr w:type="spellStart"/>
            <w:r w:rsidRPr="00B52921">
              <w:rPr>
                <w:rFonts w:asciiTheme="minorHAnsi" w:eastAsia="Microsoft New Tai Lue" w:hAnsiTheme="minorHAnsi" w:cstheme="minorHAnsi"/>
                <w:position w:val="2"/>
                <w:sz w:val="22"/>
                <w:szCs w:val="22"/>
              </w:rPr>
              <w:t>dalil</w:t>
            </w:r>
            <w:proofErr w:type="spellEnd"/>
            <w:r w:rsidRPr="00B52921">
              <w:rPr>
                <w:rFonts w:asciiTheme="minorHAnsi" w:eastAsia="Microsoft New Tai Lue" w:hAnsiTheme="minorHAnsi" w:cstheme="minorHAnsi"/>
                <w:position w:val="2"/>
                <w:sz w:val="22"/>
                <w:szCs w:val="22"/>
              </w:rPr>
              <w:t xml:space="preserve"> </w:t>
            </w:r>
            <w:proofErr w:type="spellStart"/>
            <w:r w:rsidRPr="00B52921">
              <w:rPr>
                <w:rFonts w:asciiTheme="minorHAnsi" w:eastAsia="Microsoft New Tai Lue" w:hAnsiTheme="minorHAnsi" w:cstheme="minorHAnsi"/>
                <w:position w:val="2"/>
                <w:sz w:val="22"/>
                <w:szCs w:val="22"/>
              </w:rPr>
              <w:t>dan</w:t>
            </w:r>
            <w:proofErr w:type="spellEnd"/>
            <w:r w:rsidRPr="00B52921">
              <w:rPr>
                <w:rFonts w:asciiTheme="minorHAnsi" w:eastAsia="Microsoft New Tai Lue" w:hAnsiTheme="minorHAnsi" w:cstheme="minorHAnsi"/>
                <w:position w:val="2"/>
                <w:sz w:val="22"/>
                <w:szCs w:val="22"/>
              </w:rPr>
              <w:t xml:space="preserve"> </w:t>
            </w:r>
            <w:proofErr w:type="spellStart"/>
            <w:r w:rsidRPr="00B52921">
              <w:rPr>
                <w:rFonts w:asciiTheme="minorHAnsi" w:eastAsia="Microsoft New Tai Lue" w:hAnsiTheme="minorHAnsi" w:cstheme="minorHAnsi"/>
                <w:position w:val="2"/>
                <w:sz w:val="22"/>
                <w:szCs w:val="22"/>
              </w:rPr>
              <w:t>hikmah</w:t>
            </w:r>
            <w:proofErr w:type="spellEnd"/>
            <w:r w:rsidRPr="00B52921">
              <w:rPr>
                <w:rFonts w:asciiTheme="minorHAnsi" w:eastAsia="Microsoft New Tai Lue" w:hAnsiTheme="minorHAnsi" w:cstheme="minorHAnsi"/>
                <w:position w:val="2"/>
                <w:sz w:val="22"/>
                <w:szCs w:val="22"/>
              </w:rPr>
              <w:t xml:space="preserve"> </w:t>
            </w:r>
            <w:proofErr w:type="spellStart"/>
            <w:r w:rsidRPr="00B52921">
              <w:rPr>
                <w:rFonts w:asciiTheme="minorHAnsi" w:eastAsia="Microsoft New Tai Lue" w:hAnsiTheme="minorHAnsi" w:cstheme="minorHAnsi"/>
                <w:position w:val="2"/>
                <w:sz w:val="22"/>
                <w:szCs w:val="22"/>
              </w:rPr>
              <w:t>ziarah</w:t>
            </w:r>
            <w:proofErr w:type="spellEnd"/>
            <w:r w:rsidRPr="00B52921">
              <w:rPr>
                <w:rFonts w:asciiTheme="minorHAnsi" w:eastAsia="Microsoft New Tai Lue" w:hAnsiTheme="minorHAnsi" w:cstheme="minorHAnsi"/>
                <w:position w:val="2"/>
                <w:sz w:val="22"/>
                <w:szCs w:val="22"/>
              </w:rPr>
              <w:t xml:space="preserve"> </w:t>
            </w:r>
            <w:proofErr w:type="spellStart"/>
            <w:r w:rsidRPr="00B52921">
              <w:rPr>
                <w:rFonts w:asciiTheme="minorHAnsi" w:eastAsia="Microsoft New Tai Lue" w:hAnsiTheme="minorHAnsi" w:cstheme="minorHAnsi"/>
                <w:position w:val="2"/>
                <w:sz w:val="22"/>
                <w:szCs w:val="22"/>
              </w:rPr>
              <w:t>kubur</w:t>
            </w:r>
            <w:proofErr w:type="spellEnd"/>
            <w:r w:rsidRPr="00B52921">
              <w:rPr>
                <w:rFonts w:asciiTheme="minorHAnsi" w:eastAsia="Microsoft New Tai Lue" w:hAnsiTheme="minorHAnsi" w:cstheme="minorHAnsi"/>
                <w:position w:val="2"/>
                <w:sz w:val="22"/>
                <w:szCs w:val="22"/>
              </w:rPr>
              <w:t xml:space="preserve"> </w:t>
            </w:r>
            <w:proofErr w:type="spellStart"/>
            <w:r w:rsidRPr="00B52921">
              <w:rPr>
                <w:rFonts w:asciiTheme="minorHAnsi" w:eastAsia="Microsoft New Tai Lue" w:hAnsiTheme="minorHAnsi" w:cstheme="minorHAnsi"/>
                <w:position w:val="2"/>
                <w:sz w:val="22"/>
                <w:szCs w:val="22"/>
              </w:rPr>
              <w:t>serta</w:t>
            </w:r>
            <w:proofErr w:type="spellEnd"/>
            <w:r w:rsidRPr="00B52921">
              <w:rPr>
                <w:rFonts w:asciiTheme="minorHAnsi" w:eastAsia="Microsoft New Tai Lue" w:hAnsiTheme="minorHAnsi" w:cstheme="minorHAnsi"/>
                <w:position w:val="2"/>
                <w:sz w:val="22"/>
                <w:szCs w:val="22"/>
              </w:rPr>
              <w:t xml:space="preserve"> </w:t>
            </w:r>
            <w:proofErr w:type="spellStart"/>
            <w:r w:rsidRPr="00B52921">
              <w:rPr>
                <w:rFonts w:asciiTheme="minorHAnsi" w:eastAsia="Microsoft New Tai Lue" w:hAnsiTheme="minorHAnsi" w:cstheme="minorHAnsi"/>
                <w:position w:val="2"/>
                <w:sz w:val="22"/>
                <w:szCs w:val="22"/>
              </w:rPr>
              <w:t>sampainya</w:t>
            </w:r>
            <w:proofErr w:type="spellEnd"/>
            <w:r w:rsidRPr="00B52921">
              <w:rPr>
                <w:rFonts w:asciiTheme="minorHAnsi" w:eastAsia="Microsoft New Tai Lue" w:hAnsiTheme="minorHAnsi" w:cstheme="minorHAnsi"/>
                <w:position w:val="2"/>
                <w:sz w:val="22"/>
                <w:szCs w:val="22"/>
              </w:rPr>
              <w:t xml:space="preserve"> </w:t>
            </w:r>
            <w:proofErr w:type="spellStart"/>
            <w:r w:rsidRPr="00B52921">
              <w:rPr>
                <w:rFonts w:asciiTheme="minorHAnsi" w:eastAsia="Microsoft New Tai Lue" w:hAnsiTheme="minorHAnsi" w:cstheme="minorHAnsi"/>
                <w:position w:val="2"/>
                <w:sz w:val="22"/>
                <w:szCs w:val="22"/>
              </w:rPr>
              <w:t>pahala</w:t>
            </w:r>
            <w:proofErr w:type="spellEnd"/>
            <w:r w:rsidRPr="00B52921">
              <w:rPr>
                <w:rFonts w:asciiTheme="minorHAnsi" w:eastAsia="Microsoft New Tai Lue" w:hAnsiTheme="minorHAnsi" w:cstheme="minorHAnsi"/>
                <w:position w:val="2"/>
                <w:sz w:val="22"/>
                <w:szCs w:val="22"/>
              </w:rPr>
              <w:t xml:space="preserve"> </w:t>
            </w:r>
            <w:proofErr w:type="spellStart"/>
            <w:r w:rsidRPr="00B52921">
              <w:rPr>
                <w:rFonts w:asciiTheme="minorHAnsi" w:eastAsia="Microsoft New Tai Lue" w:hAnsiTheme="minorHAnsi" w:cstheme="minorHAnsi"/>
                <w:position w:val="2"/>
                <w:sz w:val="22"/>
                <w:szCs w:val="22"/>
              </w:rPr>
              <w:t>bagi</w:t>
            </w:r>
            <w:proofErr w:type="spellEnd"/>
            <w:r w:rsidRPr="00B52921">
              <w:rPr>
                <w:rFonts w:asciiTheme="minorHAnsi" w:eastAsia="Microsoft New Tai Lue" w:hAnsiTheme="minorHAnsi" w:cstheme="minorHAnsi"/>
                <w:position w:val="2"/>
                <w:sz w:val="22"/>
                <w:szCs w:val="22"/>
              </w:rPr>
              <w:t xml:space="preserve"> </w:t>
            </w:r>
            <w:proofErr w:type="spellStart"/>
            <w:r w:rsidRPr="00B52921">
              <w:rPr>
                <w:rFonts w:asciiTheme="minorHAnsi" w:eastAsia="Microsoft New Tai Lue" w:hAnsiTheme="minorHAnsi" w:cstheme="minorHAnsi"/>
                <w:position w:val="2"/>
                <w:sz w:val="22"/>
                <w:szCs w:val="22"/>
              </w:rPr>
              <w:t>mayit</w:t>
            </w:r>
            <w:proofErr w:type="spellEnd"/>
            <w:r w:rsidRPr="00B52921">
              <w:rPr>
                <w:rFonts w:asciiTheme="minorHAnsi" w:eastAsia="Microsoft New Tai Lue" w:hAnsiTheme="minorHAnsi" w:cstheme="minorHAnsi"/>
                <w:position w:val="2"/>
                <w:sz w:val="22"/>
                <w:szCs w:val="22"/>
              </w:rPr>
              <w:t>.</w:t>
            </w:r>
          </w:p>
        </w:tc>
        <w:tc>
          <w:tcPr>
            <w:tcW w:w="1138" w:type="dxa"/>
            <w:vAlign w:val="center"/>
          </w:tcPr>
          <w:p w:rsidR="00B52921" w:rsidRPr="00B52921" w:rsidRDefault="00B52921" w:rsidP="00B52921">
            <w:pPr>
              <w:spacing w:line="360" w:lineRule="auto"/>
              <w:jc w:val="center"/>
              <w:rPr>
                <w:rFonts w:asciiTheme="minorHAnsi" w:eastAsia="Microsoft New Tai Lue" w:hAnsiTheme="minorHAnsi" w:cstheme="minorHAnsi"/>
                <w:sz w:val="22"/>
                <w:szCs w:val="22"/>
              </w:rPr>
            </w:pPr>
            <w:r w:rsidRPr="00B52921">
              <w:rPr>
                <w:rFonts w:asciiTheme="minorHAnsi" w:eastAsia="Microsoft New Tai Lue" w:hAnsiTheme="minorHAnsi" w:cstheme="minorHAnsi"/>
                <w:sz w:val="22"/>
                <w:szCs w:val="22"/>
              </w:rPr>
              <w:t>1</w:t>
            </w:r>
          </w:p>
        </w:tc>
      </w:tr>
      <w:tr w:rsidR="00B52921" w:rsidRPr="00B52921" w:rsidTr="00AC42C2">
        <w:trPr>
          <w:cantSplit/>
          <w:trHeight w:val="283"/>
        </w:trPr>
        <w:tc>
          <w:tcPr>
            <w:tcW w:w="564" w:type="dxa"/>
            <w:vMerge/>
            <w:shd w:val="clear" w:color="auto" w:fill="FFFF00"/>
            <w:textDirection w:val="btLr"/>
            <w:vAlign w:val="center"/>
          </w:tcPr>
          <w:p w:rsidR="00B52921" w:rsidRPr="00B52921" w:rsidRDefault="00B52921" w:rsidP="00B52921">
            <w:pPr>
              <w:spacing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67" w:type="dxa"/>
            <w:vAlign w:val="center"/>
          </w:tcPr>
          <w:p w:rsidR="00B52921" w:rsidRPr="00B52921" w:rsidRDefault="00B52921" w:rsidP="00B52921">
            <w:pPr>
              <w:spacing w:line="360" w:lineRule="auto"/>
              <w:jc w:val="center"/>
              <w:rPr>
                <w:rFonts w:asciiTheme="minorHAnsi" w:eastAsia="Microsoft New Tai Lue" w:hAnsiTheme="minorHAnsi" w:cstheme="minorHAnsi"/>
                <w:sz w:val="22"/>
                <w:szCs w:val="22"/>
              </w:rPr>
            </w:pPr>
            <w:r w:rsidRPr="00B52921">
              <w:rPr>
                <w:rFonts w:asciiTheme="minorHAnsi" w:eastAsia="Microsoft New Tai Lue" w:hAnsiTheme="minorHAnsi" w:cstheme="minorHAnsi"/>
                <w:sz w:val="22"/>
                <w:szCs w:val="22"/>
              </w:rPr>
              <w:t>3,2</w:t>
            </w:r>
          </w:p>
        </w:tc>
        <w:tc>
          <w:tcPr>
            <w:tcW w:w="13344" w:type="dxa"/>
            <w:vAlign w:val="center"/>
          </w:tcPr>
          <w:p w:rsidR="00B52921" w:rsidRPr="00B52921" w:rsidRDefault="00B52921" w:rsidP="00B52921">
            <w:pPr>
              <w:spacing w:line="360" w:lineRule="auto"/>
              <w:ind w:left="31"/>
              <w:rPr>
                <w:rFonts w:asciiTheme="minorHAnsi" w:eastAsia="Microsoft New Tai Lue" w:hAnsiTheme="minorHAnsi" w:cstheme="minorHAnsi"/>
                <w:position w:val="2"/>
                <w:sz w:val="22"/>
                <w:szCs w:val="22"/>
              </w:rPr>
            </w:pPr>
            <w:proofErr w:type="spellStart"/>
            <w:r w:rsidRPr="00B52921">
              <w:rPr>
                <w:rFonts w:asciiTheme="minorHAnsi" w:eastAsia="Microsoft New Tai Lue" w:hAnsiTheme="minorHAnsi" w:cstheme="minorHAnsi"/>
                <w:position w:val="2"/>
                <w:sz w:val="22"/>
                <w:szCs w:val="22"/>
              </w:rPr>
              <w:t>Mempraktikkan</w:t>
            </w:r>
            <w:proofErr w:type="spellEnd"/>
            <w:r w:rsidRPr="00B52921">
              <w:rPr>
                <w:rFonts w:asciiTheme="minorHAnsi" w:eastAsia="Microsoft New Tai Lue" w:hAnsiTheme="minorHAnsi" w:cstheme="minorHAnsi"/>
                <w:position w:val="2"/>
                <w:sz w:val="22"/>
                <w:szCs w:val="22"/>
              </w:rPr>
              <w:t xml:space="preserve"> (C3) </w:t>
            </w:r>
            <w:proofErr w:type="spellStart"/>
            <w:r w:rsidRPr="00B52921">
              <w:rPr>
                <w:rFonts w:asciiTheme="minorHAnsi" w:eastAsia="Microsoft New Tai Lue" w:hAnsiTheme="minorHAnsi" w:cstheme="minorHAnsi"/>
                <w:position w:val="2"/>
                <w:sz w:val="22"/>
                <w:szCs w:val="22"/>
              </w:rPr>
              <w:t>bacaan</w:t>
            </w:r>
            <w:proofErr w:type="spellEnd"/>
            <w:r w:rsidRPr="00B52921">
              <w:rPr>
                <w:rFonts w:asciiTheme="minorHAnsi" w:eastAsia="Microsoft New Tai Lue" w:hAnsiTheme="minorHAnsi" w:cstheme="minorHAnsi"/>
                <w:position w:val="2"/>
                <w:sz w:val="22"/>
                <w:szCs w:val="22"/>
              </w:rPr>
              <w:t xml:space="preserve"> </w:t>
            </w:r>
            <w:proofErr w:type="spellStart"/>
            <w:r w:rsidRPr="00B52921">
              <w:rPr>
                <w:rFonts w:asciiTheme="minorHAnsi" w:eastAsia="Microsoft New Tai Lue" w:hAnsiTheme="minorHAnsi" w:cstheme="minorHAnsi"/>
                <w:position w:val="2"/>
                <w:sz w:val="22"/>
                <w:szCs w:val="22"/>
              </w:rPr>
              <w:t>doa</w:t>
            </w:r>
            <w:proofErr w:type="spellEnd"/>
            <w:r w:rsidRPr="00B52921">
              <w:rPr>
                <w:rFonts w:asciiTheme="minorHAnsi" w:eastAsia="Microsoft New Tai Lue" w:hAnsiTheme="minorHAnsi" w:cstheme="minorHAnsi"/>
                <w:position w:val="2"/>
                <w:sz w:val="22"/>
                <w:szCs w:val="22"/>
              </w:rPr>
              <w:t xml:space="preserve"> </w:t>
            </w:r>
            <w:proofErr w:type="spellStart"/>
            <w:r w:rsidRPr="00B52921">
              <w:rPr>
                <w:rFonts w:asciiTheme="minorHAnsi" w:eastAsia="Microsoft New Tai Lue" w:hAnsiTheme="minorHAnsi" w:cstheme="minorHAnsi"/>
                <w:position w:val="2"/>
                <w:sz w:val="22"/>
                <w:szCs w:val="22"/>
              </w:rPr>
              <w:t>ziarah</w:t>
            </w:r>
            <w:proofErr w:type="spellEnd"/>
            <w:r w:rsidRPr="00B52921">
              <w:rPr>
                <w:rFonts w:asciiTheme="minorHAnsi" w:eastAsia="Microsoft New Tai Lue" w:hAnsiTheme="minorHAnsi" w:cstheme="minorHAnsi"/>
                <w:position w:val="2"/>
                <w:sz w:val="22"/>
                <w:szCs w:val="22"/>
              </w:rPr>
              <w:t xml:space="preserve"> </w:t>
            </w:r>
            <w:proofErr w:type="spellStart"/>
            <w:r w:rsidRPr="00B52921">
              <w:rPr>
                <w:rFonts w:asciiTheme="minorHAnsi" w:eastAsia="Microsoft New Tai Lue" w:hAnsiTheme="minorHAnsi" w:cstheme="minorHAnsi"/>
                <w:position w:val="2"/>
                <w:sz w:val="22"/>
                <w:szCs w:val="22"/>
              </w:rPr>
              <w:t>kubur</w:t>
            </w:r>
            <w:proofErr w:type="spellEnd"/>
            <w:r w:rsidRPr="00B52921">
              <w:rPr>
                <w:rFonts w:asciiTheme="minorHAnsi" w:eastAsia="Microsoft New Tai Lue" w:hAnsiTheme="minorHAnsi" w:cstheme="minorHAnsi"/>
                <w:position w:val="2"/>
                <w:sz w:val="22"/>
                <w:szCs w:val="22"/>
              </w:rPr>
              <w:t xml:space="preserve"> </w:t>
            </w:r>
            <w:proofErr w:type="spellStart"/>
            <w:r w:rsidRPr="00B52921">
              <w:rPr>
                <w:rFonts w:asciiTheme="minorHAnsi" w:eastAsia="Microsoft New Tai Lue" w:hAnsiTheme="minorHAnsi" w:cstheme="minorHAnsi"/>
                <w:position w:val="2"/>
                <w:sz w:val="22"/>
                <w:szCs w:val="22"/>
              </w:rPr>
              <w:t>sesuai</w:t>
            </w:r>
            <w:proofErr w:type="spellEnd"/>
            <w:r w:rsidRPr="00B52921">
              <w:rPr>
                <w:rFonts w:asciiTheme="minorHAnsi" w:eastAsia="Microsoft New Tai Lue" w:hAnsiTheme="minorHAnsi" w:cstheme="minorHAnsi"/>
                <w:position w:val="2"/>
                <w:sz w:val="22"/>
                <w:szCs w:val="22"/>
              </w:rPr>
              <w:t xml:space="preserve"> </w:t>
            </w:r>
            <w:proofErr w:type="spellStart"/>
            <w:r w:rsidRPr="00B52921">
              <w:rPr>
                <w:rFonts w:asciiTheme="minorHAnsi" w:eastAsia="Microsoft New Tai Lue" w:hAnsiTheme="minorHAnsi" w:cstheme="minorHAnsi"/>
                <w:position w:val="2"/>
                <w:sz w:val="22"/>
                <w:szCs w:val="22"/>
              </w:rPr>
              <w:t>tradisi</w:t>
            </w:r>
            <w:proofErr w:type="spellEnd"/>
            <w:r w:rsidRPr="00B52921">
              <w:rPr>
                <w:rFonts w:asciiTheme="minorHAnsi" w:eastAsia="Microsoft New Tai Lue" w:hAnsiTheme="minorHAnsi" w:cstheme="minorHAnsi"/>
                <w:position w:val="2"/>
                <w:sz w:val="22"/>
                <w:szCs w:val="22"/>
              </w:rPr>
              <w:t xml:space="preserve"> </w:t>
            </w:r>
            <w:proofErr w:type="spellStart"/>
            <w:r w:rsidRPr="00B52921">
              <w:rPr>
                <w:rFonts w:asciiTheme="minorHAnsi" w:eastAsia="Microsoft New Tai Lue" w:hAnsiTheme="minorHAnsi" w:cstheme="minorHAnsi"/>
                <w:position w:val="2"/>
                <w:sz w:val="22"/>
                <w:szCs w:val="22"/>
              </w:rPr>
              <w:t>Nahdliyah</w:t>
            </w:r>
            <w:proofErr w:type="spellEnd"/>
            <w:r w:rsidRPr="00B52921">
              <w:rPr>
                <w:rFonts w:asciiTheme="minorHAnsi" w:eastAsia="Microsoft New Tai Lue" w:hAnsiTheme="minorHAnsi" w:cstheme="minorHAnsi"/>
                <w:position w:val="2"/>
                <w:sz w:val="22"/>
                <w:szCs w:val="22"/>
              </w:rPr>
              <w:t>.</w:t>
            </w:r>
          </w:p>
        </w:tc>
        <w:tc>
          <w:tcPr>
            <w:tcW w:w="1138" w:type="dxa"/>
            <w:vAlign w:val="center"/>
          </w:tcPr>
          <w:p w:rsidR="00B52921" w:rsidRPr="00B52921" w:rsidRDefault="00B52921" w:rsidP="00B52921">
            <w:pPr>
              <w:spacing w:line="360" w:lineRule="auto"/>
              <w:jc w:val="center"/>
              <w:rPr>
                <w:rFonts w:asciiTheme="minorHAnsi" w:eastAsia="Microsoft New Tai Lue" w:hAnsiTheme="minorHAnsi" w:cstheme="minorHAnsi"/>
                <w:sz w:val="22"/>
                <w:szCs w:val="22"/>
              </w:rPr>
            </w:pPr>
            <w:r w:rsidRPr="00B52921">
              <w:rPr>
                <w:rFonts w:asciiTheme="minorHAnsi" w:eastAsia="Microsoft New Tai Lue" w:hAnsiTheme="minorHAnsi" w:cstheme="minorHAnsi"/>
                <w:sz w:val="22"/>
                <w:szCs w:val="22"/>
              </w:rPr>
              <w:t>2</w:t>
            </w:r>
          </w:p>
        </w:tc>
      </w:tr>
      <w:tr w:rsidR="00B52921" w:rsidRPr="00B52921" w:rsidTr="00AC42C2">
        <w:trPr>
          <w:cantSplit/>
          <w:trHeight w:val="283"/>
        </w:trPr>
        <w:tc>
          <w:tcPr>
            <w:tcW w:w="564" w:type="dxa"/>
            <w:vMerge/>
            <w:shd w:val="clear" w:color="auto" w:fill="FFFF00"/>
            <w:textDirection w:val="btLr"/>
            <w:vAlign w:val="center"/>
          </w:tcPr>
          <w:p w:rsidR="00B52921" w:rsidRPr="00B52921" w:rsidRDefault="00B52921" w:rsidP="00B52921">
            <w:pPr>
              <w:spacing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67" w:type="dxa"/>
            <w:vAlign w:val="center"/>
          </w:tcPr>
          <w:p w:rsidR="00B52921" w:rsidRPr="00B52921" w:rsidRDefault="00B52921" w:rsidP="00B52921">
            <w:pPr>
              <w:spacing w:line="360" w:lineRule="auto"/>
              <w:jc w:val="center"/>
              <w:rPr>
                <w:rFonts w:asciiTheme="minorHAnsi" w:eastAsia="Microsoft New Tai Lue" w:hAnsiTheme="minorHAnsi" w:cstheme="minorHAnsi"/>
                <w:sz w:val="22"/>
                <w:szCs w:val="22"/>
              </w:rPr>
            </w:pPr>
            <w:r w:rsidRPr="00B52921">
              <w:rPr>
                <w:rFonts w:asciiTheme="minorHAnsi" w:eastAsia="Microsoft New Tai Lue" w:hAnsiTheme="minorHAnsi" w:cstheme="minorHAnsi"/>
                <w:sz w:val="22"/>
                <w:szCs w:val="22"/>
              </w:rPr>
              <w:t>3,3</w:t>
            </w:r>
          </w:p>
        </w:tc>
        <w:tc>
          <w:tcPr>
            <w:tcW w:w="13344" w:type="dxa"/>
            <w:vAlign w:val="center"/>
          </w:tcPr>
          <w:p w:rsidR="00B52921" w:rsidRPr="00B52921" w:rsidRDefault="00B52921" w:rsidP="00B52921">
            <w:pPr>
              <w:spacing w:line="360" w:lineRule="auto"/>
              <w:ind w:left="31"/>
              <w:rPr>
                <w:rFonts w:asciiTheme="minorHAnsi" w:eastAsia="Microsoft New Tai Lue" w:hAnsiTheme="minorHAnsi" w:cstheme="minorHAnsi"/>
                <w:position w:val="2"/>
                <w:sz w:val="22"/>
                <w:szCs w:val="22"/>
              </w:rPr>
            </w:pPr>
            <w:proofErr w:type="spellStart"/>
            <w:r w:rsidRPr="00B52921">
              <w:rPr>
                <w:rFonts w:asciiTheme="minorHAnsi" w:eastAsia="Microsoft New Tai Lue" w:hAnsiTheme="minorHAnsi" w:cstheme="minorHAnsi"/>
                <w:position w:val="2"/>
                <w:sz w:val="22"/>
                <w:szCs w:val="22"/>
              </w:rPr>
              <w:t>Mengidentifikasi</w:t>
            </w:r>
            <w:proofErr w:type="spellEnd"/>
            <w:r w:rsidRPr="00B52921">
              <w:rPr>
                <w:rFonts w:asciiTheme="minorHAnsi" w:eastAsia="Microsoft New Tai Lue" w:hAnsiTheme="minorHAnsi" w:cstheme="minorHAnsi"/>
                <w:position w:val="2"/>
                <w:sz w:val="22"/>
                <w:szCs w:val="22"/>
              </w:rPr>
              <w:t xml:space="preserve"> (C1) </w:t>
            </w:r>
            <w:proofErr w:type="spellStart"/>
            <w:r w:rsidRPr="00B52921">
              <w:rPr>
                <w:rFonts w:asciiTheme="minorHAnsi" w:eastAsia="Microsoft New Tai Lue" w:hAnsiTheme="minorHAnsi" w:cstheme="minorHAnsi"/>
                <w:position w:val="2"/>
                <w:sz w:val="22"/>
                <w:szCs w:val="22"/>
              </w:rPr>
              <w:t>berbagai</w:t>
            </w:r>
            <w:proofErr w:type="spellEnd"/>
            <w:r w:rsidRPr="00B52921">
              <w:rPr>
                <w:rFonts w:asciiTheme="minorHAnsi" w:eastAsia="Microsoft New Tai Lue" w:hAnsiTheme="minorHAnsi" w:cstheme="minorHAnsi"/>
                <w:position w:val="2"/>
                <w:sz w:val="22"/>
                <w:szCs w:val="22"/>
              </w:rPr>
              <w:t xml:space="preserve"> </w:t>
            </w:r>
            <w:proofErr w:type="spellStart"/>
            <w:r w:rsidRPr="00B52921">
              <w:rPr>
                <w:rFonts w:asciiTheme="minorHAnsi" w:eastAsia="Microsoft New Tai Lue" w:hAnsiTheme="minorHAnsi" w:cstheme="minorHAnsi"/>
                <w:position w:val="2"/>
                <w:sz w:val="22"/>
                <w:szCs w:val="22"/>
              </w:rPr>
              <w:t>jenis</w:t>
            </w:r>
            <w:proofErr w:type="spellEnd"/>
            <w:r w:rsidRPr="00B52921">
              <w:rPr>
                <w:rFonts w:asciiTheme="minorHAnsi" w:eastAsia="Microsoft New Tai Lue" w:hAnsiTheme="minorHAnsi" w:cstheme="minorHAnsi"/>
                <w:position w:val="2"/>
                <w:sz w:val="22"/>
                <w:szCs w:val="22"/>
              </w:rPr>
              <w:t xml:space="preserve"> </w:t>
            </w:r>
            <w:proofErr w:type="spellStart"/>
            <w:r w:rsidRPr="00B52921">
              <w:rPr>
                <w:rFonts w:asciiTheme="minorHAnsi" w:eastAsia="Microsoft New Tai Lue" w:hAnsiTheme="minorHAnsi" w:cstheme="minorHAnsi"/>
                <w:position w:val="2"/>
                <w:sz w:val="22"/>
                <w:szCs w:val="22"/>
              </w:rPr>
              <w:t>pujian</w:t>
            </w:r>
            <w:proofErr w:type="spellEnd"/>
            <w:r w:rsidRPr="00B52921">
              <w:rPr>
                <w:rFonts w:asciiTheme="minorHAnsi" w:eastAsia="Microsoft New Tai Lue" w:hAnsiTheme="minorHAnsi" w:cstheme="minorHAnsi"/>
                <w:position w:val="2"/>
                <w:sz w:val="22"/>
                <w:szCs w:val="22"/>
              </w:rPr>
              <w:t xml:space="preserve"> (</w:t>
            </w:r>
            <w:proofErr w:type="spellStart"/>
            <w:r w:rsidRPr="00B52921">
              <w:rPr>
                <w:rFonts w:asciiTheme="minorHAnsi" w:eastAsia="Microsoft New Tai Lue" w:hAnsiTheme="minorHAnsi" w:cstheme="minorHAnsi"/>
                <w:position w:val="2"/>
                <w:sz w:val="22"/>
                <w:szCs w:val="22"/>
              </w:rPr>
              <w:t>dzikir</w:t>
            </w:r>
            <w:proofErr w:type="spellEnd"/>
            <w:r w:rsidRPr="00B52921">
              <w:rPr>
                <w:rFonts w:asciiTheme="minorHAnsi" w:eastAsia="Microsoft New Tai Lue" w:hAnsiTheme="minorHAnsi" w:cstheme="minorHAnsi"/>
                <w:position w:val="2"/>
                <w:sz w:val="22"/>
                <w:szCs w:val="22"/>
              </w:rPr>
              <w:t>/</w:t>
            </w:r>
            <w:proofErr w:type="spellStart"/>
            <w:r w:rsidRPr="00B52921">
              <w:rPr>
                <w:rFonts w:asciiTheme="minorHAnsi" w:eastAsia="Microsoft New Tai Lue" w:hAnsiTheme="minorHAnsi" w:cstheme="minorHAnsi"/>
                <w:position w:val="2"/>
                <w:sz w:val="22"/>
                <w:szCs w:val="22"/>
              </w:rPr>
              <w:t>sholawat</w:t>
            </w:r>
            <w:proofErr w:type="spellEnd"/>
            <w:r w:rsidRPr="00B52921">
              <w:rPr>
                <w:rFonts w:asciiTheme="minorHAnsi" w:eastAsia="Microsoft New Tai Lue" w:hAnsiTheme="minorHAnsi" w:cstheme="minorHAnsi"/>
                <w:position w:val="2"/>
                <w:sz w:val="22"/>
                <w:szCs w:val="22"/>
              </w:rPr>
              <w:t xml:space="preserve">) yang </w:t>
            </w:r>
            <w:proofErr w:type="spellStart"/>
            <w:r w:rsidRPr="00B52921">
              <w:rPr>
                <w:rFonts w:asciiTheme="minorHAnsi" w:eastAsia="Microsoft New Tai Lue" w:hAnsiTheme="minorHAnsi" w:cstheme="minorHAnsi"/>
                <w:position w:val="2"/>
                <w:sz w:val="22"/>
                <w:szCs w:val="22"/>
              </w:rPr>
              <w:t>dibaca</w:t>
            </w:r>
            <w:proofErr w:type="spellEnd"/>
            <w:r w:rsidRPr="00B52921">
              <w:rPr>
                <w:rFonts w:asciiTheme="minorHAnsi" w:eastAsia="Microsoft New Tai Lue" w:hAnsiTheme="minorHAnsi" w:cstheme="minorHAnsi"/>
                <w:position w:val="2"/>
                <w:sz w:val="22"/>
                <w:szCs w:val="22"/>
              </w:rPr>
              <w:t xml:space="preserve"> </w:t>
            </w:r>
            <w:proofErr w:type="spellStart"/>
            <w:r w:rsidRPr="00B52921">
              <w:rPr>
                <w:rFonts w:asciiTheme="minorHAnsi" w:eastAsia="Microsoft New Tai Lue" w:hAnsiTheme="minorHAnsi" w:cstheme="minorHAnsi"/>
                <w:position w:val="2"/>
                <w:sz w:val="22"/>
                <w:szCs w:val="22"/>
              </w:rPr>
              <w:t>sesudah</w:t>
            </w:r>
            <w:proofErr w:type="spellEnd"/>
            <w:r w:rsidRPr="00B52921">
              <w:rPr>
                <w:rFonts w:asciiTheme="minorHAnsi" w:eastAsia="Microsoft New Tai Lue" w:hAnsiTheme="minorHAnsi" w:cstheme="minorHAnsi"/>
                <w:position w:val="2"/>
                <w:sz w:val="22"/>
                <w:szCs w:val="22"/>
              </w:rPr>
              <w:t xml:space="preserve"> </w:t>
            </w:r>
            <w:proofErr w:type="spellStart"/>
            <w:r w:rsidRPr="00B52921">
              <w:rPr>
                <w:rFonts w:asciiTheme="minorHAnsi" w:eastAsia="Microsoft New Tai Lue" w:hAnsiTheme="minorHAnsi" w:cstheme="minorHAnsi"/>
                <w:position w:val="2"/>
                <w:sz w:val="22"/>
                <w:szCs w:val="22"/>
              </w:rPr>
              <w:t>adzan</w:t>
            </w:r>
            <w:proofErr w:type="spellEnd"/>
            <w:r w:rsidRPr="00B52921">
              <w:rPr>
                <w:rFonts w:asciiTheme="minorHAnsi" w:eastAsia="Microsoft New Tai Lue" w:hAnsiTheme="minorHAnsi" w:cstheme="minorHAnsi"/>
                <w:position w:val="2"/>
                <w:sz w:val="22"/>
                <w:szCs w:val="22"/>
              </w:rPr>
              <w:t>.</w:t>
            </w:r>
          </w:p>
        </w:tc>
        <w:tc>
          <w:tcPr>
            <w:tcW w:w="1138" w:type="dxa"/>
            <w:vAlign w:val="center"/>
          </w:tcPr>
          <w:p w:rsidR="00B52921" w:rsidRPr="00B52921" w:rsidRDefault="00B52921" w:rsidP="00B52921">
            <w:pPr>
              <w:spacing w:line="360" w:lineRule="auto"/>
              <w:jc w:val="center"/>
              <w:rPr>
                <w:rFonts w:asciiTheme="minorHAnsi" w:eastAsia="Microsoft New Tai Lue" w:hAnsiTheme="minorHAnsi" w:cstheme="minorHAnsi"/>
                <w:sz w:val="22"/>
                <w:szCs w:val="22"/>
              </w:rPr>
            </w:pPr>
            <w:r w:rsidRPr="00B52921">
              <w:rPr>
                <w:rFonts w:asciiTheme="minorHAnsi" w:eastAsia="Microsoft New Tai Lue" w:hAnsiTheme="minorHAnsi" w:cstheme="minorHAnsi"/>
                <w:sz w:val="22"/>
                <w:szCs w:val="22"/>
              </w:rPr>
              <w:t>1</w:t>
            </w:r>
          </w:p>
        </w:tc>
      </w:tr>
      <w:tr w:rsidR="00CF2859" w:rsidRPr="00B52921" w:rsidTr="00AC42C2">
        <w:trPr>
          <w:cantSplit/>
          <w:trHeight w:val="283"/>
        </w:trPr>
        <w:tc>
          <w:tcPr>
            <w:tcW w:w="564" w:type="dxa"/>
            <w:vMerge/>
            <w:shd w:val="clear" w:color="auto" w:fill="FFFF00"/>
            <w:textDirection w:val="btLr"/>
            <w:vAlign w:val="center"/>
          </w:tcPr>
          <w:p w:rsidR="00CF2859" w:rsidRPr="00B52921" w:rsidRDefault="00CF2859" w:rsidP="00B52921">
            <w:pPr>
              <w:spacing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3911" w:type="dxa"/>
            <w:gridSpan w:val="2"/>
            <w:shd w:val="clear" w:color="auto" w:fill="A0A317"/>
            <w:vAlign w:val="center"/>
          </w:tcPr>
          <w:p w:rsidR="00CF2859" w:rsidRPr="00B52921" w:rsidRDefault="00CF2859" w:rsidP="00B52921">
            <w:pPr>
              <w:spacing w:before="3" w:line="360" w:lineRule="auto"/>
              <w:jc w:val="center"/>
              <w:rPr>
                <w:rFonts w:asciiTheme="minorHAnsi" w:eastAsia="Microsoft New Tai Lue" w:hAnsiTheme="minorHAnsi" w:cstheme="minorHAnsi"/>
                <w:sz w:val="22"/>
                <w:szCs w:val="22"/>
              </w:rPr>
            </w:pPr>
            <w:r w:rsidRPr="00B52921">
              <w:rPr>
                <w:rFonts w:asciiTheme="minorHAnsi" w:eastAsia="Microsoft New Tai Lue" w:hAnsiTheme="minorHAnsi" w:cstheme="minorHAnsi"/>
                <w:b/>
                <w:spacing w:val="1"/>
                <w:w w:val="103"/>
                <w:sz w:val="22"/>
                <w:szCs w:val="22"/>
              </w:rPr>
              <w:t>J</w:t>
            </w:r>
            <w:r w:rsidRPr="00B52921">
              <w:rPr>
                <w:rFonts w:asciiTheme="minorHAnsi" w:eastAsia="Microsoft New Tai Lue" w:hAnsiTheme="minorHAnsi" w:cstheme="minorHAnsi"/>
                <w:b/>
                <w:spacing w:val="-2"/>
                <w:w w:val="103"/>
                <w:sz w:val="22"/>
                <w:szCs w:val="22"/>
              </w:rPr>
              <w:t>U</w:t>
            </w:r>
            <w:r w:rsidRPr="00B52921">
              <w:rPr>
                <w:rFonts w:asciiTheme="minorHAnsi" w:eastAsia="Microsoft New Tai Lue" w:hAnsiTheme="minorHAnsi" w:cstheme="minorHAnsi"/>
                <w:b/>
                <w:w w:val="103"/>
                <w:sz w:val="22"/>
                <w:szCs w:val="22"/>
              </w:rPr>
              <w:t>ML</w:t>
            </w:r>
            <w:r w:rsidRPr="00B52921">
              <w:rPr>
                <w:rFonts w:asciiTheme="minorHAnsi" w:eastAsia="Microsoft New Tai Lue" w:hAnsiTheme="minorHAnsi" w:cstheme="minorHAnsi"/>
                <w:b/>
                <w:spacing w:val="-2"/>
                <w:w w:val="103"/>
                <w:sz w:val="22"/>
                <w:szCs w:val="22"/>
              </w:rPr>
              <w:t>A</w:t>
            </w:r>
            <w:r w:rsidRPr="00B52921">
              <w:rPr>
                <w:rFonts w:asciiTheme="minorHAnsi" w:eastAsia="Microsoft New Tai Lue" w:hAnsiTheme="minorHAnsi" w:cstheme="minorHAnsi"/>
                <w:b/>
                <w:w w:val="103"/>
                <w:sz w:val="22"/>
                <w:szCs w:val="22"/>
              </w:rPr>
              <w:t>H</w:t>
            </w:r>
          </w:p>
        </w:tc>
        <w:tc>
          <w:tcPr>
            <w:tcW w:w="1138" w:type="dxa"/>
            <w:shd w:val="clear" w:color="auto" w:fill="A0A317"/>
            <w:vAlign w:val="center"/>
          </w:tcPr>
          <w:p w:rsidR="00CF2859" w:rsidRPr="00B52921" w:rsidRDefault="00B52921" w:rsidP="00B52921">
            <w:pPr>
              <w:spacing w:before="11" w:line="360" w:lineRule="auto"/>
              <w:ind w:left="388" w:right="368"/>
              <w:jc w:val="center"/>
              <w:rPr>
                <w:rFonts w:asciiTheme="minorHAnsi" w:eastAsia="Microsoft New Tai Lue" w:hAnsiTheme="minorHAnsi" w:cstheme="minorHAnsi"/>
                <w:sz w:val="22"/>
                <w:szCs w:val="22"/>
              </w:rPr>
            </w:pPr>
            <w:r>
              <w:rPr>
                <w:rFonts w:asciiTheme="minorHAnsi" w:eastAsia="Microsoft New Tai Lue" w:hAnsiTheme="minorHAnsi" w:cstheme="minorHAnsi"/>
                <w:b/>
                <w:spacing w:val="-1"/>
                <w:w w:val="103"/>
                <w:sz w:val="22"/>
                <w:szCs w:val="22"/>
              </w:rPr>
              <w:t>14</w:t>
            </w:r>
          </w:p>
        </w:tc>
      </w:tr>
      <w:tr w:rsidR="00CF2859" w:rsidRPr="00B52921" w:rsidTr="00AC42C2">
        <w:trPr>
          <w:cantSplit/>
          <w:trHeight w:val="283"/>
        </w:trPr>
        <w:tc>
          <w:tcPr>
            <w:tcW w:w="564" w:type="dxa"/>
            <w:vMerge/>
            <w:shd w:val="clear" w:color="auto" w:fill="FFFF00"/>
            <w:textDirection w:val="btLr"/>
            <w:vAlign w:val="center"/>
          </w:tcPr>
          <w:p w:rsidR="00CF2859" w:rsidRPr="00B52921" w:rsidRDefault="00CF2859" w:rsidP="00B52921">
            <w:pPr>
              <w:spacing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67" w:type="dxa"/>
            <w:vAlign w:val="center"/>
          </w:tcPr>
          <w:p w:rsidR="00CF2859" w:rsidRPr="00B52921" w:rsidRDefault="00CF2859" w:rsidP="00B52921">
            <w:pPr>
              <w:spacing w:before="11" w:line="360" w:lineRule="auto"/>
              <w:jc w:val="center"/>
              <w:rPr>
                <w:rFonts w:asciiTheme="minorHAnsi" w:eastAsia="Microsoft New Tai Lue" w:hAnsiTheme="minorHAnsi" w:cstheme="minorHAnsi"/>
                <w:sz w:val="22"/>
                <w:szCs w:val="22"/>
              </w:rPr>
            </w:pPr>
            <w:r w:rsidRPr="00B52921">
              <w:rPr>
                <w:rFonts w:asciiTheme="minorHAnsi" w:eastAsia="Microsoft New Tai Lue" w:hAnsiTheme="minorHAnsi" w:cstheme="minorHAnsi"/>
                <w:b/>
                <w:spacing w:val="-2"/>
                <w:w w:val="103"/>
                <w:sz w:val="22"/>
                <w:szCs w:val="22"/>
              </w:rPr>
              <w:t>B.</w:t>
            </w:r>
          </w:p>
        </w:tc>
        <w:tc>
          <w:tcPr>
            <w:tcW w:w="13344" w:type="dxa"/>
            <w:vAlign w:val="center"/>
          </w:tcPr>
          <w:p w:rsidR="00CF2859" w:rsidRPr="00B52921" w:rsidRDefault="00CF2859" w:rsidP="00B52921">
            <w:pPr>
              <w:spacing w:before="3" w:line="360" w:lineRule="auto"/>
              <w:ind w:left="-567"/>
              <w:jc w:val="center"/>
              <w:rPr>
                <w:rFonts w:asciiTheme="minorHAnsi" w:eastAsia="Microsoft New Tai Lue" w:hAnsiTheme="minorHAnsi" w:cstheme="minorHAnsi"/>
                <w:sz w:val="22"/>
                <w:szCs w:val="22"/>
              </w:rPr>
            </w:pPr>
            <w:r w:rsidRPr="00B52921">
              <w:rPr>
                <w:rFonts w:asciiTheme="minorHAnsi" w:eastAsia="Microsoft New Tai Lue" w:hAnsiTheme="minorHAnsi" w:cstheme="minorHAnsi"/>
                <w:b/>
                <w:spacing w:val="1"/>
                <w:sz w:val="22"/>
                <w:szCs w:val="22"/>
              </w:rPr>
              <w:t>N</w:t>
            </w:r>
            <w:r w:rsidRPr="00B52921">
              <w:rPr>
                <w:rFonts w:asciiTheme="minorHAnsi" w:eastAsia="Microsoft New Tai Lue" w:hAnsiTheme="minorHAnsi" w:cstheme="minorHAnsi"/>
                <w:b/>
                <w:sz w:val="22"/>
                <w:szCs w:val="22"/>
              </w:rPr>
              <w:t>ON</w:t>
            </w:r>
            <w:r w:rsidRPr="00B52921">
              <w:rPr>
                <w:rFonts w:asciiTheme="minorHAnsi" w:eastAsia="Microsoft New Tai Lue" w:hAnsiTheme="minorHAnsi" w:cstheme="minorHAnsi"/>
                <w:b/>
                <w:spacing w:val="17"/>
                <w:sz w:val="22"/>
                <w:szCs w:val="22"/>
              </w:rPr>
              <w:t xml:space="preserve"> </w:t>
            </w:r>
            <w:r w:rsidRPr="00B52921">
              <w:rPr>
                <w:rFonts w:asciiTheme="minorHAnsi" w:eastAsia="Microsoft New Tai Lue" w:hAnsiTheme="minorHAnsi" w:cstheme="minorHAnsi"/>
                <w:b/>
                <w:spacing w:val="1"/>
                <w:sz w:val="22"/>
                <w:szCs w:val="22"/>
              </w:rPr>
              <w:t>T</w:t>
            </w:r>
            <w:r w:rsidRPr="00B52921">
              <w:rPr>
                <w:rFonts w:asciiTheme="minorHAnsi" w:eastAsia="Microsoft New Tai Lue" w:hAnsiTheme="minorHAnsi" w:cstheme="minorHAnsi"/>
                <w:b/>
                <w:spacing w:val="-2"/>
                <w:sz w:val="22"/>
                <w:szCs w:val="22"/>
              </w:rPr>
              <w:t>A</w:t>
            </w:r>
            <w:r w:rsidRPr="00B52921">
              <w:rPr>
                <w:rFonts w:asciiTheme="minorHAnsi" w:eastAsia="Microsoft New Tai Lue" w:hAnsiTheme="minorHAnsi" w:cstheme="minorHAnsi"/>
                <w:b/>
                <w:spacing w:val="1"/>
                <w:sz w:val="22"/>
                <w:szCs w:val="22"/>
              </w:rPr>
              <w:t>T</w:t>
            </w:r>
            <w:r w:rsidRPr="00B52921">
              <w:rPr>
                <w:rFonts w:asciiTheme="minorHAnsi" w:eastAsia="Microsoft New Tai Lue" w:hAnsiTheme="minorHAnsi" w:cstheme="minorHAnsi"/>
                <w:b/>
                <w:spacing w:val="-2"/>
                <w:sz w:val="22"/>
                <w:szCs w:val="22"/>
              </w:rPr>
              <w:t>A</w:t>
            </w:r>
            <w:r w:rsidRPr="00B52921">
              <w:rPr>
                <w:rFonts w:asciiTheme="minorHAnsi" w:eastAsia="Microsoft New Tai Lue" w:hAnsiTheme="minorHAnsi" w:cstheme="minorHAnsi"/>
                <w:b/>
                <w:sz w:val="22"/>
                <w:szCs w:val="22"/>
              </w:rPr>
              <w:t>P</w:t>
            </w:r>
            <w:r w:rsidRPr="00B52921">
              <w:rPr>
                <w:rFonts w:asciiTheme="minorHAnsi" w:eastAsia="Microsoft New Tai Lue" w:hAnsiTheme="minorHAnsi" w:cstheme="minorHAnsi"/>
                <w:b/>
                <w:spacing w:val="21"/>
                <w:sz w:val="22"/>
                <w:szCs w:val="22"/>
              </w:rPr>
              <w:t xml:space="preserve"> </w:t>
            </w:r>
            <w:r w:rsidRPr="00B52921">
              <w:rPr>
                <w:rFonts w:asciiTheme="minorHAnsi" w:eastAsia="Microsoft New Tai Lue" w:hAnsiTheme="minorHAnsi" w:cstheme="minorHAnsi"/>
                <w:b/>
                <w:w w:val="103"/>
                <w:sz w:val="22"/>
                <w:szCs w:val="22"/>
              </w:rPr>
              <w:t>M</w:t>
            </w:r>
            <w:r w:rsidRPr="00B52921">
              <w:rPr>
                <w:rFonts w:asciiTheme="minorHAnsi" w:eastAsia="Microsoft New Tai Lue" w:hAnsiTheme="minorHAnsi" w:cstheme="minorHAnsi"/>
                <w:b/>
                <w:spacing w:val="-1"/>
                <w:w w:val="103"/>
                <w:sz w:val="22"/>
                <w:szCs w:val="22"/>
              </w:rPr>
              <w:t>U</w:t>
            </w:r>
            <w:r w:rsidRPr="00B52921">
              <w:rPr>
                <w:rFonts w:asciiTheme="minorHAnsi" w:eastAsia="Microsoft New Tai Lue" w:hAnsiTheme="minorHAnsi" w:cstheme="minorHAnsi"/>
                <w:b/>
                <w:spacing w:val="1"/>
                <w:w w:val="103"/>
                <w:sz w:val="22"/>
                <w:szCs w:val="22"/>
              </w:rPr>
              <w:t>K</w:t>
            </w:r>
            <w:r w:rsidRPr="00B52921">
              <w:rPr>
                <w:rFonts w:asciiTheme="minorHAnsi" w:eastAsia="Microsoft New Tai Lue" w:hAnsiTheme="minorHAnsi" w:cstheme="minorHAnsi"/>
                <w:b/>
                <w:w w:val="103"/>
                <w:sz w:val="22"/>
                <w:szCs w:val="22"/>
              </w:rPr>
              <w:t>A</w:t>
            </w:r>
          </w:p>
        </w:tc>
        <w:tc>
          <w:tcPr>
            <w:tcW w:w="1138" w:type="dxa"/>
            <w:vAlign w:val="center"/>
          </w:tcPr>
          <w:p w:rsidR="00CF2859" w:rsidRPr="00B52921" w:rsidRDefault="00CF2859" w:rsidP="00B52921">
            <w:pPr>
              <w:spacing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CF2859" w:rsidRPr="00B52921" w:rsidTr="00AC42C2">
        <w:trPr>
          <w:cantSplit/>
          <w:trHeight w:val="71"/>
        </w:trPr>
        <w:tc>
          <w:tcPr>
            <w:tcW w:w="564" w:type="dxa"/>
            <w:vMerge/>
            <w:shd w:val="clear" w:color="auto" w:fill="FFFF00"/>
            <w:textDirection w:val="btLr"/>
            <w:vAlign w:val="center"/>
          </w:tcPr>
          <w:p w:rsidR="00CF2859" w:rsidRPr="00B52921" w:rsidRDefault="00CF2859" w:rsidP="00B52921">
            <w:pPr>
              <w:spacing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67" w:type="dxa"/>
            <w:vAlign w:val="center"/>
          </w:tcPr>
          <w:p w:rsidR="00CF2859" w:rsidRPr="00B52921" w:rsidRDefault="00CF2859" w:rsidP="00B52921">
            <w:pPr>
              <w:spacing w:before="7" w:line="360" w:lineRule="auto"/>
              <w:ind w:left="281" w:right="255"/>
              <w:jc w:val="center"/>
              <w:rPr>
                <w:rFonts w:asciiTheme="minorHAnsi" w:eastAsia="Microsoft New Tai Lue" w:hAnsiTheme="minorHAnsi" w:cstheme="minorHAnsi"/>
                <w:sz w:val="22"/>
                <w:szCs w:val="22"/>
              </w:rPr>
            </w:pPr>
            <w:r w:rsidRPr="00B52921">
              <w:rPr>
                <w:rFonts w:asciiTheme="minorHAnsi" w:eastAsia="Microsoft New Tai Lue" w:hAnsiTheme="minorHAnsi" w:cstheme="minorHAnsi"/>
                <w:w w:val="103"/>
                <w:sz w:val="22"/>
                <w:szCs w:val="22"/>
              </w:rPr>
              <w:t>1</w:t>
            </w:r>
          </w:p>
        </w:tc>
        <w:tc>
          <w:tcPr>
            <w:tcW w:w="13344" w:type="dxa"/>
            <w:vAlign w:val="center"/>
          </w:tcPr>
          <w:p w:rsidR="00CF2859" w:rsidRPr="00B52921" w:rsidRDefault="00CF2859" w:rsidP="00B52921">
            <w:pPr>
              <w:spacing w:before="3" w:line="360" w:lineRule="auto"/>
              <w:ind w:left="31"/>
              <w:rPr>
                <w:rFonts w:asciiTheme="minorHAnsi" w:eastAsia="Microsoft New Tai Lue" w:hAnsiTheme="minorHAnsi" w:cstheme="minorHAnsi"/>
                <w:sz w:val="22"/>
                <w:szCs w:val="22"/>
              </w:rPr>
            </w:pPr>
            <w:proofErr w:type="spellStart"/>
            <w:r w:rsidRPr="00B52921">
              <w:rPr>
                <w:rFonts w:asciiTheme="minorHAnsi" w:eastAsia="Microsoft New Tai Lue" w:hAnsiTheme="minorHAnsi" w:cstheme="minorHAnsi"/>
                <w:spacing w:val="-1"/>
                <w:w w:val="103"/>
                <w:sz w:val="22"/>
                <w:szCs w:val="22"/>
              </w:rPr>
              <w:t>C</w:t>
            </w:r>
            <w:r w:rsidRPr="00B52921">
              <w:rPr>
                <w:rFonts w:asciiTheme="minorHAnsi" w:eastAsia="Microsoft New Tai Lue" w:hAnsiTheme="minorHAnsi" w:cstheme="minorHAnsi"/>
                <w:w w:val="103"/>
                <w:sz w:val="22"/>
                <w:szCs w:val="22"/>
              </w:rPr>
              <w:t>a</w:t>
            </w:r>
            <w:r w:rsidRPr="00B52921">
              <w:rPr>
                <w:rFonts w:asciiTheme="minorHAnsi" w:eastAsia="Microsoft New Tai Lue" w:hAnsiTheme="minorHAnsi" w:cstheme="minorHAnsi"/>
                <w:spacing w:val="1"/>
                <w:w w:val="103"/>
                <w:sz w:val="22"/>
                <w:szCs w:val="22"/>
              </w:rPr>
              <w:t>d</w:t>
            </w:r>
            <w:r w:rsidRPr="00B52921">
              <w:rPr>
                <w:rFonts w:asciiTheme="minorHAnsi" w:eastAsia="Microsoft New Tai Lue" w:hAnsiTheme="minorHAnsi" w:cstheme="minorHAnsi"/>
                <w:w w:val="103"/>
                <w:sz w:val="22"/>
                <w:szCs w:val="22"/>
              </w:rPr>
              <w:t>a</w:t>
            </w:r>
            <w:r w:rsidRPr="00B52921">
              <w:rPr>
                <w:rFonts w:asciiTheme="minorHAnsi" w:eastAsia="Microsoft New Tai Lue" w:hAnsiTheme="minorHAnsi" w:cstheme="minorHAnsi"/>
                <w:spacing w:val="1"/>
                <w:w w:val="103"/>
                <w:sz w:val="22"/>
                <w:szCs w:val="22"/>
              </w:rPr>
              <w:t>n</w:t>
            </w:r>
            <w:r w:rsidRPr="00B52921">
              <w:rPr>
                <w:rFonts w:asciiTheme="minorHAnsi" w:eastAsia="Microsoft New Tai Lue" w:hAnsiTheme="minorHAnsi" w:cstheme="minorHAnsi"/>
                <w:w w:val="103"/>
                <w:sz w:val="22"/>
                <w:szCs w:val="22"/>
              </w:rPr>
              <w:t>g</w:t>
            </w:r>
            <w:r w:rsidRPr="00B52921">
              <w:rPr>
                <w:rFonts w:asciiTheme="minorHAnsi" w:eastAsia="Microsoft New Tai Lue" w:hAnsiTheme="minorHAnsi" w:cstheme="minorHAnsi"/>
                <w:spacing w:val="1"/>
                <w:w w:val="103"/>
                <w:sz w:val="22"/>
                <w:szCs w:val="22"/>
              </w:rPr>
              <w:t>a</w:t>
            </w:r>
            <w:r w:rsidRPr="00B52921">
              <w:rPr>
                <w:rFonts w:asciiTheme="minorHAnsi" w:eastAsia="Microsoft New Tai Lue" w:hAnsiTheme="minorHAnsi" w:cstheme="minorHAnsi"/>
                <w:w w:val="103"/>
                <w:sz w:val="22"/>
                <w:szCs w:val="22"/>
              </w:rPr>
              <w:t>n</w:t>
            </w:r>
            <w:proofErr w:type="spellEnd"/>
          </w:p>
        </w:tc>
        <w:tc>
          <w:tcPr>
            <w:tcW w:w="1138" w:type="dxa"/>
            <w:vAlign w:val="center"/>
          </w:tcPr>
          <w:p w:rsidR="00CF2859" w:rsidRPr="00B52921" w:rsidRDefault="00B52921" w:rsidP="00B52921">
            <w:pPr>
              <w:spacing w:before="3" w:line="360" w:lineRule="auto"/>
              <w:ind w:left="448" w:right="427"/>
              <w:jc w:val="center"/>
              <w:rPr>
                <w:rFonts w:asciiTheme="minorHAnsi" w:eastAsia="Microsoft New Tai Lue" w:hAnsiTheme="minorHAnsi" w:cstheme="minorHAnsi"/>
                <w:sz w:val="22"/>
                <w:szCs w:val="22"/>
              </w:rPr>
            </w:pPr>
            <w:r>
              <w:rPr>
                <w:rFonts w:asciiTheme="minorHAnsi" w:eastAsia="Microsoft New Tai Lue" w:hAnsiTheme="minorHAnsi" w:cstheme="minorHAnsi"/>
                <w:w w:val="103"/>
                <w:sz w:val="22"/>
                <w:szCs w:val="22"/>
              </w:rPr>
              <w:t>3</w:t>
            </w:r>
          </w:p>
        </w:tc>
      </w:tr>
      <w:tr w:rsidR="00CF2859" w:rsidRPr="00B52921" w:rsidTr="00AC42C2">
        <w:trPr>
          <w:cantSplit/>
          <w:trHeight w:val="283"/>
        </w:trPr>
        <w:tc>
          <w:tcPr>
            <w:tcW w:w="564" w:type="dxa"/>
            <w:vMerge/>
            <w:shd w:val="clear" w:color="auto" w:fill="FFFF00"/>
            <w:textDirection w:val="btLr"/>
            <w:vAlign w:val="center"/>
          </w:tcPr>
          <w:p w:rsidR="00CF2859" w:rsidRPr="00B52921" w:rsidRDefault="00CF2859" w:rsidP="00B52921">
            <w:pPr>
              <w:spacing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3911" w:type="dxa"/>
            <w:gridSpan w:val="2"/>
            <w:shd w:val="clear" w:color="auto" w:fill="A0A317"/>
            <w:vAlign w:val="center"/>
          </w:tcPr>
          <w:p w:rsidR="00CF2859" w:rsidRPr="00B52921" w:rsidRDefault="00CF2859" w:rsidP="00B52921">
            <w:pPr>
              <w:spacing w:line="360" w:lineRule="auto"/>
              <w:jc w:val="center"/>
              <w:rPr>
                <w:rFonts w:asciiTheme="minorHAnsi" w:eastAsia="Microsoft New Tai Lue" w:hAnsiTheme="minorHAnsi" w:cstheme="minorHAnsi"/>
                <w:sz w:val="22"/>
                <w:szCs w:val="22"/>
              </w:rPr>
            </w:pPr>
            <w:r w:rsidRPr="00B52921">
              <w:rPr>
                <w:rFonts w:asciiTheme="minorHAnsi" w:eastAsia="Microsoft New Tai Lue" w:hAnsiTheme="minorHAnsi" w:cstheme="minorHAnsi"/>
                <w:b/>
                <w:spacing w:val="1"/>
                <w:w w:val="103"/>
                <w:position w:val="2"/>
                <w:sz w:val="22"/>
                <w:szCs w:val="22"/>
              </w:rPr>
              <w:t>J</w:t>
            </w:r>
            <w:r w:rsidRPr="00B52921">
              <w:rPr>
                <w:rFonts w:asciiTheme="minorHAnsi" w:eastAsia="Microsoft New Tai Lue" w:hAnsiTheme="minorHAnsi" w:cstheme="minorHAnsi"/>
                <w:b/>
                <w:spacing w:val="-2"/>
                <w:w w:val="103"/>
                <w:position w:val="2"/>
                <w:sz w:val="22"/>
                <w:szCs w:val="22"/>
              </w:rPr>
              <w:t>U</w:t>
            </w:r>
            <w:r w:rsidRPr="00B52921">
              <w:rPr>
                <w:rFonts w:asciiTheme="minorHAnsi" w:eastAsia="Microsoft New Tai Lue" w:hAnsiTheme="minorHAnsi" w:cstheme="minorHAnsi"/>
                <w:b/>
                <w:w w:val="103"/>
                <w:position w:val="2"/>
                <w:sz w:val="22"/>
                <w:szCs w:val="22"/>
              </w:rPr>
              <w:t>ML</w:t>
            </w:r>
            <w:r w:rsidRPr="00B52921">
              <w:rPr>
                <w:rFonts w:asciiTheme="minorHAnsi" w:eastAsia="Microsoft New Tai Lue" w:hAnsiTheme="minorHAnsi" w:cstheme="minorHAnsi"/>
                <w:b/>
                <w:spacing w:val="-2"/>
                <w:w w:val="103"/>
                <w:position w:val="2"/>
                <w:sz w:val="22"/>
                <w:szCs w:val="22"/>
              </w:rPr>
              <w:t>A</w:t>
            </w:r>
            <w:r w:rsidRPr="00B52921">
              <w:rPr>
                <w:rFonts w:asciiTheme="minorHAnsi" w:eastAsia="Microsoft New Tai Lue" w:hAnsiTheme="minorHAnsi" w:cstheme="minorHAnsi"/>
                <w:b/>
                <w:w w:val="103"/>
                <w:position w:val="2"/>
                <w:sz w:val="22"/>
                <w:szCs w:val="22"/>
              </w:rPr>
              <w:t>H</w:t>
            </w:r>
          </w:p>
        </w:tc>
        <w:tc>
          <w:tcPr>
            <w:tcW w:w="1138" w:type="dxa"/>
            <w:shd w:val="clear" w:color="auto" w:fill="A0A317"/>
            <w:vAlign w:val="center"/>
          </w:tcPr>
          <w:p w:rsidR="00CF2859" w:rsidRPr="00B52921" w:rsidRDefault="00B52921" w:rsidP="00B52921">
            <w:pPr>
              <w:spacing w:before="11" w:line="360" w:lineRule="auto"/>
              <w:ind w:left="444" w:right="423"/>
              <w:jc w:val="center"/>
              <w:rPr>
                <w:rFonts w:asciiTheme="minorHAnsi" w:eastAsia="Microsoft New Tai Lue" w:hAnsiTheme="minorHAnsi" w:cstheme="minorHAnsi"/>
                <w:sz w:val="22"/>
                <w:szCs w:val="22"/>
              </w:rPr>
            </w:pPr>
            <w:r>
              <w:rPr>
                <w:rFonts w:asciiTheme="minorHAnsi" w:eastAsia="Microsoft New Tai Lue" w:hAnsiTheme="minorHAnsi" w:cstheme="minorHAnsi"/>
                <w:b/>
                <w:w w:val="103"/>
                <w:sz w:val="22"/>
                <w:szCs w:val="22"/>
              </w:rPr>
              <w:t>3</w:t>
            </w:r>
          </w:p>
        </w:tc>
      </w:tr>
      <w:tr w:rsidR="00CF2859" w:rsidRPr="00B52921" w:rsidTr="00AC42C2">
        <w:trPr>
          <w:cantSplit/>
          <w:trHeight w:val="283"/>
        </w:trPr>
        <w:tc>
          <w:tcPr>
            <w:tcW w:w="564" w:type="dxa"/>
            <w:vMerge/>
            <w:shd w:val="clear" w:color="auto" w:fill="FFFF00"/>
            <w:textDirection w:val="btLr"/>
            <w:vAlign w:val="center"/>
          </w:tcPr>
          <w:p w:rsidR="00CF2859" w:rsidRPr="00B52921" w:rsidRDefault="00CF2859" w:rsidP="00B52921">
            <w:pPr>
              <w:spacing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3911" w:type="dxa"/>
            <w:gridSpan w:val="2"/>
            <w:shd w:val="clear" w:color="auto" w:fill="92D050"/>
            <w:vAlign w:val="center"/>
          </w:tcPr>
          <w:p w:rsidR="00CF2859" w:rsidRPr="00B52921" w:rsidRDefault="00CF2859" w:rsidP="00B52921">
            <w:pPr>
              <w:spacing w:line="360" w:lineRule="auto"/>
              <w:jc w:val="center"/>
              <w:rPr>
                <w:rFonts w:asciiTheme="minorHAnsi" w:eastAsia="Microsoft New Tai Lue" w:hAnsiTheme="minorHAnsi" w:cstheme="minorHAnsi"/>
                <w:sz w:val="22"/>
                <w:szCs w:val="22"/>
              </w:rPr>
            </w:pPr>
            <w:r w:rsidRPr="00B52921">
              <w:rPr>
                <w:rFonts w:asciiTheme="minorHAnsi" w:eastAsia="Microsoft New Tai Lue" w:hAnsiTheme="minorHAnsi" w:cstheme="minorHAnsi"/>
                <w:b/>
                <w:spacing w:val="1"/>
                <w:position w:val="2"/>
                <w:sz w:val="22"/>
                <w:szCs w:val="22"/>
              </w:rPr>
              <w:t>J</w:t>
            </w:r>
            <w:r w:rsidRPr="00B52921">
              <w:rPr>
                <w:rFonts w:asciiTheme="minorHAnsi" w:eastAsia="Microsoft New Tai Lue" w:hAnsiTheme="minorHAnsi" w:cstheme="minorHAnsi"/>
                <w:b/>
                <w:spacing w:val="-2"/>
                <w:position w:val="2"/>
                <w:sz w:val="22"/>
                <w:szCs w:val="22"/>
              </w:rPr>
              <w:t>U</w:t>
            </w:r>
            <w:r w:rsidRPr="00B52921">
              <w:rPr>
                <w:rFonts w:asciiTheme="minorHAnsi" w:eastAsia="Microsoft New Tai Lue" w:hAnsiTheme="minorHAnsi" w:cstheme="minorHAnsi"/>
                <w:b/>
                <w:position w:val="2"/>
                <w:sz w:val="22"/>
                <w:szCs w:val="22"/>
              </w:rPr>
              <w:t>ML</w:t>
            </w:r>
            <w:r w:rsidRPr="00B52921">
              <w:rPr>
                <w:rFonts w:asciiTheme="minorHAnsi" w:eastAsia="Microsoft New Tai Lue" w:hAnsiTheme="minorHAnsi" w:cstheme="minorHAnsi"/>
                <w:b/>
                <w:spacing w:val="-2"/>
                <w:position w:val="2"/>
                <w:sz w:val="22"/>
                <w:szCs w:val="22"/>
              </w:rPr>
              <w:t>A</w:t>
            </w:r>
            <w:r w:rsidRPr="00B52921">
              <w:rPr>
                <w:rFonts w:asciiTheme="minorHAnsi" w:eastAsia="Microsoft New Tai Lue" w:hAnsiTheme="minorHAnsi" w:cstheme="minorHAnsi"/>
                <w:b/>
                <w:position w:val="2"/>
                <w:sz w:val="22"/>
                <w:szCs w:val="22"/>
              </w:rPr>
              <w:t>H</w:t>
            </w:r>
            <w:r w:rsidRPr="00B52921">
              <w:rPr>
                <w:rFonts w:asciiTheme="minorHAnsi" w:eastAsia="Microsoft New Tai Lue" w:hAnsiTheme="minorHAnsi" w:cstheme="minorHAnsi"/>
                <w:b/>
                <w:spacing w:val="28"/>
                <w:position w:val="2"/>
                <w:sz w:val="22"/>
                <w:szCs w:val="22"/>
              </w:rPr>
              <w:t xml:space="preserve"> </w:t>
            </w:r>
            <w:r w:rsidRPr="00B52921">
              <w:rPr>
                <w:rFonts w:asciiTheme="minorHAnsi" w:eastAsia="Microsoft New Tai Lue" w:hAnsiTheme="minorHAnsi" w:cstheme="minorHAnsi"/>
                <w:b/>
                <w:spacing w:val="-2"/>
                <w:position w:val="2"/>
                <w:sz w:val="22"/>
                <w:szCs w:val="22"/>
              </w:rPr>
              <w:t>S</w:t>
            </w:r>
            <w:r w:rsidRPr="00B52921">
              <w:rPr>
                <w:rFonts w:asciiTheme="minorHAnsi" w:eastAsia="Microsoft New Tai Lue" w:hAnsiTheme="minorHAnsi" w:cstheme="minorHAnsi"/>
                <w:b/>
                <w:position w:val="2"/>
                <w:sz w:val="22"/>
                <w:szCs w:val="22"/>
              </w:rPr>
              <w:t>EME</w:t>
            </w:r>
            <w:r w:rsidRPr="00B52921">
              <w:rPr>
                <w:rFonts w:asciiTheme="minorHAnsi" w:eastAsia="Microsoft New Tai Lue" w:hAnsiTheme="minorHAnsi" w:cstheme="minorHAnsi"/>
                <w:b/>
                <w:spacing w:val="-2"/>
                <w:position w:val="2"/>
                <w:sz w:val="22"/>
                <w:szCs w:val="22"/>
              </w:rPr>
              <w:t>S</w:t>
            </w:r>
            <w:r w:rsidRPr="00B52921">
              <w:rPr>
                <w:rFonts w:asciiTheme="minorHAnsi" w:eastAsia="Microsoft New Tai Lue" w:hAnsiTheme="minorHAnsi" w:cstheme="minorHAnsi"/>
                <w:b/>
                <w:spacing w:val="1"/>
                <w:position w:val="2"/>
                <w:sz w:val="22"/>
                <w:szCs w:val="22"/>
              </w:rPr>
              <w:t>T</w:t>
            </w:r>
            <w:r w:rsidRPr="00B52921">
              <w:rPr>
                <w:rFonts w:asciiTheme="minorHAnsi" w:eastAsia="Microsoft New Tai Lue" w:hAnsiTheme="minorHAnsi" w:cstheme="minorHAnsi"/>
                <w:b/>
                <w:position w:val="2"/>
                <w:sz w:val="22"/>
                <w:szCs w:val="22"/>
              </w:rPr>
              <w:t>ER</w:t>
            </w:r>
            <w:r w:rsidRPr="00B52921">
              <w:rPr>
                <w:rFonts w:asciiTheme="minorHAnsi" w:eastAsia="Microsoft New Tai Lue" w:hAnsiTheme="minorHAnsi" w:cstheme="minorHAnsi"/>
                <w:b/>
                <w:spacing w:val="31"/>
                <w:position w:val="2"/>
                <w:sz w:val="22"/>
                <w:szCs w:val="22"/>
              </w:rPr>
              <w:t xml:space="preserve"> </w:t>
            </w:r>
            <w:r w:rsidRPr="00B52921">
              <w:rPr>
                <w:rFonts w:asciiTheme="minorHAnsi" w:eastAsia="Microsoft New Tai Lue" w:hAnsiTheme="minorHAnsi" w:cstheme="minorHAnsi"/>
                <w:b/>
                <w:w w:val="103"/>
                <w:position w:val="2"/>
                <w:sz w:val="22"/>
                <w:szCs w:val="22"/>
              </w:rPr>
              <w:t>GE</w:t>
            </w:r>
            <w:r w:rsidRPr="00B52921">
              <w:rPr>
                <w:rFonts w:asciiTheme="minorHAnsi" w:eastAsia="Microsoft New Tai Lue" w:hAnsiTheme="minorHAnsi" w:cstheme="minorHAnsi"/>
                <w:b/>
                <w:spacing w:val="1"/>
                <w:w w:val="103"/>
                <w:position w:val="2"/>
                <w:sz w:val="22"/>
                <w:szCs w:val="22"/>
              </w:rPr>
              <w:t>N</w:t>
            </w:r>
            <w:r w:rsidRPr="00B52921">
              <w:rPr>
                <w:rFonts w:asciiTheme="minorHAnsi" w:eastAsia="Microsoft New Tai Lue" w:hAnsiTheme="minorHAnsi" w:cstheme="minorHAnsi"/>
                <w:b/>
                <w:spacing w:val="-2"/>
                <w:w w:val="103"/>
                <w:position w:val="2"/>
                <w:sz w:val="22"/>
                <w:szCs w:val="22"/>
              </w:rPr>
              <w:t>A</w:t>
            </w:r>
            <w:r w:rsidRPr="00B52921">
              <w:rPr>
                <w:rFonts w:asciiTheme="minorHAnsi" w:eastAsia="Microsoft New Tai Lue" w:hAnsiTheme="minorHAnsi" w:cstheme="minorHAnsi"/>
                <w:b/>
                <w:w w:val="103"/>
                <w:position w:val="2"/>
                <w:sz w:val="22"/>
                <w:szCs w:val="22"/>
              </w:rPr>
              <w:t>P</w:t>
            </w:r>
          </w:p>
        </w:tc>
        <w:tc>
          <w:tcPr>
            <w:tcW w:w="1138" w:type="dxa"/>
            <w:shd w:val="clear" w:color="auto" w:fill="92D050"/>
            <w:vAlign w:val="center"/>
          </w:tcPr>
          <w:p w:rsidR="00CF2859" w:rsidRPr="00B52921" w:rsidRDefault="00CF2859" w:rsidP="00B52921">
            <w:pPr>
              <w:spacing w:before="11" w:line="360" w:lineRule="auto"/>
              <w:ind w:left="387" w:right="368"/>
              <w:jc w:val="center"/>
              <w:rPr>
                <w:rFonts w:asciiTheme="minorHAnsi" w:eastAsia="Microsoft New Tai Lue" w:hAnsiTheme="minorHAnsi" w:cstheme="minorHAnsi"/>
                <w:sz w:val="22"/>
                <w:szCs w:val="22"/>
              </w:rPr>
            </w:pPr>
            <w:r w:rsidRPr="00B52921">
              <w:rPr>
                <w:rFonts w:asciiTheme="minorHAnsi" w:eastAsia="Microsoft New Tai Lue" w:hAnsiTheme="minorHAnsi" w:cstheme="minorHAnsi"/>
                <w:b/>
                <w:spacing w:val="-1"/>
                <w:w w:val="103"/>
                <w:sz w:val="22"/>
                <w:szCs w:val="22"/>
              </w:rPr>
              <w:t>17</w:t>
            </w:r>
          </w:p>
        </w:tc>
      </w:tr>
    </w:tbl>
    <w:p w:rsidR="0070094E" w:rsidRPr="00AC42C2" w:rsidRDefault="0070094E">
      <w:pPr>
        <w:ind w:left="153"/>
        <w:rPr>
          <w:rFonts w:asciiTheme="minorHAnsi" w:eastAsia="Microsoft New Tai Lue" w:hAnsiTheme="minorHAnsi" w:cstheme="minorHAnsi"/>
          <w:sz w:val="24"/>
          <w:szCs w:val="24"/>
        </w:rPr>
      </w:pPr>
    </w:p>
    <w:tbl>
      <w:tblPr>
        <w:tblStyle w:val="TableGrid"/>
        <w:tblW w:w="0" w:type="auto"/>
        <w:tblInd w:w="6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36"/>
        <w:gridCol w:w="3861"/>
        <w:gridCol w:w="4252"/>
      </w:tblGrid>
      <w:tr w:rsidR="00167AE1" w:rsidRPr="00AC42C2" w:rsidTr="00AC42C2">
        <w:tc>
          <w:tcPr>
            <w:tcW w:w="3936" w:type="dxa"/>
          </w:tcPr>
          <w:p w:rsidR="00167AE1" w:rsidRPr="00AC42C2" w:rsidRDefault="00167AE1">
            <w:pPr>
              <w:spacing w:before="52"/>
              <w:ind w:left="284" w:right="-30"/>
              <w:rPr>
                <w:rFonts w:asciiTheme="minorHAnsi" w:eastAsia="Arial" w:hAnsiTheme="minorHAnsi" w:cstheme="minorHAnsi"/>
                <w:sz w:val="24"/>
                <w:szCs w:val="24"/>
              </w:rPr>
            </w:pPr>
            <w:proofErr w:type="spellStart"/>
            <w:r w:rsidRPr="00AC42C2">
              <w:rPr>
                <w:rFonts w:asciiTheme="minorHAnsi" w:eastAsia="Arial" w:hAnsiTheme="minorHAnsi" w:cstheme="minorHAnsi"/>
                <w:sz w:val="24"/>
                <w:szCs w:val="24"/>
              </w:rPr>
              <w:t>Mengetahui</w:t>
            </w:r>
            <w:proofErr w:type="spellEnd"/>
          </w:p>
          <w:p w:rsidR="00167AE1" w:rsidRPr="00AC42C2" w:rsidRDefault="00167AE1">
            <w:pPr>
              <w:ind w:left="284" w:right="-30"/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C42C2">
              <w:rPr>
                <w:rFonts w:asciiTheme="minorHAnsi" w:hAnsiTheme="minorHAnsi" w:cstheme="minorHAnsi"/>
                <w:noProof/>
                <w:sz w:val="24"/>
                <w:szCs w:val="24"/>
              </w:rPr>
              <w:drawing>
                <wp:anchor distT="0" distB="0" distL="114300" distR="114300" simplePos="0" relativeHeight="251658752" behindDoc="1" locked="0" layoutInCell="1" allowOverlap="1" wp14:anchorId="42D5130D" wp14:editId="0348B1EB">
                  <wp:simplePos x="0" y="0"/>
                  <wp:positionH relativeFrom="column">
                    <wp:posOffset>90805</wp:posOffset>
                  </wp:positionH>
                  <wp:positionV relativeFrom="paragraph">
                    <wp:posOffset>133350</wp:posOffset>
                  </wp:positionV>
                  <wp:extent cx="1751965" cy="1263650"/>
                  <wp:effectExtent l="0" t="0" r="0" b="0"/>
                  <wp:wrapNone/>
                  <wp:docPr id="4" name="Picture 4" descr="IRSADA REMOVED FIX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IRSADA REMOVED FIX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51965" cy="12636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AC42C2">
              <w:rPr>
                <w:rFonts w:asciiTheme="minorHAnsi" w:hAnsiTheme="minorHAnsi" w:cstheme="minorHAnsi"/>
                <w:noProof/>
                <w:sz w:val="24"/>
                <w:szCs w:val="24"/>
              </w:rPr>
              <w:drawing>
                <wp:anchor distT="0" distB="0" distL="114300" distR="114300" simplePos="0" relativeHeight="251656704" behindDoc="1" locked="0" layoutInCell="1" allowOverlap="1" wp14:anchorId="16DE2FD5" wp14:editId="64DDBF58">
                  <wp:simplePos x="0" y="0"/>
                  <wp:positionH relativeFrom="column">
                    <wp:posOffset>-184785</wp:posOffset>
                  </wp:positionH>
                  <wp:positionV relativeFrom="paragraph">
                    <wp:posOffset>137795</wp:posOffset>
                  </wp:positionV>
                  <wp:extent cx="1148080" cy="1148080"/>
                  <wp:effectExtent l="0" t="0" r="0" b="0"/>
                  <wp:wrapNone/>
                  <wp:docPr id="3" name="Picture 3" descr="STEMPEL MT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STEMPEL MT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8080" cy="114808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proofErr w:type="spellStart"/>
            <w:r w:rsidRPr="00AC42C2">
              <w:rPr>
                <w:rFonts w:asciiTheme="minorHAnsi" w:eastAsia="Arial" w:hAnsiTheme="minorHAnsi" w:cstheme="minorHAnsi"/>
                <w:sz w:val="24"/>
                <w:szCs w:val="24"/>
              </w:rPr>
              <w:t>K</w:t>
            </w:r>
            <w:r w:rsidRPr="00AC42C2">
              <w:rPr>
                <w:rFonts w:asciiTheme="minorHAnsi" w:eastAsia="Arial" w:hAnsiTheme="minorHAnsi" w:cstheme="minorHAnsi"/>
                <w:spacing w:val="-2"/>
                <w:sz w:val="24"/>
                <w:szCs w:val="24"/>
              </w:rPr>
              <w:t>e</w:t>
            </w:r>
            <w:r w:rsidRPr="00AC42C2">
              <w:rPr>
                <w:rFonts w:asciiTheme="minorHAnsi" w:eastAsia="Arial" w:hAnsiTheme="minorHAnsi" w:cstheme="minorHAnsi"/>
                <w:spacing w:val="-1"/>
                <w:sz w:val="24"/>
                <w:szCs w:val="24"/>
              </w:rPr>
              <w:t>pa</w:t>
            </w:r>
            <w:r w:rsidRPr="00AC42C2">
              <w:rPr>
                <w:rFonts w:asciiTheme="minorHAnsi" w:eastAsia="Arial" w:hAnsiTheme="minorHAnsi" w:cstheme="minorHAnsi"/>
                <w:spacing w:val="3"/>
                <w:sz w:val="24"/>
                <w:szCs w:val="24"/>
              </w:rPr>
              <w:t>l</w:t>
            </w:r>
            <w:r w:rsidRPr="00AC42C2">
              <w:rPr>
                <w:rFonts w:asciiTheme="minorHAnsi" w:eastAsia="Arial" w:hAnsiTheme="minorHAnsi" w:cstheme="minorHAnsi"/>
                <w:sz w:val="24"/>
                <w:szCs w:val="24"/>
              </w:rPr>
              <w:t>a</w:t>
            </w:r>
            <w:proofErr w:type="spellEnd"/>
            <w:r w:rsidRPr="00AC42C2">
              <w:rPr>
                <w:rFonts w:asciiTheme="minorHAnsi" w:eastAsia="Arial" w:hAnsiTheme="minorHAnsi" w:cstheme="minorHAnsi"/>
                <w:spacing w:val="-12"/>
                <w:sz w:val="24"/>
                <w:szCs w:val="24"/>
              </w:rPr>
              <w:t xml:space="preserve"> </w:t>
            </w:r>
            <w:r w:rsidRPr="00AC42C2">
              <w:rPr>
                <w:rFonts w:asciiTheme="minorHAnsi" w:eastAsia="Arial" w:hAnsiTheme="minorHAnsi" w:cstheme="minorHAnsi"/>
                <w:sz w:val="24"/>
                <w:szCs w:val="24"/>
              </w:rPr>
              <w:t>M</w:t>
            </w:r>
            <w:r w:rsidRPr="00AC42C2">
              <w:rPr>
                <w:rFonts w:asciiTheme="minorHAnsi" w:eastAsia="Arial" w:hAnsiTheme="minorHAnsi" w:cstheme="minorHAnsi"/>
                <w:spacing w:val="1"/>
                <w:sz w:val="24"/>
                <w:szCs w:val="24"/>
              </w:rPr>
              <w:t>T</w:t>
            </w:r>
            <w:r w:rsidRPr="00AC42C2">
              <w:rPr>
                <w:rFonts w:asciiTheme="minorHAnsi" w:eastAsia="Arial" w:hAnsiTheme="minorHAnsi" w:cstheme="minorHAnsi"/>
                <w:sz w:val="24"/>
                <w:szCs w:val="24"/>
              </w:rPr>
              <w:t>s</w:t>
            </w:r>
            <w:r w:rsidRPr="00AC42C2">
              <w:rPr>
                <w:rFonts w:asciiTheme="minorHAnsi" w:eastAsia="Arial" w:hAnsiTheme="minorHAnsi" w:cstheme="minorHAnsi"/>
                <w:spacing w:val="-10"/>
                <w:sz w:val="24"/>
                <w:szCs w:val="24"/>
              </w:rPr>
              <w:t xml:space="preserve"> </w:t>
            </w:r>
            <w:proofErr w:type="spellStart"/>
            <w:r w:rsidRPr="00AC42C2">
              <w:rPr>
                <w:rFonts w:asciiTheme="minorHAnsi" w:eastAsia="Arial" w:hAnsiTheme="minorHAnsi" w:cstheme="minorHAnsi"/>
                <w:sz w:val="24"/>
                <w:szCs w:val="24"/>
              </w:rPr>
              <w:t>B</w:t>
            </w:r>
            <w:r w:rsidRPr="00AC42C2">
              <w:rPr>
                <w:rFonts w:asciiTheme="minorHAnsi" w:eastAsia="Arial" w:hAnsiTheme="minorHAnsi" w:cstheme="minorHAnsi"/>
                <w:spacing w:val="-2"/>
                <w:sz w:val="24"/>
                <w:szCs w:val="24"/>
              </w:rPr>
              <w:t>u</w:t>
            </w:r>
            <w:r w:rsidRPr="00AC42C2">
              <w:rPr>
                <w:rFonts w:asciiTheme="minorHAnsi" w:eastAsia="Arial" w:hAnsiTheme="minorHAnsi" w:cstheme="minorHAnsi"/>
                <w:spacing w:val="-4"/>
                <w:sz w:val="24"/>
                <w:szCs w:val="24"/>
              </w:rPr>
              <w:t>s</w:t>
            </w:r>
            <w:r w:rsidRPr="00AC42C2">
              <w:rPr>
                <w:rFonts w:asciiTheme="minorHAnsi" w:eastAsia="Arial" w:hAnsiTheme="minorHAnsi" w:cstheme="minorHAnsi"/>
                <w:spacing w:val="1"/>
                <w:sz w:val="24"/>
                <w:szCs w:val="24"/>
              </w:rPr>
              <w:t>t</w:t>
            </w:r>
            <w:r w:rsidRPr="00AC42C2">
              <w:rPr>
                <w:rFonts w:asciiTheme="minorHAnsi" w:eastAsia="Arial" w:hAnsiTheme="minorHAnsi" w:cstheme="minorHAnsi"/>
                <w:sz w:val="24"/>
                <w:szCs w:val="24"/>
              </w:rPr>
              <w:t>anul</w:t>
            </w:r>
            <w:proofErr w:type="spellEnd"/>
            <w:r w:rsidRPr="00AC42C2">
              <w:rPr>
                <w:rFonts w:asciiTheme="minorHAnsi" w:eastAsia="Arial" w:hAnsiTheme="minorHAnsi" w:cstheme="minorHAnsi"/>
                <w:sz w:val="24"/>
                <w:szCs w:val="24"/>
              </w:rPr>
              <w:t xml:space="preserve"> </w:t>
            </w:r>
            <w:proofErr w:type="spellStart"/>
            <w:r w:rsidRPr="00AC42C2">
              <w:rPr>
                <w:rFonts w:asciiTheme="minorHAnsi" w:eastAsia="Arial" w:hAnsiTheme="minorHAnsi" w:cstheme="minorHAnsi"/>
                <w:sz w:val="24"/>
                <w:szCs w:val="24"/>
              </w:rPr>
              <w:t>Ulum</w:t>
            </w:r>
            <w:proofErr w:type="spellEnd"/>
          </w:p>
          <w:p w:rsidR="00167AE1" w:rsidRPr="00AC42C2" w:rsidRDefault="00167AE1">
            <w:pPr>
              <w:spacing w:line="276" w:lineRule="auto"/>
              <w:ind w:left="284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861" w:type="dxa"/>
          </w:tcPr>
          <w:p w:rsidR="00167AE1" w:rsidRPr="00AC42C2" w:rsidRDefault="00167AE1">
            <w:pPr>
              <w:spacing w:line="276" w:lineRule="auto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4252" w:type="dxa"/>
            <w:hideMark/>
          </w:tcPr>
          <w:p w:rsidR="00167AE1" w:rsidRPr="00AC42C2" w:rsidRDefault="00167AE1">
            <w:pPr>
              <w:spacing w:line="276" w:lineRule="auto"/>
              <w:ind w:left="175"/>
              <w:rPr>
                <w:rFonts w:asciiTheme="minorHAnsi" w:eastAsia="Arial" w:hAnsiTheme="minorHAnsi" w:cstheme="minorHAnsi"/>
                <w:sz w:val="24"/>
                <w:szCs w:val="24"/>
              </w:rPr>
            </w:pPr>
            <w:proofErr w:type="spellStart"/>
            <w:r w:rsidRPr="00AC42C2">
              <w:rPr>
                <w:rFonts w:asciiTheme="minorHAnsi" w:eastAsia="Arial" w:hAnsiTheme="minorHAnsi" w:cstheme="minorHAnsi"/>
                <w:sz w:val="24"/>
                <w:szCs w:val="24"/>
              </w:rPr>
              <w:t>Blitar</w:t>
            </w:r>
            <w:proofErr w:type="spellEnd"/>
            <w:r w:rsidRPr="00AC42C2">
              <w:rPr>
                <w:rFonts w:asciiTheme="minorHAnsi" w:eastAsia="Arial" w:hAnsiTheme="minorHAnsi" w:cstheme="minorHAnsi"/>
                <w:sz w:val="24"/>
                <w:szCs w:val="24"/>
              </w:rPr>
              <w:t xml:space="preserve">, 1 </w:t>
            </w:r>
            <w:proofErr w:type="spellStart"/>
            <w:r w:rsidRPr="00AC42C2">
              <w:rPr>
                <w:rFonts w:asciiTheme="minorHAnsi" w:eastAsia="Arial" w:hAnsiTheme="minorHAnsi" w:cstheme="minorHAnsi"/>
                <w:sz w:val="24"/>
                <w:szCs w:val="24"/>
              </w:rPr>
              <w:t>Juli</w:t>
            </w:r>
            <w:proofErr w:type="spellEnd"/>
            <w:r w:rsidRPr="00AC42C2">
              <w:rPr>
                <w:rFonts w:asciiTheme="minorHAnsi" w:eastAsia="Arial" w:hAnsiTheme="minorHAnsi" w:cstheme="minorHAnsi"/>
                <w:sz w:val="24"/>
                <w:szCs w:val="24"/>
              </w:rPr>
              <w:t xml:space="preserve"> 2025</w:t>
            </w:r>
          </w:p>
          <w:p w:rsidR="00167AE1" w:rsidRPr="00AC42C2" w:rsidRDefault="00167AE1">
            <w:pPr>
              <w:spacing w:line="276" w:lineRule="auto"/>
              <w:ind w:left="175"/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C42C2">
              <w:rPr>
                <w:rFonts w:asciiTheme="minorHAnsi" w:eastAsia="Arial" w:hAnsiTheme="minorHAnsi" w:cstheme="minorHAnsi"/>
                <w:sz w:val="24"/>
                <w:szCs w:val="24"/>
              </w:rPr>
              <w:t xml:space="preserve">Guru Mata </w:t>
            </w:r>
            <w:proofErr w:type="spellStart"/>
            <w:r w:rsidRPr="00AC42C2">
              <w:rPr>
                <w:rFonts w:asciiTheme="minorHAnsi" w:eastAsia="Arial" w:hAnsiTheme="minorHAnsi" w:cstheme="minorHAnsi"/>
                <w:sz w:val="24"/>
                <w:szCs w:val="24"/>
              </w:rPr>
              <w:t>Pelajaran</w:t>
            </w:r>
            <w:proofErr w:type="spellEnd"/>
            <w:r w:rsidRPr="00AC42C2">
              <w:rPr>
                <w:rFonts w:asciiTheme="minorHAnsi" w:eastAsia="Arial" w:hAnsiTheme="minorHAnsi" w:cstheme="minorHAnsi"/>
                <w:sz w:val="24"/>
                <w:szCs w:val="24"/>
              </w:rPr>
              <w:t xml:space="preserve"> </w:t>
            </w:r>
            <w:proofErr w:type="spellStart"/>
            <w:r w:rsidRPr="00AC42C2">
              <w:rPr>
                <w:rFonts w:asciiTheme="minorHAnsi" w:eastAsia="Arial" w:hAnsiTheme="minorHAnsi" w:cstheme="minorHAnsi"/>
                <w:sz w:val="24"/>
                <w:szCs w:val="24"/>
              </w:rPr>
              <w:t>Aswaja</w:t>
            </w:r>
            <w:proofErr w:type="spellEnd"/>
          </w:p>
          <w:p w:rsidR="00167AE1" w:rsidRPr="00AC42C2" w:rsidRDefault="00167AE1">
            <w:pPr>
              <w:spacing w:line="276" w:lineRule="auto"/>
              <w:ind w:left="175"/>
              <w:rPr>
                <w:rFonts w:asciiTheme="minorHAnsi" w:hAnsiTheme="minorHAnsi" w:cstheme="minorHAnsi"/>
                <w:sz w:val="24"/>
                <w:szCs w:val="24"/>
              </w:rPr>
            </w:pPr>
            <w:r w:rsidRPr="00AC42C2">
              <w:rPr>
                <w:rFonts w:asciiTheme="minorHAnsi" w:hAnsiTheme="minorHAnsi" w:cstheme="minorHAnsi"/>
                <w:noProof/>
                <w:sz w:val="24"/>
                <w:szCs w:val="24"/>
              </w:rPr>
              <w:drawing>
                <wp:anchor distT="0" distB="0" distL="114300" distR="114300" simplePos="0" relativeHeight="251657728" behindDoc="1" locked="0" layoutInCell="1" allowOverlap="1" wp14:anchorId="2A026FF5" wp14:editId="3A8DCD71">
                  <wp:simplePos x="0" y="0"/>
                  <wp:positionH relativeFrom="column">
                    <wp:posOffset>120015</wp:posOffset>
                  </wp:positionH>
                  <wp:positionV relativeFrom="paragraph">
                    <wp:posOffset>15240</wp:posOffset>
                  </wp:positionV>
                  <wp:extent cx="1673225" cy="1069975"/>
                  <wp:effectExtent l="0" t="0" r="0" b="0"/>
                  <wp:wrapNone/>
                  <wp:docPr id="2" name="Picture 2" descr="20251127_115301_00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20251127_115301_000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094" t="38411" r="34404" b="254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3225" cy="10699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167AE1" w:rsidRPr="00AC42C2" w:rsidTr="00AC42C2">
        <w:tc>
          <w:tcPr>
            <w:tcW w:w="3936" w:type="dxa"/>
          </w:tcPr>
          <w:p w:rsidR="00167AE1" w:rsidRPr="00AC42C2" w:rsidRDefault="00167AE1">
            <w:pPr>
              <w:spacing w:line="276" w:lineRule="auto"/>
              <w:ind w:left="284"/>
              <w:rPr>
                <w:rFonts w:asciiTheme="minorHAnsi" w:hAnsiTheme="minorHAnsi" w:cstheme="minorHAnsi"/>
                <w:sz w:val="24"/>
                <w:szCs w:val="24"/>
              </w:rPr>
            </w:pPr>
          </w:p>
          <w:p w:rsidR="00167AE1" w:rsidRPr="00AC42C2" w:rsidRDefault="00167AE1">
            <w:pPr>
              <w:spacing w:line="276" w:lineRule="auto"/>
              <w:rPr>
                <w:rFonts w:asciiTheme="minorHAnsi" w:hAnsiTheme="minorHAnsi" w:cstheme="minorHAnsi"/>
                <w:sz w:val="24"/>
                <w:szCs w:val="24"/>
              </w:rPr>
            </w:pPr>
          </w:p>
          <w:p w:rsidR="00167AE1" w:rsidRPr="00AC42C2" w:rsidRDefault="00167AE1">
            <w:pPr>
              <w:spacing w:line="276" w:lineRule="auto"/>
              <w:rPr>
                <w:rFonts w:asciiTheme="minorHAnsi" w:hAnsiTheme="minorHAnsi" w:cstheme="minorHAnsi"/>
                <w:sz w:val="24"/>
                <w:szCs w:val="24"/>
              </w:rPr>
            </w:pPr>
          </w:p>
          <w:p w:rsidR="00167AE1" w:rsidRPr="00AC42C2" w:rsidRDefault="00167AE1">
            <w:pPr>
              <w:spacing w:line="276" w:lineRule="auto"/>
              <w:ind w:left="284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861" w:type="dxa"/>
          </w:tcPr>
          <w:p w:rsidR="00167AE1" w:rsidRPr="00AC42C2" w:rsidRDefault="00167AE1">
            <w:pPr>
              <w:spacing w:line="276" w:lineRule="auto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4252" w:type="dxa"/>
          </w:tcPr>
          <w:p w:rsidR="00167AE1" w:rsidRPr="00AC42C2" w:rsidRDefault="00167AE1">
            <w:pPr>
              <w:spacing w:line="276" w:lineRule="auto"/>
              <w:ind w:left="175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167AE1" w:rsidRPr="00AC42C2" w:rsidTr="00AC42C2">
        <w:tc>
          <w:tcPr>
            <w:tcW w:w="3936" w:type="dxa"/>
            <w:hideMark/>
          </w:tcPr>
          <w:p w:rsidR="00167AE1" w:rsidRPr="00AC42C2" w:rsidRDefault="00167AE1">
            <w:pPr>
              <w:spacing w:line="276" w:lineRule="auto"/>
              <w:ind w:left="284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AC42C2">
              <w:rPr>
                <w:rFonts w:asciiTheme="minorHAnsi" w:hAnsiTheme="minorHAnsi" w:cstheme="minorHAnsi"/>
                <w:b/>
                <w:sz w:val="24"/>
                <w:szCs w:val="24"/>
              </w:rPr>
              <w:t>IRSADA FITRI ZULKARNAIN, S.S</w:t>
            </w:r>
          </w:p>
        </w:tc>
        <w:tc>
          <w:tcPr>
            <w:tcW w:w="3861" w:type="dxa"/>
          </w:tcPr>
          <w:p w:rsidR="00167AE1" w:rsidRPr="00AC42C2" w:rsidRDefault="00167AE1">
            <w:pPr>
              <w:spacing w:line="276" w:lineRule="auto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</w:tc>
        <w:tc>
          <w:tcPr>
            <w:tcW w:w="4252" w:type="dxa"/>
            <w:hideMark/>
          </w:tcPr>
          <w:p w:rsidR="00167AE1" w:rsidRPr="00AC42C2" w:rsidRDefault="00167AE1">
            <w:pPr>
              <w:spacing w:line="276" w:lineRule="auto"/>
              <w:ind w:left="175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AC42C2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ALWI FIKRI KAFABIHI MUBAROK, </w:t>
            </w:r>
            <w:proofErr w:type="spellStart"/>
            <w:r w:rsidRPr="00AC42C2">
              <w:rPr>
                <w:rFonts w:asciiTheme="minorHAnsi" w:hAnsiTheme="minorHAnsi" w:cstheme="minorHAnsi"/>
                <w:b/>
                <w:sz w:val="24"/>
                <w:szCs w:val="24"/>
              </w:rPr>
              <w:t>S.Pd</w:t>
            </w:r>
            <w:proofErr w:type="spellEnd"/>
          </w:p>
        </w:tc>
      </w:tr>
    </w:tbl>
    <w:p w:rsidR="00AC42C2" w:rsidRPr="00AC42C2" w:rsidRDefault="00AC42C2" w:rsidP="00167AE1">
      <w:pPr>
        <w:rPr>
          <w:rFonts w:asciiTheme="minorHAnsi" w:eastAsia="Microsoft New Tai Lue" w:hAnsiTheme="minorHAnsi" w:cstheme="minorHAnsi"/>
          <w:sz w:val="24"/>
          <w:szCs w:val="24"/>
        </w:rPr>
      </w:pPr>
      <w:r w:rsidRPr="00AC42C2">
        <w:rPr>
          <w:rFonts w:asciiTheme="minorHAnsi" w:eastAsia="Microsoft New Tai Lue" w:hAnsiTheme="minorHAnsi" w:cstheme="minorHAnsi"/>
          <w:sz w:val="24"/>
          <w:szCs w:val="24"/>
        </w:rPr>
        <w:br w:type="page"/>
      </w:r>
    </w:p>
    <w:p w:rsidR="00AC42C2" w:rsidRPr="00AC42C2" w:rsidRDefault="00AC42C2" w:rsidP="00AC42C2">
      <w:pPr>
        <w:jc w:val="center"/>
        <w:rPr>
          <w:rFonts w:asciiTheme="minorHAnsi" w:eastAsia="Arial Black" w:hAnsiTheme="minorHAnsi" w:cstheme="minorHAnsi"/>
          <w:b/>
          <w:sz w:val="24"/>
          <w:szCs w:val="24"/>
        </w:rPr>
      </w:pPr>
      <w:r w:rsidRPr="00AC42C2">
        <w:rPr>
          <w:rFonts w:asciiTheme="minorHAnsi" w:eastAsia="Arial Black" w:hAnsiTheme="minorHAnsi" w:cstheme="minorHAnsi"/>
          <w:b/>
          <w:sz w:val="24"/>
          <w:szCs w:val="24"/>
        </w:rPr>
        <w:lastRenderedPageBreak/>
        <w:t>PROGRAM SEMESTER MTs BUSTANUL ULUM</w:t>
      </w:r>
    </w:p>
    <w:p w:rsidR="00AC42C2" w:rsidRPr="00AC42C2" w:rsidRDefault="00AC42C2" w:rsidP="00AC42C2">
      <w:pPr>
        <w:rPr>
          <w:rFonts w:asciiTheme="minorHAnsi" w:hAnsiTheme="minorHAnsi" w:cstheme="minorHAnsi"/>
          <w:b/>
          <w:sz w:val="24"/>
          <w:szCs w:val="24"/>
        </w:rPr>
      </w:pPr>
    </w:p>
    <w:p w:rsidR="00AC42C2" w:rsidRPr="00AC42C2" w:rsidRDefault="00AC42C2" w:rsidP="00AC42C2">
      <w:pPr>
        <w:spacing w:line="262" w:lineRule="auto"/>
        <w:ind w:right="-35"/>
        <w:rPr>
          <w:rFonts w:asciiTheme="minorHAnsi" w:eastAsia="Calibri" w:hAnsiTheme="minorHAnsi" w:cstheme="minorHAnsi"/>
          <w:b/>
          <w:w w:val="103"/>
          <w:sz w:val="24"/>
          <w:szCs w:val="24"/>
        </w:rPr>
      </w:pPr>
      <w:r w:rsidRPr="00AC42C2">
        <w:rPr>
          <w:rFonts w:asciiTheme="minorHAnsi" w:eastAsia="Calibri" w:hAnsiTheme="minorHAnsi" w:cstheme="minorHAnsi"/>
          <w:b/>
          <w:spacing w:val="-1"/>
          <w:sz w:val="24"/>
          <w:szCs w:val="24"/>
        </w:rPr>
        <w:t>M</w:t>
      </w:r>
      <w:r w:rsidRPr="00AC42C2">
        <w:rPr>
          <w:rFonts w:asciiTheme="minorHAnsi" w:eastAsia="Calibri" w:hAnsiTheme="minorHAnsi" w:cstheme="minorHAnsi"/>
          <w:b/>
          <w:spacing w:val="1"/>
          <w:sz w:val="24"/>
          <w:szCs w:val="24"/>
        </w:rPr>
        <w:t>at</w:t>
      </w:r>
      <w:r w:rsidRPr="00AC42C2">
        <w:rPr>
          <w:rFonts w:asciiTheme="minorHAnsi" w:eastAsia="Calibri" w:hAnsiTheme="minorHAnsi" w:cstheme="minorHAnsi"/>
          <w:b/>
          <w:sz w:val="24"/>
          <w:szCs w:val="24"/>
        </w:rPr>
        <w:t>a</w:t>
      </w:r>
      <w:r w:rsidRPr="00AC42C2">
        <w:rPr>
          <w:rFonts w:asciiTheme="minorHAnsi" w:eastAsia="Calibri" w:hAnsiTheme="minorHAnsi" w:cstheme="minorHAnsi"/>
          <w:b/>
          <w:spacing w:val="12"/>
          <w:sz w:val="24"/>
          <w:szCs w:val="24"/>
        </w:rPr>
        <w:t xml:space="preserve"> </w:t>
      </w:r>
      <w:proofErr w:type="spellStart"/>
      <w:r w:rsidRPr="00AC42C2">
        <w:rPr>
          <w:rFonts w:asciiTheme="minorHAnsi" w:eastAsia="Calibri" w:hAnsiTheme="minorHAnsi" w:cstheme="minorHAnsi"/>
          <w:b/>
          <w:spacing w:val="1"/>
          <w:sz w:val="24"/>
          <w:szCs w:val="24"/>
        </w:rPr>
        <w:t>P</w:t>
      </w:r>
      <w:r w:rsidRPr="00AC42C2">
        <w:rPr>
          <w:rFonts w:asciiTheme="minorHAnsi" w:eastAsia="Calibri" w:hAnsiTheme="minorHAnsi" w:cstheme="minorHAnsi"/>
          <w:b/>
          <w:spacing w:val="-1"/>
          <w:sz w:val="24"/>
          <w:szCs w:val="24"/>
        </w:rPr>
        <w:t>el</w:t>
      </w:r>
      <w:r w:rsidRPr="00AC42C2">
        <w:rPr>
          <w:rFonts w:asciiTheme="minorHAnsi" w:eastAsia="Calibri" w:hAnsiTheme="minorHAnsi" w:cstheme="minorHAnsi"/>
          <w:b/>
          <w:spacing w:val="1"/>
          <w:sz w:val="24"/>
          <w:szCs w:val="24"/>
        </w:rPr>
        <w:t>aja</w:t>
      </w:r>
      <w:r w:rsidRPr="00AC42C2">
        <w:rPr>
          <w:rFonts w:asciiTheme="minorHAnsi" w:eastAsia="Calibri" w:hAnsiTheme="minorHAnsi" w:cstheme="minorHAnsi"/>
          <w:b/>
          <w:spacing w:val="-1"/>
          <w:sz w:val="24"/>
          <w:szCs w:val="24"/>
        </w:rPr>
        <w:t>r</w:t>
      </w:r>
      <w:r w:rsidRPr="00AC42C2">
        <w:rPr>
          <w:rFonts w:asciiTheme="minorHAnsi" w:eastAsia="Calibri" w:hAnsiTheme="minorHAnsi" w:cstheme="minorHAnsi"/>
          <w:b/>
          <w:spacing w:val="1"/>
          <w:sz w:val="24"/>
          <w:szCs w:val="24"/>
        </w:rPr>
        <w:t>a</w:t>
      </w:r>
      <w:r>
        <w:rPr>
          <w:rFonts w:asciiTheme="minorHAnsi" w:eastAsia="Calibri" w:hAnsiTheme="minorHAnsi" w:cstheme="minorHAnsi"/>
          <w:b/>
          <w:sz w:val="24"/>
          <w:szCs w:val="24"/>
        </w:rPr>
        <w:t>n</w:t>
      </w:r>
      <w:proofErr w:type="spellEnd"/>
      <w:r>
        <w:rPr>
          <w:rFonts w:asciiTheme="minorHAnsi" w:eastAsia="Calibri" w:hAnsiTheme="minorHAnsi" w:cstheme="minorHAnsi"/>
          <w:b/>
          <w:sz w:val="24"/>
          <w:szCs w:val="24"/>
        </w:rPr>
        <w:tab/>
      </w:r>
      <w:r w:rsidRPr="00AC42C2">
        <w:rPr>
          <w:rFonts w:asciiTheme="minorHAnsi" w:eastAsia="Calibri" w:hAnsiTheme="minorHAnsi" w:cstheme="minorHAnsi"/>
          <w:b/>
          <w:sz w:val="24"/>
          <w:szCs w:val="24"/>
        </w:rPr>
        <w:t xml:space="preserve">: </w:t>
      </w:r>
      <w:r w:rsidRPr="00AC42C2">
        <w:rPr>
          <w:rFonts w:asciiTheme="minorHAnsi" w:eastAsia="Calibri" w:hAnsiTheme="minorHAnsi" w:cstheme="minorHAnsi"/>
          <w:b/>
          <w:spacing w:val="-1"/>
          <w:w w:val="102"/>
          <w:sz w:val="24"/>
          <w:szCs w:val="24"/>
        </w:rPr>
        <w:t>ASWAJA</w:t>
      </w:r>
    </w:p>
    <w:p w:rsidR="00AC42C2" w:rsidRPr="00AC42C2" w:rsidRDefault="00AC42C2" w:rsidP="00AC42C2">
      <w:pPr>
        <w:spacing w:line="262" w:lineRule="auto"/>
        <w:ind w:right="-35"/>
        <w:rPr>
          <w:rFonts w:asciiTheme="minorHAnsi" w:eastAsia="Calibri" w:hAnsiTheme="minorHAnsi" w:cstheme="minorHAnsi"/>
          <w:sz w:val="24"/>
          <w:szCs w:val="24"/>
        </w:rPr>
      </w:pPr>
      <w:proofErr w:type="spellStart"/>
      <w:r w:rsidRPr="00AC42C2">
        <w:rPr>
          <w:rFonts w:asciiTheme="minorHAnsi" w:eastAsia="Calibri" w:hAnsiTheme="minorHAnsi" w:cstheme="minorHAnsi"/>
          <w:b/>
          <w:spacing w:val="2"/>
          <w:sz w:val="24"/>
          <w:szCs w:val="24"/>
        </w:rPr>
        <w:t>K</w:t>
      </w:r>
      <w:r w:rsidRPr="00AC42C2">
        <w:rPr>
          <w:rFonts w:asciiTheme="minorHAnsi" w:eastAsia="Calibri" w:hAnsiTheme="minorHAnsi" w:cstheme="minorHAnsi"/>
          <w:b/>
          <w:spacing w:val="-1"/>
          <w:sz w:val="24"/>
          <w:szCs w:val="24"/>
        </w:rPr>
        <w:t>el</w:t>
      </w:r>
      <w:r w:rsidRPr="00AC42C2">
        <w:rPr>
          <w:rFonts w:asciiTheme="minorHAnsi" w:eastAsia="Calibri" w:hAnsiTheme="minorHAnsi" w:cstheme="minorHAnsi"/>
          <w:b/>
          <w:spacing w:val="1"/>
          <w:sz w:val="24"/>
          <w:szCs w:val="24"/>
        </w:rPr>
        <w:t>a</w:t>
      </w:r>
      <w:r w:rsidRPr="00AC42C2">
        <w:rPr>
          <w:rFonts w:asciiTheme="minorHAnsi" w:eastAsia="Calibri" w:hAnsiTheme="minorHAnsi" w:cstheme="minorHAnsi"/>
          <w:b/>
          <w:sz w:val="24"/>
          <w:szCs w:val="24"/>
        </w:rPr>
        <w:t>s</w:t>
      </w:r>
      <w:proofErr w:type="spellEnd"/>
      <w:r w:rsidRPr="00AC42C2">
        <w:rPr>
          <w:rFonts w:asciiTheme="minorHAnsi" w:eastAsia="Calibri" w:hAnsiTheme="minorHAnsi" w:cstheme="minorHAnsi"/>
          <w:b/>
          <w:sz w:val="24"/>
          <w:szCs w:val="24"/>
        </w:rPr>
        <w:tab/>
      </w:r>
      <w:r w:rsidRPr="00AC42C2">
        <w:rPr>
          <w:rFonts w:asciiTheme="minorHAnsi" w:eastAsia="Calibri" w:hAnsiTheme="minorHAnsi" w:cstheme="minorHAnsi"/>
          <w:b/>
          <w:sz w:val="24"/>
          <w:szCs w:val="24"/>
        </w:rPr>
        <w:tab/>
      </w:r>
      <w:r w:rsidRPr="00AC42C2">
        <w:rPr>
          <w:rFonts w:asciiTheme="minorHAnsi" w:eastAsia="Calibri" w:hAnsiTheme="minorHAnsi" w:cstheme="minorHAnsi"/>
          <w:b/>
          <w:sz w:val="24"/>
          <w:szCs w:val="24"/>
        </w:rPr>
        <w:tab/>
        <w:t xml:space="preserve">: </w:t>
      </w:r>
      <w:r w:rsidRPr="00AC42C2">
        <w:rPr>
          <w:rFonts w:asciiTheme="minorHAnsi" w:eastAsia="Calibri" w:hAnsiTheme="minorHAnsi" w:cstheme="minorHAnsi"/>
          <w:b/>
          <w:w w:val="102"/>
          <w:sz w:val="24"/>
          <w:szCs w:val="24"/>
        </w:rPr>
        <w:t>V</w:t>
      </w:r>
      <w:r w:rsidRPr="00AC42C2">
        <w:rPr>
          <w:rFonts w:asciiTheme="minorHAnsi" w:eastAsia="Calibri" w:hAnsiTheme="minorHAnsi" w:cstheme="minorHAnsi"/>
          <w:b/>
          <w:spacing w:val="-2"/>
          <w:w w:val="102"/>
          <w:sz w:val="24"/>
          <w:szCs w:val="24"/>
        </w:rPr>
        <w:t>I</w:t>
      </w:r>
      <w:r w:rsidRPr="00AC42C2">
        <w:rPr>
          <w:rFonts w:asciiTheme="minorHAnsi" w:eastAsia="Calibri" w:hAnsiTheme="minorHAnsi" w:cstheme="minorHAnsi"/>
          <w:b/>
          <w:w w:val="103"/>
          <w:sz w:val="24"/>
          <w:szCs w:val="24"/>
        </w:rPr>
        <w:t>I</w:t>
      </w:r>
    </w:p>
    <w:p w:rsidR="00AC42C2" w:rsidRPr="00AC42C2" w:rsidRDefault="00AC42C2" w:rsidP="00AC42C2">
      <w:pPr>
        <w:spacing w:line="240" w:lineRule="exact"/>
        <w:ind w:right="-35"/>
        <w:rPr>
          <w:rFonts w:asciiTheme="minorHAnsi" w:eastAsia="Calibri" w:hAnsiTheme="minorHAnsi" w:cstheme="minorHAnsi"/>
          <w:sz w:val="24"/>
          <w:szCs w:val="24"/>
        </w:rPr>
      </w:pPr>
      <w:proofErr w:type="spellStart"/>
      <w:r w:rsidRPr="00AC42C2">
        <w:rPr>
          <w:rFonts w:asciiTheme="minorHAnsi" w:eastAsia="Calibri" w:hAnsiTheme="minorHAnsi" w:cstheme="minorHAnsi"/>
          <w:b/>
          <w:spacing w:val="1"/>
          <w:sz w:val="24"/>
          <w:szCs w:val="24"/>
        </w:rPr>
        <w:t>Ta</w:t>
      </w:r>
      <w:r w:rsidRPr="00AC42C2">
        <w:rPr>
          <w:rFonts w:asciiTheme="minorHAnsi" w:eastAsia="Calibri" w:hAnsiTheme="minorHAnsi" w:cstheme="minorHAnsi"/>
          <w:b/>
          <w:sz w:val="24"/>
          <w:szCs w:val="24"/>
        </w:rPr>
        <w:t>hun</w:t>
      </w:r>
      <w:proofErr w:type="spellEnd"/>
      <w:r w:rsidRPr="00AC42C2">
        <w:rPr>
          <w:rFonts w:asciiTheme="minorHAnsi" w:eastAsia="Calibri" w:hAnsiTheme="minorHAnsi" w:cstheme="minorHAnsi"/>
          <w:b/>
          <w:spacing w:val="12"/>
          <w:sz w:val="24"/>
          <w:szCs w:val="24"/>
        </w:rPr>
        <w:t xml:space="preserve"> </w:t>
      </w:r>
      <w:proofErr w:type="spellStart"/>
      <w:r w:rsidRPr="00AC42C2">
        <w:rPr>
          <w:rFonts w:asciiTheme="minorHAnsi" w:eastAsia="Calibri" w:hAnsiTheme="minorHAnsi" w:cstheme="minorHAnsi"/>
          <w:b/>
          <w:spacing w:val="1"/>
          <w:sz w:val="24"/>
          <w:szCs w:val="24"/>
        </w:rPr>
        <w:t>P</w:t>
      </w:r>
      <w:r w:rsidRPr="00AC42C2">
        <w:rPr>
          <w:rFonts w:asciiTheme="minorHAnsi" w:eastAsia="Calibri" w:hAnsiTheme="minorHAnsi" w:cstheme="minorHAnsi"/>
          <w:b/>
          <w:spacing w:val="-1"/>
          <w:sz w:val="24"/>
          <w:szCs w:val="24"/>
        </w:rPr>
        <w:t>el</w:t>
      </w:r>
      <w:r w:rsidRPr="00AC42C2">
        <w:rPr>
          <w:rFonts w:asciiTheme="minorHAnsi" w:eastAsia="Calibri" w:hAnsiTheme="minorHAnsi" w:cstheme="minorHAnsi"/>
          <w:b/>
          <w:spacing w:val="1"/>
          <w:sz w:val="24"/>
          <w:szCs w:val="24"/>
        </w:rPr>
        <w:t>aja</w:t>
      </w:r>
      <w:r w:rsidRPr="00AC42C2">
        <w:rPr>
          <w:rFonts w:asciiTheme="minorHAnsi" w:eastAsia="Calibri" w:hAnsiTheme="minorHAnsi" w:cstheme="minorHAnsi"/>
          <w:b/>
          <w:spacing w:val="-1"/>
          <w:sz w:val="24"/>
          <w:szCs w:val="24"/>
        </w:rPr>
        <w:t>r</w:t>
      </w:r>
      <w:r w:rsidRPr="00AC42C2">
        <w:rPr>
          <w:rFonts w:asciiTheme="minorHAnsi" w:eastAsia="Calibri" w:hAnsiTheme="minorHAnsi" w:cstheme="minorHAnsi"/>
          <w:b/>
          <w:spacing w:val="1"/>
          <w:sz w:val="24"/>
          <w:szCs w:val="24"/>
        </w:rPr>
        <w:t>a</w:t>
      </w:r>
      <w:r w:rsidRPr="00AC42C2">
        <w:rPr>
          <w:rFonts w:asciiTheme="minorHAnsi" w:eastAsia="Calibri" w:hAnsiTheme="minorHAnsi" w:cstheme="minorHAnsi"/>
          <w:b/>
          <w:sz w:val="24"/>
          <w:szCs w:val="24"/>
        </w:rPr>
        <w:t>n</w:t>
      </w:r>
      <w:proofErr w:type="spellEnd"/>
      <w:r w:rsidRPr="00AC42C2">
        <w:rPr>
          <w:rFonts w:asciiTheme="minorHAnsi" w:eastAsia="Calibri" w:hAnsiTheme="minorHAnsi" w:cstheme="minorHAnsi"/>
          <w:b/>
          <w:sz w:val="24"/>
          <w:szCs w:val="24"/>
        </w:rPr>
        <w:tab/>
        <w:t>:</w:t>
      </w:r>
      <w:r w:rsidRPr="00AC42C2">
        <w:rPr>
          <w:rFonts w:asciiTheme="minorHAnsi" w:eastAsia="Calibri" w:hAnsiTheme="minorHAnsi" w:cstheme="minorHAnsi"/>
          <w:b/>
          <w:spacing w:val="3"/>
          <w:sz w:val="24"/>
          <w:szCs w:val="24"/>
        </w:rPr>
        <w:t xml:space="preserve"> </w:t>
      </w:r>
      <w:r w:rsidRPr="00AC42C2">
        <w:rPr>
          <w:rFonts w:asciiTheme="minorHAnsi" w:eastAsia="Calibri" w:hAnsiTheme="minorHAnsi" w:cstheme="minorHAnsi"/>
          <w:b/>
          <w:spacing w:val="-2"/>
          <w:w w:val="103"/>
          <w:sz w:val="24"/>
          <w:szCs w:val="24"/>
        </w:rPr>
        <w:t>2</w:t>
      </w:r>
      <w:r w:rsidRPr="00AC42C2">
        <w:rPr>
          <w:rFonts w:asciiTheme="minorHAnsi" w:eastAsia="Calibri" w:hAnsiTheme="minorHAnsi" w:cstheme="minorHAnsi"/>
          <w:b/>
          <w:spacing w:val="-1"/>
          <w:w w:val="103"/>
          <w:sz w:val="24"/>
          <w:szCs w:val="24"/>
        </w:rPr>
        <w:t>025/202</w:t>
      </w:r>
      <w:r w:rsidRPr="00AC42C2">
        <w:rPr>
          <w:rFonts w:asciiTheme="minorHAnsi" w:eastAsia="Calibri" w:hAnsiTheme="minorHAnsi" w:cstheme="minorHAnsi"/>
          <w:b/>
          <w:w w:val="103"/>
          <w:sz w:val="24"/>
          <w:szCs w:val="24"/>
        </w:rPr>
        <w:t>6 (GENAP)</w:t>
      </w:r>
    </w:p>
    <w:p w:rsidR="00AC42C2" w:rsidRPr="00AC42C2" w:rsidRDefault="00AC42C2" w:rsidP="00AC42C2">
      <w:pPr>
        <w:rPr>
          <w:rFonts w:asciiTheme="minorHAnsi" w:hAnsiTheme="minorHAnsi" w:cstheme="minorHAnsi"/>
          <w:sz w:val="24"/>
          <w:szCs w:val="24"/>
        </w:rPr>
      </w:pPr>
    </w:p>
    <w:tbl>
      <w:tblPr>
        <w:tblW w:w="15224" w:type="dxa"/>
        <w:tblInd w:w="10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01"/>
        <w:gridCol w:w="5458"/>
        <w:gridCol w:w="1417"/>
        <w:gridCol w:w="399"/>
        <w:gridCol w:w="314"/>
        <w:gridCol w:w="315"/>
        <w:gridCol w:w="315"/>
        <w:gridCol w:w="314"/>
        <w:gridCol w:w="314"/>
        <w:gridCol w:w="314"/>
        <w:gridCol w:w="316"/>
        <w:gridCol w:w="314"/>
        <w:gridCol w:w="314"/>
        <w:gridCol w:w="314"/>
        <w:gridCol w:w="316"/>
        <w:gridCol w:w="314"/>
        <w:gridCol w:w="315"/>
        <w:gridCol w:w="314"/>
        <w:gridCol w:w="314"/>
        <w:gridCol w:w="316"/>
        <w:gridCol w:w="314"/>
        <w:gridCol w:w="314"/>
        <w:gridCol w:w="314"/>
        <w:gridCol w:w="316"/>
        <w:gridCol w:w="314"/>
        <w:gridCol w:w="314"/>
        <w:gridCol w:w="315"/>
        <w:gridCol w:w="315"/>
      </w:tblGrid>
      <w:tr w:rsidR="00AC42C2" w:rsidRPr="00AC42C2" w:rsidTr="00AC42C2">
        <w:trPr>
          <w:trHeight w:val="283"/>
        </w:trPr>
        <w:tc>
          <w:tcPr>
            <w:tcW w:w="5859" w:type="dxa"/>
            <w:gridSpan w:val="2"/>
            <w:vMerge w:val="restart"/>
            <w:tcBorders>
              <w:top w:val="single" w:sz="7" w:space="0" w:color="000000"/>
              <w:left w:val="single" w:sz="7" w:space="0" w:color="000000"/>
              <w:right w:val="single" w:sz="7" w:space="0" w:color="000000"/>
            </w:tcBorders>
            <w:shd w:val="clear" w:color="auto" w:fill="9BBB59" w:themeFill="accent3"/>
            <w:vAlign w:val="center"/>
          </w:tcPr>
          <w:p w:rsidR="00AC42C2" w:rsidRPr="00AC42C2" w:rsidRDefault="00AC42C2" w:rsidP="00057A2E">
            <w:pPr>
              <w:jc w:val="center"/>
              <w:rPr>
                <w:rFonts w:asciiTheme="minorHAnsi" w:eastAsia="Microsoft New Tai Lue" w:hAnsiTheme="minorHAnsi" w:cstheme="minorHAnsi"/>
                <w:b/>
                <w:sz w:val="24"/>
                <w:szCs w:val="24"/>
              </w:rPr>
            </w:pPr>
            <w:r w:rsidRPr="00AC42C2">
              <w:rPr>
                <w:rFonts w:asciiTheme="minorHAnsi" w:eastAsia="Microsoft New Tai Lue" w:hAnsiTheme="minorHAnsi" w:cstheme="minorHAnsi"/>
                <w:b/>
                <w:sz w:val="24"/>
                <w:szCs w:val="24"/>
              </w:rPr>
              <w:t>KOMPETENSI DASAR</w:t>
            </w:r>
          </w:p>
        </w:tc>
        <w:tc>
          <w:tcPr>
            <w:tcW w:w="1417" w:type="dxa"/>
            <w:vMerge w:val="restart"/>
            <w:tcBorders>
              <w:top w:val="single" w:sz="7" w:space="0" w:color="000000"/>
              <w:left w:val="single" w:sz="7" w:space="0" w:color="000000"/>
              <w:right w:val="single" w:sz="7" w:space="0" w:color="000000"/>
            </w:tcBorders>
            <w:shd w:val="clear" w:color="auto" w:fill="9BBB59" w:themeFill="accent3"/>
            <w:vAlign w:val="center"/>
          </w:tcPr>
          <w:p w:rsidR="00AC42C2" w:rsidRPr="00AC42C2" w:rsidRDefault="00AC42C2" w:rsidP="00057A2E">
            <w:pPr>
              <w:jc w:val="center"/>
              <w:rPr>
                <w:rFonts w:asciiTheme="minorHAnsi" w:eastAsia="Microsoft New Tai Lue" w:hAnsiTheme="minorHAnsi" w:cstheme="minorHAnsi"/>
                <w:b/>
                <w:sz w:val="24"/>
                <w:szCs w:val="24"/>
              </w:rPr>
            </w:pPr>
            <w:r w:rsidRPr="00AC42C2">
              <w:rPr>
                <w:rFonts w:asciiTheme="minorHAnsi" w:eastAsia="Microsoft New Tai Lue" w:hAnsiTheme="minorHAnsi" w:cstheme="minorHAnsi"/>
                <w:b/>
                <w:sz w:val="24"/>
                <w:szCs w:val="24"/>
              </w:rPr>
              <w:t>ALOKASI WAKTU</w:t>
            </w:r>
          </w:p>
        </w:tc>
        <w:tc>
          <w:tcPr>
            <w:tcW w:w="7948" w:type="dxa"/>
            <w:gridSpan w:val="25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9BBB59" w:themeFill="accent3"/>
            <w:vAlign w:val="center"/>
          </w:tcPr>
          <w:p w:rsidR="00AC42C2" w:rsidRPr="00AC42C2" w:rsidRDefault="00AC42C2" w:rsidP="00057A2E">
            <w:pPr>
              <w:jc w:val="center"/>
              <w:rPr>
                <w:rFonts w:asciiTheme="minorHAnsi" w:eastAsia="Microsoft New Tai Lue" w:hAnsiTheme="minorHAnsi" w:cstheme="minorHAnsi"/>
                <w:b/>
                <w:sz w:val="24"/>
                <w:szCs w:val="24"/>
              </w:rPr>
            </w:pPr>
            <w:r w:rsidRPr="00AC42C2">
              <w:rPr>
                <w:rFonts w:asciiTheme="minorHAnsi" w:eastAsia="Microsoft New Tai Lue" w:hAnsiTheme="minorHAnsi" w:cstheme="minorHAnsi"/>
                <w:b/>
                <w:sz w:val="24"/>
                <w:szCs w:val="24"/>
              </w:rPr>
              <w:t>BULAN / MINGGU KE</w:t>
            </w:r>
          </w:p>
        </w:tc>
      </w:tr>
      <w:tr w:rsidR="00AC42C2" w:rsidRPr="00AC42C2" w:rsidTr="00AC42C2">
        <w:trPr>
          <w:trHeight w:val="283"/>
        </w:trPr>
        <w:tc>
          <w:tcPr>
            <w:tcW w:w="5859" w:type="dxa"/>
            <w:gridSpan w:val="2"/>
            <w:vMerge/>
            <w:tcBorders>
              <w:left w:val="single" w:sz="7" w:space="0" w:color="000000"/>
              <w:right w:val="single" w:sz="7" w:space="0" w:color="000000"/>
            </w:tcBorders>
            <w:shd w:val="clear" w:color="auto" w:fill="9BBB59" w:themeFill="accent3"/>
            <w:vAlign w:val="center"/>
          </w:tcPr>
          <w:p w:rsidR="00AC42C2" w:rsidRPr="00AC42C2" w:rsidRDefault="00AC42C2" w:rsidP="00057A2E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</w:tc>
        <w:tc>
          <w:tcPr>
            <w:tcW w:w="1417" w:type="dxa"/>
            <w:vMerge/>
            <w:tcBorders>
              <w:left w:val="single" w:sz="7" w:space="0" w:color="000000"/>
              <w:right w:val="single" w:sz="7" w:space="0" w:color="000000"/>
            </w:tcBorders>
            <w:shd w:val="clear" w:color="auto" w:fill="9BBB59" w:themeFill="accent3"/>
            <w:vAlign w:val="center"/>
          </w:tcPr>
          <w:p w:rsidR="00AC42C2" w:rsidRPr="00AC42C2" w:rsidRDefault="00AC42C2" w:rsidP="00057A2E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</w:tc>
        <w:tc>
          <w:tcPr>
            <w:tcW w:w="1343" w:type="dxa"/>
            <w:gridSpan w:val="4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9BBB59" w:themeFill="accent3"/>
            <w:vAlign w:val="center"/>
          </w:tcPr>
          <w:p w:rsidR="00AC42C2" w:rsidRPr="00AC42C2" w:rsidRDefault="00AC42C2" w:rsidP="00057A2E">
            <w:pPr>
              <w:jc w:val="center"/>
              <w:rPr>
                <w:rFonts w:asciiTheme="minorHAnsi" w:eastAsia="Microsoft New Tai Lue" w:hAnsiTheme="minorHAnsi" w:cstheme="minorHAnsi"/>
                <w:b/>
                <w:sz w:val="24"/>
                <w:szCs w:val="24"/>
              </w:rPr>
            </w:pPr>
            <w:r w:rsidRPr="00AC42C2">
              <w:rPr>
                <w:rFonts w:asciiTheme="minorHAnsi" w:eastAsia="Microsoft New Tai Lue" w:hAnsiTheme="minorHAnsi" w:cstheme="minorHAnsi"/>
                <w:b/>
                <w:sz w:val="24"/>
                <w:szCs w:val="24"/>
              </w:rPr>
              <w:t>JANUARI</w:t>
            </w:r>
          </w:p>
        </w:tc>
        <w:tc>
          <w:tcPr>
            <w:tcW w:w="1258" w:type="dxa"/>
            <w:gridSpan w:val="4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9BBB59" w:themeFill="accent3"/>
            <w:vAlign w:val="center"/>
          </w:tcPr>
          <w:p w:rsidR="00AC42C2" w:rsidRPr="00AC42C2" w:rsidRDefault="00AC42C2" w:rsidP="00057A2E">
            <w:pPr>
              <w:jc w:val="center"/>
              <w:rPr>
                <w:rFonts w:asciiTheme="minorHAnsi" w:eastAsia="Microsoft New Tai Lue" w:hAnsiTheme="minorHAnsi" w:cstheme="minorHAnsi"/>
                <w:b/>
                <w:sz w:val="24"/>
                <w:szCs w:val="24"/>
              </w:rPr>
            </w:pPr>
            <w:r w:rsidRPr="00AC42C2">
              <w:rPr>
                <w:rFonts w:asciiTheme="minorHAnsi" w:eastAsia="Microsoft New Tai Lue" w:hAnsiTheme="minorHAnsi" w:cstheme="minorHAnsi"/>
                <w:b/>
                <w:sz w:val="24"/>
                <w:szCs w:val="24"/>
              </w:rPr>
              <w:t>FEBRUARI</w:t>
            </w:r>
          </w:p>
        </w:tc>
        <w:tc>
          <w:tcPr>
            <w:tcW w:w="1258" w:type="dxa"/>
            <w:gridSpan w:val="4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9BBB59" w:themeFill="accent3"/>
            <w:vAlign w:val="center"/>
          </w:tcPr>
          <w:p w:rsidR="00AC42C2" w:rsidRPr="00AC42C2" w:rsidRDefault="00AC42C2" w:rsidP="00057A2E">
            <w:pPr>
              <w:jc w:val="center"/>
              <w:rPr>
                <w:rFonts w:asciiTheme="minorHAnsi" w:eastAsia="Microsoft New Tai Lue" w:hAnsiTheme="minorHAnsi" w:cstheme="minorHAnsi"/>
                <w:b/>
                <w:sz w:val="24"/>
                <w:szCs w:val="24"/>
              </w:rPr>
            </w:pPr>
            <w:r w:rsidRPr="00AC42C2">
              <w:rPr>
                <w:rFonts w:asciiTheme="minorHAnsi" w:eastAsia="Microsoft New Tai Lue" w:hAnsiTheme="minorHAnsi" w:cstheme="minorHAnsi"/>
                <w:b/>
                <w:sz w:val="24"/>
                <w:szCs w:val="24"/>
              </w:rPr>
              <w:t>MARET</w:t>
            </w:r>
          </w:p>
        </w:tc>
        <w:tc>
          <w:tcPr>
            <w:tcW w:w="1573" w:type="dxa"/>
            <w:gridSpan w:val="5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9BBB59" w:themeFill="accent3"/>
            <w:vAlign w:val="center"/>
          </w:tcPr>
          <w:p w:rsidR="00AC42C2" w:rsidRPr="00AC42C2" w:rsidRDefault="00AC42C2" w:rsidP="00057A2E">
            <w:pPr>
              <w:jc w:val="center"/>
              <w:rPr>
                <w:rFonts w:asciiTheme="minorHAnsi" w:eastAsia="Microsoft New Tai Lue" w:hAnsiTheme="minorHAnsi" w:cstheme="minorHAnsi"/>
                <w:b/>
                <w:sz w:val="24"/>
                <w:szCs w:val="24"/>
              </w:rPr>
            </w:pPr>
            <w:r w:rsidRPr="00AC42C2">
              <w:rPr>
                <w:rFonts w:asciiTheme="minorHAnsi" w:eastAsia="Microsoft New Tai Lue" w:hAnsiTheme="minorHAnsi" w:cstheme="minorHAnsi"/>
                <w:b/>
                <w:sz w:val="24"/>
                <w:szCs w:val="24"/>
              </w:rPr>
              <w:t>APRIL</w:t>
            </w:r>
          </w:p>
        </w:tc>
        <w:tc>
          <w:tcPr>
            <w:tcW w:w="1258" w:type="dxa"/>
            <w:gridSpan w:val="4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9BBB59" w:themeFill="accent3"/>
            <w:vAlign w:val="center"/>
          </w:tcPr>
          <w:p w:rsidR="00AC42C2" w:rsidRPr="00AC42C2" w:rsidRDefault="00AC42C2" w:rsidP="00057A2E">
            <w:pPr>
              <w:jc w:val="center"/>
              <w:rPr>
                <w:rFonts w:asciiTheme="minorHAnsi" w:eastAsia="Microsoft New Tai Lue" w:hAnsiTheme="minorHAnsi" w:cstheme="minorHAnsi"/>
                <w:b/>
                <w:sz w:val="24"/>
                <w:szCs w:val="24"/>
              </w:rPr>
            </w:pPr>
            <w:r w:rsidRPr="00AC42C2">
              <w:rPr>
                <w:rFonts w:asciiTheme="minorHAnsi" w:eastAsia="Microsoft New Tai Lue" w:hAnsiTheme="minorHAnsi" w:cstheme="minorHAnsi"/>
                <w:b/>
                <w:sz w:val="24"/>
                <w:szCs w:val="24"/>
              </w:rPr>
              <w:t>MEI</w:t>
            </w:r>
          </w:p>
        </w:tc>
        <w:tc>
          <w:tcPr>
            <w:tcW w:w="1258" w:type="dxa"/>
            <w:gridSpan w:val="4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9BBB59" w:themeFill="accent3"/>
            <w:vAlign w:val="center"/>
          </w:tcPr>
          <w:p w:rsidR="00AC42C2" w:rsidRPr="00AC42C2" w:rsidRDefault="00AC42C2" w:rsidP="00057A2E">
            <w:pPr>
              <w:jc w:val="center"/>
              <w:rPr>
                <w:rFonts w:asciiTheme="minorHAnsi" w:eastAsia="Microsoft New Tai Lue" w:hAnsiTheme="minorHAnsi" w:cstheme="minorHAnsi"/>
                <w:b/>
                <w:sz w:val="24"/>
                <w:szCs w:val="24"/>
              </w:rPr>
            </w:pPr>
            <w:r w:rsidRPr="00AC42C2">
              <w:rPr>
                <w:rFonts w:asciiTheme="minorHAnsi" w:eastAsia="Microsoft New Tai Lue" w:hAnsiTheme="minorHAnsi" w:cstheme="minorHAnsi"/>
                <w:b/>
                <w:sz w:val="24"/>
                <w:szCs w:val="24"/>
              </w:rPr>
              <w:t>JUNI</w:t>
            </w:r>
          </w:p>
        </w:tc>
      </w:tr>
      <w:tr w:rsidR="00AC42C2" w:rsidRPr="00AC42C2" w:rsidTr="00AC42C2">
        <w:trPr>
          <w:trHeight w:val="283"/>
        </w:trPr>
        <w:tc>
          <w:tcPr>
            <w:tcW w:w="5859" w:type="dxa"/>
            <w:gridSpan w:val="2"/>
            <w:vMerge/>
            <w:tcBorders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9BBB59" w:themeFill="accent3"/>
            <w:vAlign w:val="center"/>
          </w:tcPr>
          <w:p w:rsidR="00AC42C2" w:rsidRPr="00AC42C2" w:rsidRDefault="00AC42C2" w:rsidP="00057A2E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</w:tc>
        <w:tc>
          <w:tcPr>
            <w:tcW w:w="1417" w:type="dxa"/>
            <w:vMerge/>
            <w:tcBorders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9BBB59" w:themeFill="accent3"/>
            <w:vAlign w:val="center"/>
          </w:tcPr>
          <w:p w:rsidR="00AC42C2" w:rsidRPr="00AC42C2" w:rsidRDefault="00AC42C2" w:rsidP="00057A2E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</w:tc>
        <w:tc>
          <w:tcPr>
            <w:tcW w:w="39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9BBB59" w:themeFill="accent3"/>
            <w:vAlign w:val="center"/>
          </w:tcPr>
          <w:p w:rsidR="00AC42C2" w:rsidRPr="00AC42C2" w:rsidRDefault="00AC42C2" w:rsidP="00057A2E">
            <w:pPr>
              <w:jc w:val="center"/>
              <w:rPr>
                <w:rFonts w:asciiTheme="minorHAnsi" w:eastAsia="Microsoft New Tai Lue" w:hAnsiTheme="minorHAnsi" w:cstheme="minorHAnsi"/>
                <w:b/>
                <w:sz w:val="24"/>
                <w:szCs w:val="24"/>
              </w:rPr>
            </w:pPr>
            <w:r w:rsidRPr="00AC42C2">
              <w:rPr>
                <w:rFonts w:asciiTheme="minorHAnsi" w:eastAsia="Microsoft New Tai Lue" w:hAnsiTheme="minorHAnsi" w:cstheme="minorHAnsi"/>
                <w:b/>
                <w:sz w:val="24"/>
                <w:szCs w:val="24"/>
              </w:rPr>
              <w:t>1</w:t>
            </w:r>
          </w:p>
        </w:tc>
        <w:tc>
          <w:tcPr>
            <w:tcW w:w="3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9BBB59" w:themeFill="accent3"/>
            <w:vAlign w:val="center"/>
          </w:tcPr>
          <w:p w:rsidR="00AC42C2" w:rsidRPr="00AC42C2" w:rsidRDefault="00AC42C2" w:rsidP="00057A2E">
            <w:pPr>
              <w:jc w:val="center"/>
              <w:rPr>
                <w:rFonts w:asciiTheme="minorHAnsi" w:eastAsia="Microsoft New Tai Lue" w:hAnsiTheme="minorHAnsi" w:cstheme="minorHAnsi"/>
                <w:b/>
                <w:sz w:val="24"/>
                <w:szCs w:val="24"/>
              </w:rPr>
            </w:pPr>
            <w:r w:rsidRPr="00AC42C2">
              <w:rPr>
                <w:rFonts w:asciiTheme="minorHAnsi" w:eastAsia="Microsoft New Tai Lue" w:hAnsiTheme="minorHAnsi" w:cstheme="minorHAnsi"/>
                <w:b/>
                <w:sz w:val="24"/>
                <w:szCs w:val="24"/>
              </w:rPr>
              <w:t>2</w:t>
            </w:r>
          </w:p>
        </w:tc>
        <w:tc>
          <w:tcPr>
            <w:tcW w:w="31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9BBB59" w:themeFill="accent3"/>
            <w:vAlign w:val="center"/>
          </w:tcPr>
          <w:p w:rsidR="00AC42C2" w:rsidRPr="00AC42C2" w:rsidRDefault="00AC42C2" w:rsidP="00057A2E">
            <w:pPr>
              <w:jc w:val="center"/>
              <w:rPr>
                <w:rFonts w:asciiTheme="minorHAnsi" w:eastAsia="Microsoft New Tai Lue" w:hAnsiTheme="minorHAnsi" w:cstheme="minorHAnsi"/>
                <w:b/>
                <w:sz w:val="24"/>
                <w:szCs w:val="24"/>
              </w:rPr>
            </w:pPr>
            <w:r w:rsidRPr="00AC42C2">
              <w:rPr>
                <w:rFonts w:asciiTheme="minorHAnsi" w:eastAsia="Microsoft New Tai Lue" w:hAnsiTheme="minorHAnsi" w:cstheme="minorHAnsi"/>
                <w:b/>
                <w:sz w:val="24"/>
                <w:szCs w:val="24"/>
              </w:rPr>
              <w:t>3</w:t>
            </w:r>
          </w:p>
        </w:tc>
        <w:tc>
          <w:tcPr>
            <w:tcW w:w="31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9BBB59" w:themeFill="accent3"/>
            <w:vAlign w:val="center"/>
          </w:tcPr>
          <w:p w:rsidR="00AC42C2" w:rsidRPr="00AC42C2" w:rsidRDefault="00AC42C2" w:rsidP="00057A2E">
            <w:pPr>
              <w:jc w:val="center"/>
              <w:rPr>
                <w:rFonts w:asciiTheme="minorHAnsi" w:eastAsia="Microsoft New Tai Lue" w:hAnsiTheme="minorHAnsi" w:cstheme="minorHAnsi"/>
                <w:b/>
                <w:sz w:val="24"/>
                <w:szCs w:val="24"/>
              </w:rPr>
            </w:pPr>
            <w:r w:rsidRPr="00AC42C2">
              <w:rPr>
                <w:rFonts w:asciiTheme="minorHAnsi" w:eastAsia="Microsoft New Tai Lue" w:hAnsiTheme="minorHAnsi" w:cstheme="minorHAnsi"/>
                <w:b/>
                <w:sz w:val="24"/>
                <w:szCs w:val="24"/>
              </w:rPr>
              <w:t>4</w:t>
            </w:r>
          </w:p>
        </w:tc>
        <w:tc>
          <w:tcPr>
            <w:tcW w:w="3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9BBB59" w:themeFill="accent3"/>
            <w:vAlign w:val="center"/>
          </w:tcPr>
          <w:p w:rsidR="00AC42C2" w:rsidRPr="00AC42C2" w:rsidRDefault="00AC42C2" w:rsidP="00057A2E">
            <w:pPr>
              <w:jc w:val="center"/>
              <w:rPr>
                <w:rFonts w:asciiTheme="minorHAnsi" w:eastAsia="Microsoft New Tai Lue" w:hAnsiTheme="minorHAnsi" w:cstheme="minorHAnsi"/>
                <w:b/>
                <w:sz w:val="24"/>
                <w:szCs w:val="24"/>
              </w:rPr>
            </w:pPr>
            <w:r w:rsidRPr="00AC42C2">
              <w:rPr>
                <w:rFonts w:asciiTheme="minorHAnsi" w:eastAsia="Microsoft New Tai Lue" w:hAnsiTheme="minorHAnsi" w:cstheme="minorHAnsi"/>
                <w:b/>
                <w:sz w:val="24"/>
                <w:szCs w:val="24"/>
              </w:rPr>
              <w:t>1</w:t>
            </w:r>
          </w:p>
        </w:tc>
        <w:tc>
          <w:tcPr>
            <w:tcW w:w="3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9BBB59" w:themeFill="accent3"/>
            <w:vAlign w:val="center"/>
          </w:tcPr>
          <w:p w:rsidR="00AC42C2" w:rsidRPr="00AC42C2" w:rsidRDefault="00AC42C2" w:rsidP="00057A2E">
            <w:pPr>
              <w:jc w:val="center"/>
              <w:rPr>
                <w:rFonts w:asciiTheme="minorHAnsi" w:eastAsia="Microsoft New Tai Lue" w:hAnsiTheme="minorHAnsi" w:cstheme="minorHAnsi"/>
                <w:b/>
                <w:sz w:val="24"/>
                <w:szCs w:val="24"/>
              </w:rPr>
            </w:pPr>
            <w:r w:rsidRPr="00AC42C2">
              <w:rPr>
                <w:rFonts w:asciiTheme="minorHAnsi" w:eastAsia="Microsoft New Tai Lue" w:hAnsiTheme="minorHAnsi" w:cstheme="minorHAnsi"/>
                <w:b/>
                <w:sz w:val="24"/>
                <w:szCs w:val="24"/>
              </w:rPr>
              <w:t>2</w:t>
            </w:r>
          </w:p>
        </w:tc>
        <w:tc>
          <w:tcPr>
            <w:tcW w:w="3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9BBB59" w:themeFill="accent3"/>
            <w:vAlign w:val="center"/>
          </w:tcPr>
          <w:p w:rsidR="00AC42C2" w:rsidRPr="00AC42C2" w:rsidRDefault="00AC42C2" w:rsidP="00057A2E">
            <w:pPr>
              <w:jc w:val="center"/>
              <w:rPr>
                <w:rFonts w:asciiTheme="minorHAnsi" w:eastAsia="Microsoft New Tai Lue" w:hAnsiTheme="minorHAnsi" w:cstheme="minorHAnsi"/>
                <w:b/>
                <w:sz w:val="24"/>
                <w:szCs w:val="24"/>
              </w:rPr>
            </w:pPr>
            <w:r w:rsidRPr="00AC42C2">
              <w:rPr>
                <w:rFonts w:asciiTheme="minorHAnsi" w:eastAsia="Microsoft New Tai Lue" w:hAnsiTheme="minorHAnsi" w:cstheme="minorHAnsi"/>
                <w:b/>
                <w:sz w:val="24"/>
                <w:szCs w:val="24"/>
              </w:rPr>
              <w:t>3</w:t>
            </w:r>
          </w:p>
        </w:tc>
        <w:tc>
          <w:tcPr>
            <w:tcW w:w="3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9BBB59" w:themeFill="accent3"/>
            <w:vAlign w:val="center"/>
          </w:tcPr>
          <w:p w:rsidR="00AC42C2" w:rsidRPr="00AC42C2" w:rsidRDefault="00AC42C2" w:rsidP="00057A2E">
            <w:pPr>
              <w:jc w:val="center"/>
              <w:rPr>
                <w:rFonts w:asciiTheme="minorHAnsi" w:eastAsia="Microsoft New Tai Lue" w:hAnsiTheme="minorHAnsi" w:cstheme="minorHAnsi"/>
                <w:b/>
                <w:sz w:val="24"/>
                <w:szCs w:val="24"/>
              </w:rPr>
            </w:pPr>
            <w:r w:rsidRPr="00AC42C2">
              <w:rPr>
                <w:rFonts w:asciiTheme="minorHAnsi" w:eastAsia="Microsoft New Tai Lue" w:hAnsiTheme="minorHAnsi" w:cstheme="minorHAnsi"/>
                <w:b/>
                <w:sz w:val="24"/>
                <w:szCs w:val="24"/>
              </w:rPr>
              <w:t>4</w:t>
            </w:r>
          </w:p>
        </w:tc>
        <w:tc>
          <w:tcPr>
            <w:tcW w:w="3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9BBB59" w:themeFill="accent3"/>
            <w:vAlign w:val="center"/>
          </w:tcPr>
          <w:p w:rsidR="00AC42C2" w:rsidRPr="00AC42C2" w:rsidRDefault="00AC42C2" w:rsidP="00057A2E">
            <w:pPr>
              <w:jc w:val="center"/>
              <w:rPr>
                <w:rFonts w:asciiTheme="minorHAnsi" w:eastAsia="Microsoft New Tai Lue" w:hAnsiTheme="minorHAnsi" w:cstheme="minorHAnsi"/>
                <w:b/>
                <w:sz w:val="24"/>
                <w:szCs w:val="24"/>
              </w:rPr>
            </w:pPr>
            <w:r w:rsidRPr="00AC42C2">
              <w:rPr>
                <w:rFonts w:asciiTheme="minorHAnsi" w:eastAsia="Microsoft New Tai Lue" w:hAnsiTheme="minorHAnsi" w:cstheme="minorHAnsi"/>
                <w:b/>
                <w:sz w:val="24"/>
                <w:szCs w:val="24"/>
              </w:rPr>
              <w:t>1</w:t>
            </w:r>
          </w:p>
        </w:tc>
        <w:tc>
          <w:tcPr>
            <w:tcW w:w="3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9BBB59" w:themeFill="accent3"/>
            <w:vAlign w:val="center"/>
          </w:tcPr>
          <w:p w:rsidR="00AC42C2" w:rsidRPr="00AC42C2" w:rsidRDefault="00AC42C2" w:rsidP="00057A2E">
            <w:pPr>
              <w:jc w:val="center"/>
              <w:rPr>
                <w:rFonts w:asciiTheme="minorHAnsi" w:eastAsia="Microsoft New Tai Lue" w:hAnsiTheme="minorHAnsi" w:cstheme="minorHAnsi"/>
                <w:b/>
                <w:sz w:val="24"/>
                <w:szCs w:val="24"/>
              </w:rPr>
            </w:pPr>
            <w:r w:rsidRPr="00AC42C2">
              <w:rPr>
                <w:rFonts w:asciiTheme="minorHAnsi" w:eastAsia="Microsoft New Tai Lue" w:hAnsiTheme="minorHAnsi" w:cstheme="minorHAnsi"/>
                <w:b/>
                <w:sz w:val="24"/>
                <w:szCs w:val="24"/>
              </w:rPr>
              <w:t>2</w:t>
            </w:r>
          </w:p>
        </w:tc>
        <w:tc>
          <w:tcPr>
            <w:tcW w:w="3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9BBB59" w:themeFill="accent3"/>
            <w:vAlign w:val="center"/>
          </w:tcPr>
          <w:p w:rsidR="00AC42C2" w:rsidRPr="00AC42C2" w:rsidRDefault="00AC42C2" w:rsidP="00057A2E">
            <w:pPr>
              <w:jc w:val="center"/>
              <w:rPr>
                <w:rFonts w:asciiTheme="minorHAnsi" w:eastAsia="Microsoft New Tai Lue" w:hAnsiTheme="minorHAnsi" w:cstheme="minorHAnsi"/>
                <w:b/>
                <w:sz w:val="24"/>
                <w:szCs w:val="24"/>
              </w:rPr>
            </w:pPr>
            <w:r w:rsidRPr="00AC42C2">
              <w:rPr>
                <w:rFonts w:asciiTheme="minorHAnsi" w:eastAsia="Microsoft New Tai Lue" w:hAnsiTheme="minorHAnsi" w:cstheme="minorHAnsi"/>
                <w:b/>
                <w:sz w:val="24"/>
                <w:szCs w:val="24"/>
              </w:rPr>
              <w:t>3</w:t>
            </w:r>
          </w:p>
        </w:tc>
        <w:tc>
          <w:tcPr>
            <w:tcW w:w="3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9BBB59" w:themeFill="accent3"/>
            <w:vAlign w:val="center"/>
          </w:tcPr>
          <w:p w:rsidR="00AC42C2" w:rsidRPr="00AC42C2" w:rsidRDefault="00AC42C2" w:rsidP="00057A2E">
            <w:pPr>
              <w:jc w:val="center"/>
              <w:rPr>
                <w:rFonts w:asciiTheme="minorHAnsi" w:eastAsia="Microsoft New Tai Lue" w:hAnsiTheme="minorHAnsi" w:cstheme="minorHAnsi"/>
                <w:b/>
                <w:sz w:val="24"/>
                <w:szCs w:val="24"/>
              </w:rPr>
            </w:pPr>
            <w:r w:rsidRPr="00AC42C2">
              <w:rPr>
                <w:rFonts w:asciiTheme="minorHAnsi" w:eastAsia="Microsoft New Tai Lue" w:hAnsiTheme="minorHAnsi" w:cstheme="minorHAnsi"/>
                <w:b/>
                <w:sz w:val="24"/>
                <w:szCs w:val="24"/>
              </w:rPr>
              <w:t>4</w:t>
            </w:r>
          </w:p>
        </w:tc>
        <w:tc>
          <w:tcPr>
            <w:tcW w:w="3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9BBB59" w:themeFill="accent3"/>
            <w:vAlign w:val="center"/>
          </w:tcPr>
          <w:p w:rsidR="00AC42C2" w:rsidRPr="00AC42C2" w:rsidRDefault="00AC42C2" w:rsidP="00057A2E">
            <w:pPr>
              <w:jc w:val="center"/>
              <w:rPr>
                <w:rFonts w:asciiTheme="minorHAnsi" w:eastAsia="Microsoft New Tai Lue" w:hAnsiTheme="minorHAnsi" w:cstheme="minorHAnsi"/>
                <w:b/>
                <w:sz w:val="24"/>
                <w:szCs w:val="24"/>
              </w:rPr>
            </w:pPr>
            <w:r w:rsidRPr="00AC42C2">
              <w:rPr>
                <w:rFonts w:asciiTheme="minorHAnsi" w:eastAsia="Microsoft New Tai Lue" w:hAnsiTheme="minorHAnsi" w:cstheme="minorHAnsi"/>
                <w:b/>
                <w:sz w:val="24"/>
                <w:szCs w:val="24"/>
              </w:rPr>
              <w:t>1</w:t>
            </w:r>
          </w:p>
        </w:tc>
        <w:tc>
          <w:tcPr>
            <w:tcW w:w="31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9BBB59" w:themeFill="accent3"/>
            <w:vAlign w:val="center"/>
          </w:tcPr>
          <w:p w:rsidR="00AC42C2" w:rsidRPr="00AC42C2" w:rsidRDefault="00AC42C2" w:rsidP="00057A2E">
            <w:pPr>
              <w:jc w:val="center"/>
              <w:rPr>
                <w:rFonts w:asciiTheme="minorHAnsi" w:eastAsia="Microsoft New Tai Lue" w:hAnsiTheme="minorHAnsi" w:cstheme="minorHAnsi"/>
                <w:b/>
                <w:sz w:val="24"/>
                <w:szCs w:val="24"/>
              </w:rPr>
            </w:pPr>
            <w:r w:rsidRPr="00AC42C2">
              <w:rPr>
                <w:rFonts w:asciiTheme="minorHAnsi" w:eastAsia="Microsoft New Tai Lue" w:hAnsiTheme="minorHAnsi" w:cstheme="minorHAnsi"/>
                <w:b/>
                <w:sz w:val="24"/>
                <w:szCs w:val="24"/>
              </w:rPr>
              <w:t>2</w:t>
            </w:r>
          </w:p>
        </w:tc>
        <w:tc>
          <w:tcPr>
            <w:tcW w:w="3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9BBB59" w:themeFill="accent3"/>
            <w:vAlign w:val="center"/>
          </w:tcPr>
          <w:p w:rsidR="00AC42C2" w:rsidRPr="00AC42C2" w:rsidRDefault="00AC42C2" w:rsidP="00057A2E">
            <w:pPr>
              <w:jc w:val="center"/>
              <w:rPr>
                <w:rFonts w:asciiTheme="minorHAnsi" w:eastAsia="Microsoft New Tai Lue" w:hAnsiTheme="minorHAnsi" w:cstheme="minorHAnsi"/>
                <w:b/>
                <w:sz w:val="24"/>
                <w:szCs w:val="24"/>
              </w:rPr>
            </w:pPr>
            <w:r w:rsidRPr="00AC42C2">
              <w:rPr>
                <w:rFonts w:asciiTheme="minorHAnsi" w:eastAsia="Microsoft New Tai Lue" w:hAnsiTheme="minorHAnsi" w:cstheme="minorHAnsi"/>
                <w:b/>
                <w:sz w:val="24"/>
                <w:szCs w:val="24"/>
              </w:rPr>
              <w:t>3</w:t>
            </w:r>
          </w:p>
        </w:tc>
        <w:tc>
          <w:tcPr>
            <w:tcW w:w="3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9BBB59" w:themeFill="accent3"/>
            <w:vAlign w:val="center"/>
          </w:tcPr>
          <w:p w:rsidR="00AC42C2" w:rsidRPr="00AC42C2" w:rsidRDefault="00AC42C2" w:rsidP="00057A2E">
            <w:pPr>
              <w:jc w:val="center"/>
              <w:rPr>
                <w:rFonts w:asciiTheme="minorHAnsi" w:eastAsia="Microsoft New Tai Lue" w:hAnsiTheme="minorHAnsi" w:cstheme="minorHAnsi"/>
                <w:b/>
                <w:sz w:val="24"/>
                <w:szCs w:val="24"/>
              </w:rPr>
            </w:pPr>
            <w:r w:rsidRPr="00AC42C2">
              <w:rPr>
                <w:rFonts w:asciiTheme="minorHAnsi" w:eastAsia="Microsoft New Tai Lue" w:hAnsiTheme="minorHAnsi" w:cstheme="minorHAnsi"/>
                <w:b/>
                <w:sz w:val="24"/>
                <w:szCs w:val="24"/>
              </w:rPr>
              <w:t>4</w:t>
            </w:r>
          </w:p>
        </w:tc>
        <w:tc>
          <w:tcPr>
            <w:tcW w:w="3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9BBB59" w:themeFill="accent3"/>
            <w:vAlign w:val="center"/>
          </w:tcPr>
          <w:p w:rsidR="00AC42C2" w:rsidRPr="00AC42C2" w:rsidRDefault="00AC42C2" w:rsidP="00057A2E">
            <w:pPr>
              <w:jc w:val="center"/>
              <w:rPr>
                <w:rFonts w:asciiTheme="minorHAnsi" w:eastAsia="Microsoft New Tai Lue" w:hAnsiTheme="minorHAnsi" w:cstheme="minorHAnsi"/>
                <w:b/>
                <w:sz w:val="24"/>
                <w:szCs w:val="24"/>
              </w:rPr>
            </w:pPr>
            <w:r w:rsidRPr="00AC42C2">
              <w:rPr>
                <w:rFonts w:asciiTheme="minorHAnsi" w:eastAsia="Microsoft New Tai Lue" w:hAnsiTheme="minorHAnsi" w:cstheme="minorHAnsi"/>
                <w:b/>
                <w:sz w:val="24"/>
                <w:szCs w:val="24"/>
              </w:rPr>
              <w:t>5</w:t>
            </w:r>
          </w:p>
        </w:tc>
        <w:tc>
          <w:tcPr>
            <w:tcW w:w="3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9BBB59" w:themeFill="accent3"/>
            <w:vAlign w:val="center"/>
          </w:tcPr>
          <w:p w:rsidR="00AC42C2" w:rsidRPr="00AC42C2" w:rsidRDefault="00AC42C2" w:rsidP="00057A2E">
            <w:pPr>
              <w:jc w:val="center"/>
              <w:rPr>
                <w:rFonts w:asciiTheme="minorHAnsi" w:eastAsia="Microsoft New Tai Lue" w:hAnsiTheme="minorHAnsi" w:cstheme="minorHAnsi"/>
                <w:b/>
                <w:sz w:val="24"/>
                <w:szCs w:val="24"/>
              </w:rPr>
            </w:pPr>
            <w:r w:rsidRPr="00AC42C2">
              <w:rPr>
                <w:rFonts w:asciiTheme="minorHAnsi" w:eastAsia="Microsoft New Tai Lue" w:hAnsiTheme="minorHAnsi" w:cstheme="minorHAnsi"/>
                <w:b/>
                <w:sz w:val="24"/>
                <w:szCs w:val="24"/>
              </w:rPr>
              <w:t>1</w:t>
            </w:r>
          </w:p>
        </w:tc>
        <w:tc>
          <w:tcPr>
            <w:tcW w:w="3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9BBB59" w:themeFill="accent3"/>
            <w:vAlign w:val="center"/>
          </w:tcPr>
          <w:p w:rsidR="00AC42C2" w:rsidRPr="00AC42C2" w:rsidRDefault="00AC42C2" w:rsidP="00057A2E">
            <w:pPr>
              <w:jc w:val="center"/>
              <w:rPr>
                <w:rFonts w:asciiTheme="minorHAnsi" w:eastAsia="Microsoft New Tai Lue" w:hAnsiTheme="minorHAnsi" w:cstheme="minorHAnsi"/>
                <w:b/>
                <w:sz w:val="24"/>
                <w:szCs w:val="24"/>
              </w:rPr>
            </w:pPr>
            <w:r w:rsidRPr="00AC42C2">
              <w:rPr>
                <w:rFonts w:asciiTheme="minorHAnsi" w:eastAsia="Microsoft New Tai Lue" w:hAnsiTheme="minorHAnsi" w:cstheme="minorHAnsi"/>
                <w:b/>
                <w:sz w:val="24"/>
                <w:szCs w:val="24"/>
              </w:rPr>
              <w:t>2</w:t>
            </w:r>
          </w:p>
        </w:tc>
        <w:tc>
          <w:tcPr>
            <w:tcW w:w="3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9BBB59" w:themeFill="accent3"/>
            <w:vAlign w:val="center"/>
          </w:tcPr>
          <w:p w:rsidR="00AC42C2" w:rsidRPr="00AC42C2" w:rsidRDefault="00AC42C2" w:rsidP="00057A2E">
            <w:pPr>
              <w:jc w:val="center"/>
              <w:rPr>
                <w:rFonts w:asciiTheme="minorHAnsi" w:eastAsia="Microsoft New Tai Lue" w:hAnsiTheme="minorHAnsi" w:cstheme="minorHAnsi"/>
                <w:b/>
                <w:sz w:val="24"/>
                <w:szCs w:val="24"/>
              </w:rPr>
            </w:pPr>
            <w:r w:rsidRPr="00AC42C2">
              <w:rPr>
                <w:rFonts w:asciiTheme="minorHAnsi" w:eastAsia="Microsoft New Tai Lue" w:hAnsiTheme="minorHAnsi" w:cstheme="minorHAnsi"/>
                <w:b/>
                <w:sz w:val="24"/>
                <w:szCs w:val="24"/>
              </w:rPr>
              <w:t>3</w:t>
            </w:r>
          </w:p>
        </w:tc>
        <w:tc>
          <w:tcPr>
            <w:tcW w:w="3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9BBB59" w:themeFill="accent3"/>
            <w:vAlign w:val="center"/>
          </w:tcPr>
          <w:p w:rsidR="00AC42C2" w:rsidRPr="00AC42C2" w:rsidRDefault="00AC42C2" w:rsidP="00057A2E">
            <w:pPr>
              <w:jc w:val="center"/>
              <w:rPr>
                <w:rFonts w:asciiTheme="minorHAnsi" w:eastAsia="Microsoft New Tai Lue" w:hAnsiTheme="minorHAnsi" w:cstheme="minorHAnsi"/>
                <w:b/>
                <w:sz w:val="24"/>
                <w:szCs w:val="24"/>
              </w:rPr>
            </w:pPr>
            <w:r w:rsidRPr="00AC42C2">
              <w:rPr>
                <w:rFonts w:asciiTheme="minorHAnsi" w:eastAsia="Microsoft New Tai Lue" w:hAnsiTheme="minorHAnsi" w:cstheme="minorHAnsi"/>
                <w:b/>
                <w:sz w:val="24"/>
                <w:szCs w:val="24"/>
              </w:rPr>
              <w:t>4</w:t>
            </w:r>
          </w:p>
        </w:tc>
        <w:tc>
          <w:tcPr>
            <w:tcW w:w="3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9BBB59" w:themeFill="accent3"/>
            <w:vAlign w:val="center"/>
          </w:tcPr>
          <w:p w:rsidR="00AC42C2" w:rsidRPr="00AC42C2" w:rsidRDefault="00AC42C2" w:rsidP="00057A2E">
            <w:pPr>
              <w:jc w:val="center"/>
              <w:rPr>
                <w:rFonts w:asciiTheme="minorHAnsi" w:eastAsia="Microsoft New Tai Lue" w:hAnsiTheme="minorHAnsi" w:cstheme="minorHAnsi"/>
                <w:b/>
                <w:sz w:val="24"/>
                <w:szCs w:val="24"/>
              </w:rPr>
            </w:pPr>
            <w:r w:rsidRPr="00AC42C2">
              <w:rPr>
                <w:rFonts w:asciiTheme="minorHAnsi" w:eastAsia="Microsoft New Tai Lue" w:hAnsiTheme="minorHAnsi" w:cstheme="minorHAnsi"/>
                <w:b/>
                <w:sz w:val="24"/>
                <w:szCs w:val="24"/>
              </w:rPr>
              <w:t>1</w:t>
            </w:r>
          </w:p>
        </w:tc>
        <w:tc>
          <w:tcPr>
            <w:tcW w:w="3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9BBB59" w:themeFill="accent3"/>
            <w:vAlign w:val="center"/>
          </w:tcPr>
          <w:p w:rsidR="00AC42C2" w:rsidRPr="00AC42C2" w:rsidRDefault="00AC42C2" w:rsidP="00057A2E">
            <w:pPr>
              <w:jc w:val="center"/>
              <w:rPr>
                <w:rFonts w:asciiTheme="minorHAnsi" w:eastAsia="Microsoft New Tai Lue" w:hAnsiTheme="minorHAnsi" w:cstheme="minorHAnsi"/>
                <w:b/>
                <w:sz w:val="24"/>
                <w:szCs w:val="24"/>
              </w:rPr>
            </w:pPr>
            <w:r w:rsidRPr="00AC42C2">
              <w:rPr>
                <w:rFonts w:asciiTheme="minorHAnsi" w:eastAsia="Microsoft New Tai Lue" w:hAnsiTheme="minorHAnsi" w:cstheme="minorHAnsi"/>
                <w:b/>
                <w:sz w:val="24"/>
                <w:szCs w:val="24"/>
              </w:rPr>
              <w:t>2</w:t>
            </w:r>
          </w:p>
        </w:tc>
        <w:tc>
          <w:tcPr>
            <w:tcW w:w="31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9BBB59" w:themeFill="accent3"/>
            <w:vAlign w:val="center"/>
          </w:tcPr>
          <w:p w:rsidR="00AC42C2" w:rsidRPr="00AC42C2" w:rsidRDefault="00AC42C2" w:rsidP="00057A2E">
            <w:pPr>
              <w:jc w:val="center"/>
              <w:rPr>
                <w:rFonts w:asciiTheme="minorHAnsi" w:eastAsia="Microsoft New Tai Lue" w:hAnsiTheme="minorHAnsi" w:cstheme="minorHAnsi"/>
                <w:b/>
                <w:sz w:val="24"/>
                <w:szCs w:val="24"/>
              </w:rPr>
            </w:pPr>
            <w:r w:rsidRPr="00AC42C2">
              <w:rPr>
                <w:rFonts w:asciiTheme="minorHAnsi" w:eastAsia="Microsoft New Tai Lue" w:hAnsiTheme="minorHAnsi" w:cstheme="minorHAnsi"/>
                <w:b/>
                <w:sz w:val="24"/>
                <w:szCs w:val="24"/>
              </w:rPr>
              <w:t>3</w:t>
            </w:r>
          </w:p>
        </w:tc>
        <w:tc>
          <w:tcPr>
            <w:tcW w:w="31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9BBB59" w:themeFill="accent3"/>
            <w:vAlign w:val="center"/>
          </w:tcPr>
          <w:p w:rsidR="00AC42C2" w:rsidRPr="00AC42C2" w:rsidRDefault="00AC42C2" w:rsidP="00057A2E">
            <w:pPr>
              <w:jc w:val="center"/>
              <w:rPr>
                <w:rFonts w:asciiTheme="minorHAnsi" w:eastAsia="Microsoft New Tai Lue" w:hAnsiTheme="minorHAnsi" w:cstheme="minorHAnsi"/>
                <w:b/>
                <w:sz w:val="24"/>
                <w:szCs w:val="24"/>
              </w:rPr>
            </w:pPr>
            <w:r w:rsidRPr="00AC42C2">
              <w:rPr>
                <w:rFonts w:asciiTheme="minorHAnsi" w:eastAsia="Microsoft New Tai Lue" w:hAnsiTheme="minorHAnsi" w:cstheme="minorHAnsi"/>
                <w:b/>
                <w:sz w:val="24"/>
                <w:szCs w:val="24"/>
              </w:rPr>
              <w:t>4</w:t>
            </w:r>
          </w:p>
        </w:tc>
      </w:tr>
      <w:tr w:rsidR="00AC42C2" w:rsidRPr="00AC42C2" w:rsidTr="00AC42C2">
        <w:trPr>
          <w:trHeight w:val="283"/>
        </w:trPr>
        <w:tc>
          <w:tcPr>
            <w:tcW w:w="5859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AC42C2" w:rsidRPr="00AC42C2" w:rsidRDefault="00AC42C2" w:rsidP="00057A2E">
            <w:pPr>
              <w:jc w:val="center"/>
              <w:rPr>
                <w:rFonts w:asciiTheme="minorHAnsi" w:eastAsia="Microsoft New Tai Lue" w:hAnsiTheme="minorHAnsi" w:cstheme="minorHAnsi"/>
                <w:b/>
                <w:sz w:val="24"/>
                <w:szCs w:val="24"/>
              </w:rPr>
            </w:pPr>
            <w:r w:rsidRPr="00AC42C2">
              <w:rPr>
                <w:rFonts w:asciiTheme="minorHAnsi" w:eastAsia="Microsoft New Tai Lue" w:hAnsiTheme="minorHAnsi" w:cstheme="minorHAnsi"/>
                <w:b/>
                <w:sz w:val="24"/>
                <w:szCs w:val="24"/>
              </w:rPr>
              <w:t>A. TATAP MUKA</w:t>
            </w:r>
          </w:p>
        </w:tc>
        <w:tc>
          <w:tcPr>
            <w:tcW w:w="141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AC42C2" w:rsidRPr="00AC42C2" w:rsidRDefault="00AC42C2" w:rsidP="00057A2E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9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AC42C2" w:rsidRPr="00AC42C2" w:rsidRDefault="00AC42C2" w:rsidP="00057A2E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AC42C2" w:rsidRPr="00AC42C2" w:rsidRDefault="00AC42C2" w:rsidP="00057A2E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1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AC42C2" w:rsidRPr="00AC42C2" w:rsidRDefault="00AC42C2" w:rsidP="00057A2E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1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AC42C2" w:rsidRPr="00AC42C2" w:rsidRDefault="00AC42C2" w:rsidP="00057A2E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AC42C2" w:rsidRPr="00AC42C2" w:rsidRDefault="00AC42C2" w:rsidP="00057A2E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AC42C2" w:rsidRPr="00AC42C2" w:rsidRDefault="00AC42C2" w:rsidP="00057A2E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AC42C2" w:rsidRPr="00AC42C2" w:rsidRDefault="00AC42C2" w:rsidP="00057A2E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AC42C2" w:rsidRPr="00AC42C2" w:rsidRDefault="00AC42C2" w:rsidP="00057A2E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AC42C2" w:rsidRPr="00AC42C2" w:rsidRDefault="00AC42C2" w:rsidP="00057A2E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AC42C2" w:rsidRPr="00AC42C2" w:rsidRDefault="00AC42C2" w:rsidP="00057A2E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4F6228" w:themeFill="accent3" w:themeFillShade="80"/>
            <w:vAlign w:val="center"/>
          </w:tcPr>
          <w:p w:rsidR="00AC42C2" w:rsidRPr="00AC42C2" w:rsidRDefault="00AC42C2" w:rsidP="00057A2E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4F6228" w:themeFill="accent3" w:themeFillShade="80"/>
            <w:vAlign w:val="center"/>
          </w:tcPr>
          <w:p w:rsidR="00AC42C2" w:rsidRPr="00AC42C2" w:rsidRDefault="00AC42C2" w:rsidP="00057A2E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AC42C2" w:rsidRPr="00AC42C2" w:rsidRDefault="00AC42C2" w:rsidP="00057A2E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1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AC42C2" w:rsidRPr="00AC42C2" w:rsidRDefault="00AC42C2" w:rsidP="00057A2E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808080" w:themeFill="background1" w:themeFillShade="80"/>
            <w:vAlign w:val="center"/>
          </w:tcPr>
          <w:p w:rsidR="00AC42C2" w:rsidRPr="00AC42C2" w:rsidRDefault="00AC42C2" w:rsidP="00057A2E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808080" w:themeFill="background1" w:themeFillShade="80"/>
            <w:vAlign w:val="center"/>
          </w:tcPr>
          <w:p w:rsidR="00AC42C2" w:rsidRPr="00AC42C2" w:rsidRDefault="00AC42C2" w:rsidP="00057A2E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AC42C2" w:rsidRPr="00AC42C2" w:rsidRDefault="00AC42C2" w:rsidP="00057A2E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AC42C2" w:rsidRPr="00AC42C2" w:rsidRDefault="00AC42C2" w:rsidP="00057A2E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AC42C2" w:rsidRPr="00AC42C2" w:rsidRDefault="00AC42C2" w:rsidP="00057A2E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AC42C2" w:rsidRPr="00AC42C2" w:rsidRDefault="00AC42C2" w:rsidP="00057A2E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AC42C2" w:rsidRPr="00AC42C2" w:rsidRDefault="00AC42C2" w:rsidP="00057A2E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FFF00"/>
            <w:vAlign w:val="center"/>
          </w:tcPr>
          <w:p w:rsidR="00AC42C2" w:rsidRPr="00AC42C2" w:rsidRDefault="00AC42C2" w:rsidP="00057A2E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FFF00"/>
            <w:vAlign w:val="center"/>
          </w:tcPr>
          <w:p w:rsidR="00AC42C2" w:rsidRPr="00AC42C2" w:rsidRDefault="00AC42C2" w:rsidP="00057A2E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1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00B0F0"/>
            <w:vAlign w:val="center"/>
          </w:tcPr>
          <w:p w:rsidR="00AC42C2" w:rsidRPr="00AC42C2" w:rsidRDefault="00AC42C2" w:rsidP="00057A2E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1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F0000"/>
            <w:vAlign w:val="center"/>
          </w:tcPr>
          <w:p w:rsidR="00AC42C2" w:rsidRPr="00AC42C2" w:rsidRDefault="00AC42C2" w:rsidP="00057A2E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AC42C2" w:rsidRPr="00AC42C2" w:rsidTr="00AC42C2">
        <w:trPr>
          <w:trHeight w:val="283"/>
        </w:trPr>
        <w:tc>
          <w:tcPr>
            <w:tcW w:w="40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AC42C2" w:rsidRPr="00AC42C2" w:rsidRDefault="00AC42C2" w:rsidP="00057A2E">
            <w:pPr>
              <w:spacing w:before="67"/>
              <w:jc w:val="center"/>
              <w:rPr>
                <w:rFonts w:asciiTheme="minorHAnsi" w:eastAsia="Microsoft New Tai Lue" w:hAnsiTheme="minorHAnsi" w:cstheme="minorHAnsi"/>
                <w:sz w:val="24"/>
                <w:szCs w:val="24"/>
              </w:rPr>
            </w:pPr>
            <w:r w:rsidRPr="00AC42C2">
              <w:rPr>
                <w:rFonts w:asciiTheme="minorHAnsi" w:eastAsia="Microsoft New Tai Lue" w:hAnsiTheme="minorHAnsi" w:cstheme="minorHAnsi"/>
                <w:sz w:val="24"/>
                <w:szCs w:val="24"/>
              </w:rPr>
              <w:t>1,1</w:t>
            </w:r>
          </w:p>
        </w:tc>
        <w:tc>
          <w:tcPr>
            <w:tcW w:w="545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AC42C2" w:rsidRPr="00AC42C2" w:rsidRDefault="00AC42C2" w:rsidP="00057A2E">
            <w:pPr>
              <w:spacing w:before="59"/>
              <w:rPr>
                <w:rFonts w:asciiTheme="minorHAnsi" w:eastAsia="Microsoft New Tai Lue" w:hAnsiTheme="minorHAnsi" w:cstheme="minorHAnsi"/>
                <w:sz w:val="24"/>
                <w:szCs w:val="24"/>
              </w:rPr>
            </w:pPr>
            <w:proofErr w:type="spellStart"/>
            <w:r w:rsidRPr="00AC42C2">
              <w:rPr>
                <w:rFonts w:asciiTheme="minorHAnsi" w:eastAsia="Microsoft New Tai Lue" w:hAnsiTheme="minorHAnsi" w:cstheme="minorHAnsi"/>
                <w:sz w:val="24"/>
                <w:szCs w:val="24"/>
              </w:rPr>
              <w:t>Mengidentifikasi</w:t>
            </w:r>
            <w:proofErr w:type="spellEnd"/>
            <w:r w:rsidRPr="00AC42C2">
              <w:rPr>
                <w:rFonts w:asciiTheme="minorHAnsi" w:eastAsia="Microsoft New Tai Lue" w:hAnsiTheme="minorHAnsi" w:cstheme="minorHAnsi"/>
                <w:sz w:val="24"/>
                <w:szCs w:val="24"/>
              </w:rPr>
              <w:t xml:space="preserve"> (C1) </w:t>
            </w:r>
            <w:proofErr w:type="spellStart"/>
            <w:r w:rsidRPr="00AC42C2">
              <w:rPr>
                <w:rFonts w:asciiTheme="minorHAnsi" w:eastAsia="Microsoft New Tai Lue" w:hAnsiTheme="minorHAnsi" w:cstheme="minorHAnsi"/>
                <w:sz w:val="24"/>
                <w:szCs w:val="24"/>
              </w:rPr>
              <w:t>dan</w:t>
            </w:r>
            <w:proofErr w:type="spellEnd"/>
            <w:r w:rsidRPr="00AC42C2">
              <w:rPr>
                <w:rFonts w:asciiTheme="minorHAnsi" w:eastAsia="Microsoft New Tai Lue" w:hAnsiTheme="minorHAnsi" w:cstheme="minorHAnsi"/>
                <w:sz w:val="24"/>
                <w:szCs w:val="24"/>
              </w:rPr>
              <w:t xml:space="preserve"> </w:t>
            </w:r>
            <w:proofErr w:type="spellStart"/>
            <w:r w:rsidRPr="00AC42C2">
              <w:rPr>
                <w:rFonts w:asciiTheme="minorHAnsi" w:eastAsia="Microsoft New Tai Lue" w:hAnsiTheme="minorHAnsi" w:cstheme="minorHAnsi"/>
                <w:sz w:val="24"/>
                <w:szCs w:val="24"/>
              </w:rPr>
              <w:t>Menjelaskan</w:t>
            </w:r>
            <w:proofErr w:type="spellEnd"/>
            <w:r w:rsidRPr="00AC42C2">
              <w:rPr>
                <w:rFonts w:asciiTheme="minorHAnsi" w:eastAsia="Microsoft New Tai Lue" w:hAnsiTheme="minorHAnsi" w:cstheme="minorHAnsi"/>
                <w:sz w:val="24"/>
                <w:szCs w:val="24"/>
              </w:rPr>
              <w:t xml:space="preserve"> (C2) </w:t>
            </w:r>
            <w:proofErr w:type="spellStart"/>
            <w:r w:rsidRPr="00AC42C2">
              <w:rPr>
                <w:rFonts w:asciiTheme="minorHAnsi" w:eastAsia="Microsoft New Tai Lue" w:hAnsiTheme="minorHAnsi" w:cstheme="minorHAnsi"/>
                <w:sz w:val="24"/>
                <w:szCs w:val="24"/>
              </w:rPr>
              <w:t>latar</w:t>
            </w:r>
            <w:proofErr w:type="spellEnd"/>
            <w:r w:rsidRPr="00AC42C2">
              <w:rPr>
                <w:rFonts w:asciiTheme="minorHAnsi" w:eastAsia="Microsoft New Tai Lue" w:hAnsiTheme="minorHAnsi" w:cstheme="minorHAnsi"/>
                <w:sz w:val="24"/>
                <w:szCs w:val="24"/>
              </w:rPr>
              <w:t xml:space="preserve"> </w:t>
            </w:r>
            <w:proofErr w:type="spellStart"/>
            <w:r w:rsidRPr="00AC42C2">
              <w:rPr>
                <w:rFonts w:asciiTheme="minorHAnsi" w:eastAsia="Microsoft New Tai Lue" w:hAnsiTheme="minorHAnsi" w:cstheme="minorHAnsi"/>
                <w:sz w:val="24"/>
                <w:szCs w:val="24"/>
              </w:rPr>
              <w:t>belakang</w:t>
            </w:r>
            <w:proofErr w:type="spellEnd"/>
            <w:r w:rsidRPr="00AC42C2">
              <w:rPr>
                <w:rFonts w:asciiTheme="minorHAnsi" w:eastAsia="Microsoft New Tai Lue" w:hAnsiTheme="minorHAnsi" w:cstheme="minorHAnsi"/>
                <w:sz w:val="24"/>
                <w:szCs w:val="24"/>
              </w:rPr>
              <w:t xml:space="preserve"> </w:t>
            </w:r>
            <w:proofErr w:type="spellStart"/>
            <w:r w:rsidRPr="00AC42C2">
              <w:rPr>
                <w:rFonts w:asciiTheme="minorHAnsi" w:eastAsia="Microsoft New Tai Lue" w:hAnsiTheme="minorHAnsi" w:cstheme="minorHAnsi"/>
                <w:sz w:val="24"/>
                <w:szCs w:val="24"/>
              </w:rPr>
              <w:t>berdirinya</w:t>
            </w:r>
            <w:proofErr w:type="spellEnd"/>
            <w:r w:rsidRPr="00AC42C2">
              <w:rPr>
                <w:rFonts w:asciiTheme="minorHAnsi" w:eastAsia="Microsoft New Tai Lue" w:hAnsiTheme="minorHAnsi" w:cstheme="minorHAnsi"/>
                <w:sz w:val="24"/>
                <w:szCs w:val="24"/>
              </w:rPr>
              <w:t xml:space="preserve"> NU </w:t>
            </w:r>
            <w:proofErr w:type="spellStart"/>
            <w:r w:rsidRPr="00AC42C2">
              <w:rPr>
                <w:rFonts w:asciiTheme="minorHAnsi" w:eastAsia="Microsoft New Tai Lue" w:hAnsiTheme="minorHAnsi" w:cstheme="minorHAnsi"/>
                <w:sz w:val="24"/>
                <w:szCs w:val="24"/>
              </w:rPr>
              <w:t>serta</w:t>
            </w:r>
            <w:proofErr w:type="spellEnd"/>
            <w:r w:rsidRPr="00AC42C2">
              <w:rPr>
                <w:rFonts w:asciiTheme="minorHAnsi" w:eastAsia="Microsoft New Tai Lue" w:hAnsiTheme="minorHAnsi" w:cstheme="minorHAnsi"/>
                <w:sz w:val="24"/>
                <w:szCs w:val="24"/>
              </w:rPr>
              <w:t xml:space="preserve"> </w:t>
            </w:r>
            <w:proofErr w:type="spellStart"/>
            <w:r w:rsidRPr="00AC42C2">
              <w:rPr>
                <w:rFonts w:asciiTheme="minorHAnsi" w:eastAsia="Microsoft New Tai Lue" w:hAnsiTheme="minorHAnsi" w:cstheme="minorHAnsi"/>
                <w:sz w:val="24"/>
                <w:szCs w:val="24"/>
              </w:rPr>
              <w:t>Menganalisis</w:t>
            </w:r>
            <w:proofErr w:type="spellEnd"/>
            <w:r w:rsidRPr="00AC42C2">
              <w:rPr>
                <w:rFonts w:asciiTheme="minorHAnsi" w:eastAsia="Microsoft New Tai Lue" w:hAnsiTheme="minorHAnsi" w:cstheme="minorHAnsi"/>
                <w:sz w:val="24"/>
                <w:szCs w:val="24"/>
              </w:rPr>
              <w:t xml:space="preserve"> (C4) </w:t>
            </w:r>
            <w:proofErr w:type="spellStart"/>
            <w:r w:rsidRPr="00AC42C2">
              <w:rPr>
                <w:rFonts w:asciiTheme="minorHAnsi" w:eastAsia="Microsoft New Tai Lue" w:hAnsiTheme="minorHAnsi" w:cstheme="minorHAnsi"/>
                <w:sz w:val="24"/>
                <w:szCs w:val="24"/>
              </w:rPr>
              <w:t>perkembangan</w:t>
            </w:r>
            <w:proofErr w:type="spellEnd"/>
            <w:r w:rsidRPr="00AC42C2">
              <w:rPr>
                <w:rFonts w:asciiTheme="minorHAnsi" w:eastAsia="Microsoft New Tai Lue" w:hAnsiTheme="minorHAnsi" w:cstheme="minorHAnsi"/>
                <w:sz w:val="24"/>
                <w:szCs w:val="24"/>
              </w:rPr>
              <w:t xml:space="preserve"> NU </w:t>
            </w:r>
            <w:proofErr w:type="spellStart"/>
            <w:r w:rsidRPr="00AC42C2">
              <w:rPr>
                <w:rFonts w:asciiTheme="minorHAnsi" w:eastAsia="Microsoft New Tai Lue" w:hAnsiTheme="minorHAnsi" w:cstheme="minorHAnsi"/>
                <w:sz w:val="24"/>
                <w:szCs w:val="24"/>
              </w:rPr>
              <w:t>dari</w:t>
            </w:r>
            <w:proofErr w:type="spellEnd"/>
            <w:r w:rsidRPr="00AC42C2">
              <w:rPr>
                <w:rFonts w:asciiTheme="minorHAnsi" w:eastAsia="Microsoft New Tai Lue" w:hAnsiTheme="minorHAnsi" w:cstheme="minorHAnsi"/>
                <w:sz w:val="24"/>
                <w:szCs w:val="24"/>
              </w:rPr>
              <w:t xml:space="preserve"> </w:t>
            </w:r>
            <w:proofErr w:type="spellStart"/>
            <w:r w:rsidRPr="00AC42C2">
              <w:rPr>
                <w:rFonts w:asciiTheme="minorHAnsi" w:eastAsia="Microsoft New Tai Lue" w:hAnsiTheme="minorHAnsi" w:cstheme="minorHAnsi"/>
                <w:sz w:val="24"/>
                <w:szCs w:val="24"/>
              </w:rPr>
              <w:t>masa</w:t>
            </w:r>
            <w:proofErr w:type="spellEnd"/>
            <w:r w:rsidRPr="00AC42C2">
              <w:rPr>
                <w:rFonts w:asciiTheme="minorHAnsi" w:eastAsia="Microsoft New Tai Lue" w:hAnsiTheme="minorHAnsi" w:cstheme="minorHAnsi"/>
                <w:sz w:val="24"/>
                <w:szCs w:val="24"/>
              </w:rPr>
              <w:t xml:space="preserve"> </w:t>
            </w:r>
            <w:proofErr w:type="spellStart"/>
            <w:r w:rsidRPr="00AC42C2">
              <w:rPr>
                <w:rFonts w:asciiTheme="minorHAnsi" w:eastAsia="Microsoft New Tai Lue" w:hAnsiTheme="minorHAnsi" w:cstheme="minorHAnsi"/>
                <w:sz w:val="24"/>
                <w:szCs w:val="24"/>
              </w:rPr>
              <w:t>ke</w:t>
            </w:r>
            <w:proofErr w:type="spellEnd"/>
            <w:r w:rsidRPr="00AC42C2">
              <w:rPr>
                <w:rFonts w:asciiTheme="minorHAnsi" w:eastAsia="Microsoft New Tai Lue" w:hAnsiTheme="minorHAnsi" w:cstheme="minorHAnsi"/>
                <w:sz w:val="24"/>
                <w:szCs w:val="24"/>
              </w:rPr>
              <w:t xml:space="preserve"> </w:t>
            </w:r>
            <w:proofErr w:type="spellStart"/>
            <w:r w:rsidRPr="00AC42C2">
              <w:rPr>
                <w:rFonts w:asciiTheme="minorHAnsi" w:eastAsia="Microsoft New Tai Lue" w:hAnsiTheme="minorHAnsi" w:cstheme="minorHAnsi"/>
                <w:sz w:val="24"/>
                <w:szCs w:val="24"/>
              </w:rPr>
              <w:t>masa</w:t>
            </w:r>
            <w:proofErr w:type="spellEnd"/>
            <w:r w:rsidRPr="00AC42C2">
              <w:rPr>
                <w:rFonts w:asciiTheme="minorHAnsi" w:eastAsia="Microsoft New Tai Lue" w:hAnsiTheme="minorHAnsi" w:cstheme="minorHAnsi"/>
                <w:sz w:val="24"/>
                <w:szCs w:val="24"/>
              </w:rPr>
              <w:t>.</w:t>
            </w:r>
          </w:p>
        </w:tc>
        <w:tc>
          <w:tcPr>
            <w:tcW w:w="141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AC42C2" w:rsidRPr="00AC42C2" w:rsidRDefault="00AC42C2" w:rsidP="00057A2E">
            <w:pPr>
              <w:spacing w:before="67"/>
              <w:jc w:val="center"/>
              <w:rPr>
                <w:rFonts w:asciiTheme="minorHAnsi" w:eastAsia="Microsoft New Tai Lue" w:hAnsiTheme="minorHAnsi" w:cstheme="minorHAnsi"/>
                <w:sz w:val="24"/>
                <w:szCs w:val="24"/>
              </w:rPr>
            </w:pPr>
            <w:r w:rsidRPr="00AC42C2">
              <w:rPr>
                <w:rFonts w:asciiTheme="minorHAnsi" w:eastAsia="Microsoft New Tai Lue" w:hAnsiTheme="minorHAnsi" w:cstheme="minorHAnsi"/>
                <w:sz w:val="24"/>
                <w:szCs w:val="24"/>
              </w:rPr>
              <w:t>2</w:t>
            </w:r>
          </w:p>
        </w:tc>
        <w:tc>
          <w:tcPr>
            <w:tcW w:w="39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AC42C2" w:rsidRPr="00AC42C2" w:rsidRDefault="00AC42C2" w:rsidP="00057A2E">
            <w:pPr>
              <w:jc w:val="center"/>
              <w:rPr>
                <w:rFonts w:asciiTheme="minorHAnsi" w:eastAsia="Microsoft New Tai Lue" w:hAnsiTheme="minorHAnsi" w:cstheme="minorHAnsi"/>
                <w:sz w:val="24"/>
                <w:szCs w:val="24"/>
              </w:rPr>
            </w:pPr>
            <w:r w:rsidRPr="00AC42C2">
              <w:rPr>
                <w:rFonts w:asciiTheme="minorHAnsi" w:eastAsia="Microsoft New Tai Lue" w:hAnsiTheme="minorHAnsi" w:cstheme="minorHAnsi"/>
                <w:sz w:val="24"/>
                <w:szCs w:val="24"/>
              </w:rPr>
              <w:t>1</w:t>
            </w:r>
          </w:p>
        </w:tc>
        <w:tc>
          <w:tcPr>
            <w:tcW w:w="3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AC42C2" w:rsidRPr="00AC42C2" w:rsidRDefault="00AC42C2" w:rsidP="00057A2E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AC42C2">
              <w:rPr>
                <w:rFonts w:asciiTheme="minorHAnsi" w:hAnsiTheme="minorHAnsi" w:cstheme="minorHAnsi"/>
                <w:sz w:val="24"/>
                <w:szCs w:val="24"/>
              </w:rPr>
              <w:t>1</w:t>
            </w:r>
          </w:p>
        </w:tc>
        <w:tc>
          <w:tcPr>
            <w:tcW w:w="31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AC42C2" w:rsidRPr="00AC42C2" w:rsidRDefault="00AC42C2" w:rsidP="00057A2E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1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AC42C2" w:rsidRPr="00AC42C2" w:rsidRDefault="00AC42C2" w:rsidP="00057A2E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AC42C2" w:rsidRPr="00AC42C2" w:rsidRDefault="00AC42C2" w:rsidP="00057A2E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AC42C2" w:rsidRPr="00AC42C2" w:rsidRDefault="00AC42C2" w:rsidP="00057A2E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AC42C2" w:rsidRPr="00AC42C2" w:rsidRDefault="00AC42C2" w:rsidP="00057A2E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AC42C2" w:rsidRPr="00AC42C2" w:rsidRDefault="00AC42C2" w:rsidP="00057A2E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AC42C2" w:rsidRPr="00AC42C2" w:rsidRDefault="00AC42C2" w:rsidP="00057A2E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AC42C2" w:rsidRPr="00AC42C2" w:rsidRDefault="00AC42C2" w:rsidP="00057A2E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4F6228" w:themeFill="accent3" w:themeFillShade="80"/>
            <w:vAlign w:val="center"/>
          </w:tcPr>
          <w:p w:rsidR="00AC42C2" w:rsidRPr="00AC42C2" w:rsidRDefault="00AC42C2" w:rsidP="00057A2E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4F6228" w:themeFill="accent3" w:themeFillShade="80"/>
            <w:vAlign w:val="center"/>
          </w:tcPr>
          <w:p w:rsidR="00AC42C2" w:rsidRPr="00AC42C2" w:rsidRDefault="00AC42C2" w:rsidP="00057A2E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AC42C2" w:rsidRPr="00AC42C2" w:rsidRDefault="00AC42C2" w:rsidP="00057A2E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1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AC42C2" w:rsidRPr="00AC42C2" w:rsidRDefault="00AC42C2" w:rsidP="00057A2E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808080" w:themeFill="background1" w:themeFillShade="80"/>
            <w:vAlign w:val="center"/>
          </w:tcPr>
          <w:p w:rsidR="00AC42C2" w:rsidRPr="00AC42C2" w:rsidRDefault="00AC42C2" w:rsidP="00057A2E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808080" w:themeFill="background1" w:themeFillShade="80"/>
            <w:vAlign w:val="center"/>
          </w:tcPr>
          <w:p w:rsidR="00AC42C2" w:rsidRPr="00AC42C2" w:rsidRDefault="00AC42C2" w:rsidP="00057A2E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AC42C2" w:rsidRPr="00AC42C2" w:rsidRDefault="00AC42C2" w:rsidP="00057A2E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AC42C2" w:rsidRPr="00AC42C2" w:rsidRDefault="00AC42C2" w:rsidP="00057A2E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AC42C2" w:rsidRPr="00AC42C2" w:rsidRDefault="00AC42C2" w:rsidP="00057A2E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AC42C2" w:rsidRPr="00AC42C2" w:rsidRDefault="00AC42C2" w:rsidP="00057A2E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AC42C2" w:rsidRPr="00AC42C2" w:rsidRDefault="00AC42C2" w:rsidP="00057A2E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FFF00"/>
            <w:vAlign w:val="center"/>
          </w:tcPr>
          <w:p w:rsidR="00AC42C2" w:rsidRPr="00AC42C2" w:rsidRDefault="00AC42C2" w:rsidP="00057A2E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FFF00"/>
            <w:vAlign w:val="center"/>
          </w:tcPr>
          <w:p w:rsidR="00AC42C2" w:rsidRPr="00AC42C2" w:rsidRDefault="00AC42C2" w:rsidP="00057A2E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1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00B0F0"/>
            <w:vAlign w:val="center"/>
          </w:tcPr>
          <w:p w:rsidR="00AC42C2" w:rsidRPr="00AC42C2" w:rsidRDefault="00AC42C2" w:rsidP="00057A2E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1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F0000"/>
            <w:vAlign w:val="center"/>
          </w:tcPr>
          <w:p w:rsidR="00AC42C2" w:rsidRPr="00AC42C2" w:rsidRDefault="00AC42C2" w:rsidP="00057A2E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AC42C2" w:rsidRPr="00AC42C2" w:rsidTr="00AC42C2">
        <w:trPr>
          <w:trHeight w:val="283"/>
        </w:trPr>
        <w:tc>
          <w:tcPr>
            <w:tcW w:w="40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AC42C2" w:rsidRPr="00AC42C2" w:rsidRDefault="00AC42C2" w:rsidP="00057A2E">
            <w:pPr>
              <w:jc w:val="center"/>
              <w:rPr>
                <w:rFonts w:asciiTheme="minorHAnsi" w:eastAsia="Microsoft New Tai Lue" w:hAnsiTheme="minorHAnsi" w:cstheme="minorHAnsi"/>
                <w:sz w:val="24"/>
                <w:szCs w:val="24"/>
              </w:rPr>
            </w:pPr>
            <w:r w:rsidRPr="00AC42C2">
              <w:rPr>
                <w:rFonts w:asciiTheme="minorHAnsi" w:eastAsia="Microsoft New Tai Lue" w:hAnsiTheme="minorHAnsi" w:cstheme="minorHAnsi"/>
                <w:sz w:val="24"/>
                <w:szCs w:val="24"/>
              </w:rPr>
              <w:t>1,2</w:t>
            </w:r>
          </w:p>
        </w:tc>
        <w:tc>
          <w:tcPr>
            <w:tcW w:w="545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AC42C2" w:rsidRPr="00AC42C2" w:rsidRDefault="00AC42C2" w:rsidP="00057A2E">
            <w:pPr>
              <w:spacing w:before="27"/>
              <w:ind w:left="31"/>
              <w:rPr>
                <w:rFonts w:asciiTheme="minorHAnsi" w:eastAsia="Microsoft New Tai Lue" w:hAnsiTheme="minorHAnsi" w:cstheme="minorHAnsi"/>
                <w:sz w:val="24"/>
                <w:szCs w:val="24"/>
              </w:rPr>
            </w:pPr>
            <w:proofErr w:type="spellStart"/>
            <w:r w:rsidRPr="00AC42C2">
              <w:rPr>
                <w:rFonts w:asciiTheme="minorHAnsi" w:eastAsia="Microsoft New Tai Lue" w:hAnsiTheme="minorHAnsi" w:cstheme="minorHAnsi"/>
                <w:sz w:val="24"/>
                <w:szCs w:val="24"/>
              </w:rPr>
              <w:t>Mengidentifikasi</w:t>
            </w:r>
            <w:proofErr w:type="spellEnd"/>
            <w:r w:rsidRPr="00AC42C2">
              <w:rPr>
                <w:rFonts w:asciiTheme="minorHAnsi" w:eastAsia="Microsoft New Tai Lue" w:hAnsiTheme="minorHAnsi" w:cstheme="minorHAnsi"/>
                <w:sz w:val="24"/>
                <w:szCs w:val="24"/>
              </w:rPr>
              <w:t xml:space="preserve"> (C1) </w:t>
            </w:r>
            <w:proofErr w:type="spellStart"/>
            <w:r w:rsidRPr="00AC42C2">
              <w:rPr>
                <w:rFonts w:asciiTheme="minorHAnsi" w:eastAsia="Microsoft New Tai Lue" w:hAnsiTheme="minorHAnsi" w:cstheme="minorHAnsi"/>
                <w:sz w:val="24"/>
                <w:szCs w:val="24"/>
              </w:rPr>
              <w:t>dan</w:t>
            </w:r>
            <w:proofErr w:type="spellEnd"/>
            <w:r w:rsidRPr="00AC42C2">
              <w:rPr>
                <w:rFonts w:asciiTheme="minorHAnsi" w:eastAsia="Microsoft New Tai Lue" w:hAnsiTheme="minorHAnsi" w:cstheme="minorHAnsi"/>
                <w:sz w:val="24"/>
                <w:szCs w:val="24"/>
              </w:rPr>
              <w:t xml:space="preserve"> </w:t>
            </w:r>
            <w:proofErr w:type="spellStart"/>
            <w:r w:rsidRPr="00AC42C2">
              <w:rPr>
                <w:rFonts w:asciiTheme="minorHAnsi" w:eastAsia="Microsoft New Tai Lue" w:hAnsiTheme="minorHAnsi" w:cstheme="minorHAnsi"/>
                <w:sz w:val="24"/>
                <w:szCs w:val="24"/>
              </w:rPr>
              <w:t>Menjelaskan</w:t>
            </w:r>
            <w:proofErr w:type="spellEnd"/>
            <w:r w:rsidRPr="00AC42C2">
              <w:rPr>
                <w:rFonts w:asciiTheme="minorHAnsi" w:eastAsia="Microsoft New Tai Lue" w:hAnsiTheme="minorHAnsi" w:cstheme="minorHAnsi"/>
                <w:sz w:val="24"/>
                <w:szCs w:val="24"/>
              </w:rPr>
              <w:t xml:space="preserve"> (C2) </w:t>
            </w:r>
            <w:proofErr w:type="spellStart"/>
            <w:r w:rsidRPr="00AC42C2">
              <w:rPr>
                <w:rFonts w:asciiTheme="minorHAnsi" w:eastAsia="Microsoft New Tai Lue" w:hAnsiTheme="minorHAnsi" w:cstheme="minorHAnsi"/>
                <w:sz w:val="24"/>
                <w:szCs w:val="24"/>
              </w:rPr>
              <w:t>filosofi</w:t>
            </w:r>
            <w:proofErr w:type="spellEnd"/>
            <w:r w:rsidRPr="00AC42C2">
              <w:rPr>
                <w:rFonts w:asciiTheme="minorHAnsi" w:eastAsia="Microsoft New Tai Lue" w:hAnsiTheme="minorHAnsi" w:cstheme="minorHAnsi"/>
                <w:sz w:val="24"/>
                <w:szCs w:val="24"/>
              </w:rPr>
              <w:t xml:space="preserve"> </w:t>
            </w:r>
            <w:proofErr w:type="spellStart"/>
            <w:r w:rsidRPr="00AC42C2">
              <w:rPr>
                <w:rFonts w:asciiTheme="minorHAnsi" w:eastAsia="Microsoft New Tai Lue" w:hAnsiTheme="minorHAnsi" w:cstheme="minorHAnsi"/>
                <w:sz w:val="24"/>
                <w:szCs w:val="24"/>
              </w:rPr>
              <w:t>lambang</w:t>
            </w:r>
            <w:proofErr w:type="spellEnd"/>
            <w:r w:rsidRPr="00AC42C2">
              <w:rPr>
                <w:rFonts w:asciiTheme="minorHAnsi" w:eastAsia="Microsoft New Tai Lue" w:hAnsiTheme="minorHAnsi" w:cstheme="minorHAnsi"/>
                <w:sz w:val="24"/>
                <w:szCs w:val="24"/>
              </w:rPr>
              <w:t xml:space="preserve"> NU.</w:t>
            </w:r>
          </w:p>
        </w:tc>
        <w:tc>
          <w:tcPr>
            <w:tcW w:w="141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AC42C2" w:rsidRPr="00AC42C2" w:rsidRDefault="00AC42C2" w:rsidP="00057A2E">
            <w:pPr>
              <w:jc w:val="center"/>
              <w:rPr>
                <w:rFonts w:asciiTheme="minorHAnsi" w:eastAsia="Microsoft New Tai Lue" w:hAnsiTheme="minorHAnsi" w:cstheme="minorHAnsi"/>
                <w:sz w:val="24"/>
                <w:szCs w:val="24"/>
              </w:rPr>
            </w:pPr>
            <w:r w:rsidRPr="00AC42C2">
              <w:rPr>
                <w:rFonts w:asciiTheme="minorHAnsi" w:eastAsia="Microsoft New Tai Lue" w:hAnsiTheme="minorHAnsi" w:cstheme="minorHAnsi"/>
                <w:sz w:val="24"/>
                <w:szCs w:val="24"/>
              </w:rPr>
              <w:t>2</w:t>
            </w:r>
          </w:p>
        </w:tc>
        <w:tc>
          <w:tcPr>
            <w:tcW w:w="39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AC42C2" w:rsidRPr="00AC42C2" w:rsidRDefault="00AC42C2" w:rsidP="00057A2E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AC42C2" w:rsidRPr="00AC42C2" w:rsidRDefault="00AC42C2" w:rsidP="00057A2E">
            <w:pPr>
              <w:jc w:val="center"/>
              <w:rPr>
                <w:rFonts w:asciiTheme="minorHAnsi" w:eastAsia="Microsoft New Tai Lue" w:hAnsiTheme="minorHAnsi" w:cstheme="minorHAnsi"/>
                <w:sz w:val="24"/>
                <w:szCs w:val="24"/>
              </w:rPr>
            </w:pPr>
          </w:p>
        </w:tc>
        <w:tc>
          <w:tcPr>
            <w:tcW w:w="31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AC42C2" w:rsidRPr="00AC42C2" w:rsidRDefault="00AC42C2" w:rsidP="00057A2E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AC42C2">
              <w:rPr>
                <w:rFonts w:asciiTheme="minorHAnsi" w:hAnsiTheme="minorHAnsi" w:cstheme="minorHAnsi"/>
                <w:sz w:val="24"/>
                <w:szCs w:val="24"/>
              </w:rPr>
              <w:t>1</w:t>
            </w:r>
          </w:p>
        </w:tc>
        <w:tc>
          <w:tcPr>
            <w:tcW w:w="31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AC42C2" w:rsidRPr="00AC42C2" w:rsidRDefault="00AC42C2" w:rsidP="00057A2E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AC42C2">
              <w:rPr>
                <w:rFonts w:asciiTheme="minorHAnsi" w:hAnsiTheme="minorHAnsi" w:cstheme="minorHAnsi"/>
                <w:sz w:val="24"/>
                <w:szCs w:val="24"/>
              </w:rPr>
              <w:t>1</w:t>
            </w:r>
          </w:p>
        </w:tc>
        <w:tc>
          <w:tcPr>
            <w:tcW w:w="3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AC42C2" w:rsidRPr="00AC42C2" w:rsidRDefault="00AC42C2" w:rsidP="00057A2E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AC42C2" w:rsidRPr="00AC42C2" w:rsidRDefault="00AC42C2" w:rsidP="00057A2E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AC42C2" w:rsidRPr="00AC42C2" w:rsidRDefault="00AC42C2" w:rsidP="00057A2E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AC42C2" w:rsidRPr="00AC42C2" w:rsidRDefault="00AC42C2" w:rsidP="00057A2E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AC42C2" w:rsidRPr="00AC42C2" w:rsidRDefault="00AC42C2" w:rsidP="00057A2E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AC42C2" w:rsidRPr="00AC42C2" w:rsidRDefault="00AC42C2" w:rsidP="00057A2E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4F6228" w:themeFill="accent3" w:themeFillShade="80"/>
            <w:vAlign w:val="center"/>
          </w:tcPr>
          <w:p w:rsidR="00AC42C2" w:rsidRPr="00AC42C2" w:rsidRDefault="00AC42C2" w:rsidP="00057A2E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4F6228" w:themeFill="accent3" w:themeFillShade="80"/>
            <w:vAlign w:val="center"/>
          </w:tcPr>
          <w:p w:rsidR="00AC42C2" w:rsidRPr="00AC42C2" w:rsidRDefault="00AC42C2" w:rsidP="00057A2E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AC42C2" w:rsidRPr="00AC42C2" w:rsidRDefault="00AC42C2" w:rsidP="00057A2E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1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AC42C2" w:rsidRPr="00AC42C2" w:rsidRDefault="00AC42C2" w:rsidP="00057A2E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808080" w:themeFill="background1" w:themeFillShade="80"/>
            <w:vAlign w:val="center"/>
          </w:tcPr>
          <w:p w:rsidR="00AC42C2" w:rsidRPr="00AC42C2" w:rsidRDefault="00AC42C2" w:rsidP="00057A2E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808080" w:themeFill="background1" w:themeFillShade="80"/>
            <w:vAlign w:val="center"/>
          </w:tcPr>
          <w:p w:rsidR="00AC42C2" w:rsidRPr="00AC42C2" w:rsidRDefault="00AC42C2" w:rsidP="00057A2E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AC42C2" w:rsidRPr="00AC42C2" w:rsidRDefault="00AC42C2" w:rsidP="00057A2E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AC42C2" w:rsidRPr="00AC42C2" w:rsidRDefault="00AC42C2" w:rsidP="00057A2E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AC42C2" w:rsidRPr="00AC42C2" w:rsidRDefault="00AC42C2" w:rsidP="00057A2E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AC42C2" w:rsidRPr="00AC42C2" w:rsidRDefault="00AC42C2" w:rsidP="00057A2E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AC42C2" w:rsidRPr="00AC42C2" w:rsidRDefault="00AC42C2" w:rsidP="00057A2E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FFF00"/>
            <w:vAlign w:val="center"/>
          </w:tcPr>
          <w:p w:rsidR="00AC42C2" w:rsidRPr="00AC42C2" w:rsidRDefault="00AC42C2" w:rsidP="00057A2E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FFF00"/>
            <w:vAlign w:val="center"/>
          </w:tcPr>
          <w:p w:rsidR="00AC42C2" w:rsidRPr="00AC42C2" w:rsidRDefault="00AC42C2" w:rsidP="00057A2E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1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00B0F0"/>
            <w:vAlign w:val="center"/>
          </w:tcPr>
          <w:p w:rsidR="00AC42C2" w:rsidRPr="00AC42C2" w:rsidRDefault="00AC42C2" w:rsidP="00057A2E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1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F0000"/>
            <w:vAlign w:val="center"/>
          </w:tcPr>
          <w:p w:rsidR="00AC42C2" w:rsidRPr="00AC42C2" w:rsidRDefault="00AC42C2" w:rsidP="00057A2E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AC42C2" w:rsidRPr="00AC42C2" w:rsidTr="00AC42C2">
        <w:trPr>
          <w:trHeight w:val="283"/>
        </w:trPr>
        <w:tc>
          <w:tcPr>
            <w:tcW w:w="40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AC42C2" w:rsidRPr="00AC42C2" w:rsidRDefault="00AC42C2" w:rsidP="00057A2E">
            <w:pPr>
              <w:jc w:val="center"/>
              <w:rPr>
                <w:rFonts w:asciiTheme="minorHAnsi" w:eastAsia="Microsoft New Tai Lue" w:hAnsiTheme="minorHAnsi" w:cstheme="minorHAnsi"/>
                <w:sz w:val="24"/>
                <w:szCs w:val="24"/>
              </w:rPr>
            </w:pPr>
            <w:r w:rsidRPr="00AC42C2">
              <w:rPr>
                <w:rFonts w:asciiTheme="minorHAnsi" w:eastAsia="Microsoft New Tai Lue" w:hAnsiTheme="minorHAnsi" w:cstheme="minorHAnsi"/>
                <w:sz w:val="24"/>
                <w:szCs w:val="24"/>
              </w:rPr>
              <w:t>2,1</w:t>
            </w:r>
          </w:p>
        </w:tc>
        <w:tc>
          <w:tcPr>
            <w:tcW w:w="545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AC42C2" w:rsidRPr="00AC42C2" w:rsidRDefault="00AC42C2" w:rsidP="00057A2E">
            <w:pPr>
              <w:spacing w:before="7"/>
              <w:ind w:left="31" w:right="35"/>
              <w:rPr>
                <w:rFonts w:asciiTheme="minorHAnsi" w:eastAsia="Microsoft New Tai Lue" w:hAnsiTheme="minorHAnsi" w:cstheme="minorHAnsi"/>
                <w:sz w:val="24"/>
                <w:szCs w:val="24"/>
              </w:rPr>
            </w:pPr>
            <w:proofErr w:type="spellStart"/>
            <w:r w:rsidRPr="00AC42C2">
              <w:rPr>
                <w:rFonts w:asciiTheme="minorHAnsi" w:eastAsia="Microsoft New Tai Lue" w:hAnsiTheme="minorHAnsi" w:cstheme="minorHAnsi"/>
                <w:sz w:val="24"/>
                <w:szCs w:val="24"/>
              </w:rPr>
              <w:t>Mengidentifikasi</w:t>
            </w:r>
            <w:proofErr w:type="spellEnd"/>
            <w:r w:rsidRPr="00AC42C2">
              <w:rPr>
                <w:rFonts w:asciiTheme="minorHAnsi" w:eastAsia="Microsoft New Tai Lue" w:hAnsiTheme="minorHAnsi" w:cstheme="minorHAnsi"/>
                <w:sz w:val="24"/>
                <w:szCs w:val="24"/>
              </w:rPr>
              <w:t xml:space="preserve"> (C1) </w:t>
            </w:r>
            <w:proofErr w:type="spellStart"/>
            <w:r w:rsidRPr="00AC42C2">
              <w:rPr>
                <w:rFonts w:asciiTheme="minorHAnsi" w:eastAsia="Microsoft New Tai Lue" w:hAnsiTheme="minorHAnsi" w:cstheme="minorHAnsi"/>
                <w:sz w:val="24"/>
                <w:szCs w:val="24"/>
              </w:rPr>
              <w:t>struktur</w:t>
            </w:r>
            <w:proofErr w:type="spellEnd"/>
            <w:r w:rsidRPr="00AC42C2">
              <w:rPr>
                <w:rFonts w:asciiTheme="minorHAnsi" w:eastAsia="Microsoft New Tai Lue" w:hAnsiTheme="minorHAnsi" w:cstheme="minorHAnsi"/>
                <w:sz w:val="24"/>
                <w:szCs w:val="24"/>
              </w:rPr>
              <w:t xml:space="preserve"> </w:t>
            </w:r>
            <w:proofErr w:type="spellStart"/>
            <w:r w:rsidRPr="00AC42C2">
              <w:rPr>
                <w:rFonts w:asciiTheme="minorHAnsi" w:eastAsia="Microsoft New Tai Lue" w:hAnsiTheme="minorHAnsi" w:cstheme="minorHAnsi"/>
                <w:sz w:val="24"/>
                <w:szCs w:val="24"/>
              </w:rPr>
              <w:t>organisasi</w:t>
            </w:r>
            <w:proofErr w:type="spellEnd"/>
            <w:r w:rsidRPr="00AC42C2">
              <w:rPr>
                <w:rFonts w:asciiTheme="minorHAnsi" w:eastAsia="Microsoft New Tai Lue" w:hAnsiTheme="minorHAnsi" w:cstheme="minorHAnsi"/>
                <w:sz w:val="24"/>
                <w:szCs w:val="24"/>
              </w:rPr>
              <w:t xml:space="preserve"> NU </w:t>
            </w:r>
            <w:proofErr w:type="spellStart"/>
            <w:r w:rsidRPr="00AC42C2">
              <w:rPr>
                <w:rFonts w:asciiTheme="minorHAnsi" w:eastAsia="Microsoft New Tai Lue" w:hAnsiTheme="minorHAnsi" w:cstheme="minorHAnsi"/>
                <w:sz w:val="24"/>
                <w:szCs w:val="24"/>
              </w:rPr>
              <w:t>dan</w:t>
            </w:r>
            <w:proofErr w:type="spellEnd"/>
            <w:r w:rsidRPr="00AC42C2">
              <w:rPr>
                <w:rFonts w:asciiTheme="minorHAnsi" w:eastAsia="Microsoft New Tai Lue" w:hAnsiTheme="minorHAnsi" w:cstheme="minorHAnsi"/>
                <w:sz w:val="24"/>
                <w:szCs w:val="24"/>
              </w:rPr>
              <w:t xml:space="preserve"> </w:t>
            </w:r>
            <w:proofErr w:type="spellStart"/>
            <w:r w:rsidRPr="00AC42C2">
              <w:rPr>
                <w:rFonts w:asciiTheme="minorHAnsi" w:eastAsia="Microsoft New Tai Lue" w:hAnsiTheme="minorHAnsi" w:cstheme="minorHAnsi"/>
                <w:sz w:val="24"/>
                <w:szCs w:val="24"/>
              </w:rPr>
              <w:t>Menjelaskan</w:t>
            </w:r>
            <w:proofErr w:type="spellEnd"/>
            <w:r w:rsidRPr="00AC42C2">
              <w:rPr>
                <w:rFonts w:asciiTheme="minorHAnsi" w:eastAsia="Microsoft New Tai Lue" w:hAnsiTheme="minorHAnsi" w:cstheme="minorHAnsi"/>
                <w:sz w:val="24"/>
                <w:szCs w:val="24"/>
              </w:rPr>
              <w:t xml:space="preserve"> (C2) </w:t>
            </w:r>
            <w:proofErr w:type="spellStart"/>
            <w:r w:rsidRPr="00AC42C2">
              <w:rPr>
                <w:rFonts w:asciiTheme="minorHAnsi" w:eastAsia="Microsoft New Tai Lue" w:hAnsiTheme="minorHAnsi" w:cstheme="minorHAnsi"/>
                <w:sz w:val="24"/>
                <w:szCs w:val="24"/>
              </w:rPr>
              <w:t>fungsi</w:t>
            </w:r>
            <w:proofErr w:type="spellEnd"/>
            <w:r w:rsidRPr="00AC42C2">
              <w:rPr>
                <w:rFonts w:asciiTheme="minorHAnsi" w:eastAsia="Microsoft New Tai Lue" w:hAnsiTheme="minorHAnsi" w:cstheme="minorHAnsi"/>
                <w:sz w:val="24"/>
                <w:szCs w:val="24"/>
              </w:rPr>
              <w:t xml:space="preserve"> </w:t>
            </w:r>
            <w:proofErr w:type="spellStart"/>
            <w:r w:rsidRPr="00AC42C2">
              <w:rPr>
                <w:rFonts w:asciiTheme="minorHAnsi" w:eastAsia="Microsoft New Tai Lue" w:hAnsiTheme="minorHAnsi" w:cstheme="minorHAnsi"/>
                <w:sz w:val="24"/>
                <w:szCs w:val="24"/>
              </w:rPr>
              <w:t>setiap</w:t>
            </w:r>
            <w:proofErr w:type="spellEnd"/>
            <w:r w:rsidRPr="00AC42C2">
              <w:rPr>
                <w:rFonts w:asciiTheme="minorHAnsi" w:eastAsia="Microsoft New Tai Lue" w:hAnsiTheme="minorHAnsi" w:cstheme="minorHAnsi"/>
                <w:sz w:val="24"/>
                <w:szCs w:val="24"/>
              </w:rPr>
              <w:t xml:space="preserve"> </w:t>
            </w:r>
            <w:proofErr w:type="spellStart"/>
            <w:r w:rsidRPr="00AC42C2">
              <w:rPr>
                <w:rFonts w:asciiTheme="minorHAnsi" w:eastAsia="Microsoft New Tai Lue" w:hAnsiTheme="minorHAnsi" w:cstheme="minorHAnsi"/>
                <w:sz w:val="24"/>
                <w:szCs w:val="24"/>
              </w:rPr>
              <w:t>tingkatan</w:t>
            </w:r>
            <w:proofErr w:type="spellEnd"/>
            <w:r w:rsidRPr="00AC42C2">
              <w:rPr>
                <w:rFonts w:asciiTheme="minorHAnsi" w:eastAsia="Microsoft New Tai Lue" w:hAnsiTheme="minorHAnsi" w:cstheme="minorHAnsi"/>
                <w:sz w:val="24"/>
                <w:szCs w:val="24"/>
              </w:rPr>
              <w:t xml:space="preserve"> </w:t>
            </w:r>
            <w:proofErr w:type="spellStart"/>
            <w:r w:rsidRPr="00AC42C2">
              <w:rPr>
                <w:rFonts w:asciiTheme="minorHAnsi" w:eastAsia="Microsoft New Tai Lue" w:hAnsiTheme="minorHAnsi" w:cstheme="minorHAnsi"/>
                <w:sz w:val="24"/>
                <w:szCs w:val="24"/>
              </w:rPr>
              <w:t>organisasi</w:t>
            </w:r>
            <w:proofErr w:type="spellEnd"/>
            <w:r w:rsidRPr="00AC42C2">
              <w:rPr>
                <w:rFonts w:asciiTheme="minorHAnsi" w:eastAsia="Microsoft New Tai Lue" w:hAnsiTheme="minorHAnsi" w:cstheme="minorHAnsi"/>
                <w:sz w:val="24"/>
                <w:szCs w:val="24"/>
              </w:rPr>
              <w:t xml:space="preserve"> NU.</w:t>
            </w:r>
          </w:p>
        </w:tc>
        <w:tc>
          <w:tcPr>
            <w:tcW w:w="141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AC42C2" w:rsidRPr="00AC42C2" w:rsidRDefault="00AC42C2" w:rsidP="00057A2E">
            <w:pPr>
              <w:jc w:val="center"/>
              <w:rPr>
                <w:rFonts w:asciiTheme="minorHAnsi" w:eastAsia="Microsoft New Tai Lue" w:hAnsiTheme="minorHAnsi" w:cstheme="minorHAnsi"/>
                <w:sz w:val="24"/>
                <w:szCs w:val="24"/>
              </w:rPr>
            </w:pPr>
            <w:r w:rsidRPr="00AC42C2">
              <w:rPr>
                <w:rFonts w:asciiTheme="minorHAnsi" w:eastAsia="Microsoft New Tai Lue" w:hAnsiTheme="minorHAnsi" w:cstheme="minorHAnsi"/>
                <w:sz w:val="24"/>
                <w:szCs w:val="24"/>
              </w:rPr>
              <w:t>2</w:t>
            </w:r>
          </w:p>
        </w:tc>
        <w:tc>
          <w:tcPr>
            <w:tcW w:w="39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AC42C2" w:rsidRPr="00AC42C2" w:rsidRDefault="00AC42C2" w:rsidP="00057A2E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AC42C2" w:rsidRPr="00AC42C2" w:rsidRDefault="00AC42C2" w:rsidP="00057A2E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1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AC42C2" w:rsidRPr="00AC42C2" w:rsidRDefault="00AC42C2" w:rsidP="00057A2E">
            <w:pPr>
              <w:jc w:val="center"/>
              <w:rPr>
                <w:rFonts w:asciiTheme="minorHAnsi" w:eastAsia="Microsoft New Tai Lue" w:hAnsiTheme="minorHAnsi" w:cstheme="minorHAnsi"/>
                <w:sz w:val="24"/>
                <w:szCs w:val="24"/>
              </w:rPr>
            </w:pPr>
          </w:p>
        </w:tc>
        <w:tc>
          <w:tcPr>
            <w:tcW w:w="31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AC42C2" w:rsidRPr="00AC42C2" w:rsidRDefault="00AC42C2" w:rsidP="00057A2E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AC42C2" w:rsidRPr="00AC42C2" w:rsidRDefault="00AC42C2" w:rsidP="00057A2E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AC42C2">
              <w:rPr>
                <w:rFonts w:asciiTheme="minorHAnsi" w:hAnsiTheme="minorHAnsi" w:cstheme="minorHAnsi"/>
                <w:sz w:val="24"/>
                <w:szCs w:val="24"/>
              </w:rPr>
              <w:t>1</w:t>
            </w:r>
          </w:p>
        </w:tc>
        <w:tc>
          <w:tcPr>
            <w:tcW w:w="3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AC42C2" w:rsidRPr="00AC42C2" w:rsidRDefault="00AC42C2" w:rsidP="00057A2E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AC42C2">
              <w:rPr>
                <w:rFonts w:asciiTheme="minorHAnsi" w:hAnsiTheme="minorHAnsi" w:cstheme="minorHAnsi"/>
                <w:sz w:val="24"/>
                <w:szCs w:val="24"/>
              </w:rPr>
              <w:t>1</w:t>
            </w:r>
          </w:p>
        </w:tc>
        <w:tc>
          <w:tcPr>
            <w:tcW w:w="3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AC42C2" w:rsidRPr="00AC42C2" w:rsidRDefault="00AC42C2" w:rsidP="00057A2E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AC42C2" w:rsidRPr="00AC42C2" w:rsidRDefault="00AC42C2" w:rsidP="00057A2E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AC42C2" w:rsidRPr="00AC42C2" w:rsidRDefault="00AC42C2" w:rsidP="00057A2E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AC42C2" w:rsidRPr="00AC42C2" w:rsidRDefault="00AC42C2" w:rsidP="00057A2E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4F6228" w:themeFill="accent3" w:themeFillShade="80"/>
            <w:vAlign w:val="center"/>
          </w:tcPr>
          <w:p w:rsidR="00AC42C2" w:rsidRPr="00AC42C2" w:rsidRDefault="00AC42C2" w:rsidP="00057A2E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4F6228" w:themeFill="accent3" w:themeFillShade="80"/>
            <w:vAlign w:val="center"/>
          </w:tcPr>
          <w:p w:rsidR="00AC42C2" w:rsidRPr="00AC42C2" w:rsidRDefault="00AC42C2" w:rsidP="00057A2E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AC42C2" w:rsidRPr="00AC42C2" w:rsidRDefault="00AC42C2" w:rsidP="00057A2E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1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AC42C2" w:rsidRPr="00AC42C2" w:rsidRDefault="00AC42C2" w:rsidP="00057A2E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808080" w:themeFill="background1" w:themeFillShade="80"/>
            <w:vAlign w:val="center"/>
          </w:tcPr>
          <w:p w:rsidR="00AC42C2" w:rsidRPr="00AC42C2" w:rsidRDefault="00AC42C2" w:rsidP="00057A2E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808080" w:themeFill="background1" w:themeFillShade="80"/>
            <w:vAlign w:val="center"/>
          </w:tcPr>
          <w:p w:rsidR="00AC42C2" w:rsidRPr="00AC42C2" w:rsidRDefault="00AC42C2" w:rsidP="00057A2E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AC42C2" w:rsidRPr="00AC42C2" w:rsidRDefault="00AC42C2" w:rsidP="00057A2E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AC42C2" w:rsidRPr="00AC42C2" w:rsidRDefault="00AC42C2" w:rsidP="00057A2E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AC42C2" w:rsidRPr="00AC42C2" w:rsidRDefault="00AC42C2" w:rsidP="00057A2E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AC42C2" w:rsidRPr="00AC42C2" w:rsidRDefault="00AC42C2" w:rsidP="00057A2E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AC42C2" w:rsidRPr="00AC42C2" w:rsidRDefault="00AC42C2" w:rsidP="00057A2E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FFF00"/>
            <w:vAlign w:val="center"/>
          </w:tcPr>
          <w:p w:rsidR="00AC42C2" w:rsidRPr="00AC42C2" w:rsidRDefault="00AC42C2" w:rsidP="00057A2E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FFF00"/>
            <w:vAlign w:val="center"/>
          </w:tcPr>
          <w:p w:rsidR="00AC42C2" w:rsidRPr="00AC42C2" w:rsidRDefault="00AC42C2" w:rsidP="00057A2E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1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00B0F0"/>
            <w:vAlign w:val="center"/>
          </w:tcPr>
          <w:p w:rsidR="00AC42C2" w:rsidRPr="00AC42C2" w:rsidRDefault="00AC42C2" w:rsidP="00057A2E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1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F0000"/>
            <w:vAlign w:val="center"/>
          </w:tcPr>
          <w:p w:rsidR="00AC42C2" w:rsidRPr="00AC42C2" w:rsidRDefault="00AC42C2" w:rsidP="00057A2E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AC42C2" w:rsidRPr="00AC42C2" w:rsidTr="00AC42C2">
        <w:trPr>
          <w:trHeight w:val="283"/>
        </w:trPr>
        <w:tc>
          <w:tcPr>
            <w:tcW w:w="40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AC42C2" w:rsidRPr="00AC42C2" w:rsidRDefault="00AC42C2" w:rsidP="00057A2E">
            <w:pPr>
              <w:spacing w:before="26"/>
              <w:jc w:val="center"/>
              <w:rPr>
                <w:rFonts w:asciiTheme="minorHAnsi" w:eastAsia="Microsoft New Tai Lue" w:hAnsiTheme="minorHAnsi" w:cstheme="minorHAnsi"/>
                <w:sz w:val="24"/>
                <w:szCs w:val="24"/>
              </w:rPr>
            </w:pPr>
            <w:r w:rsidRPr="00AC42C2">
              <w:rPr>
                <w:rFonts w:asciiTheme="minorHAnsi" w:eastAsia="Microsoft New Tai Lue" w:hAnsiTheme="minorHAnsi" w:cstheme="minorHAnsi"/>
                <w:sz w:val="24"/>
                <w:szCs w:val="24"/>
              </w:rPr>
              <w:t>2,2</w:t>
            </w:r>
          </w:p>
        </w:tc>
        <w:tc>
          <w:tcPr>
            <w:tcW w:w="545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AC42C2" w:rsidRPr="00AC42C2" w:rsidRDefault="00AC42C2" w:rsidP="00057A2E">
            <w:pPr>
              <w:spacing w:before="22"/>
              <w:ind w:left="31"/>
              <w:rPr>
                <w:rFonts w:asciiTheme="minorHAnsi" w:eastAsia="Microsoft New Tai Lue" w:hAnsiTheme="minorHAnsi" w:cstheme="minorHAnsi"/>
                <w:sz w:val="24"/>
                <w:szCs w:val="24"/>
              </w:rPr>
            </w:pPr>
            <w:proofErr w:type="spellStart"/>
            <w:r w:rsidRPr="00AC42C2">
              <w:rPr>
                <w:rFonts w:asciiTheme="minorHAnsi" w:eastAsia="Microsoft New Tai Lue" w:hAnsiTheme="minorHAnsi" w:cstheme="minorHAnsi"/>
                <w:sz w:val="24"/>
                <w:szCs w:val="24"/>
              </w:rPr>
              <w:t>Menguraikan</w:t>
            </w:r>
            <w:proofErr w:type="spellEnd"/>
            <w:r w:rsidRPr="00AC42C2">
              <w:rPr>
                <w:rFonts w:asciiTheme="minorHAnsi" w:eastAsia="Microsoft New Tai Lue" w:hAnsiTheme="minorHAnsi" w:cstheme="minorHAnsi"/>
                <w:sz w:val="24"/>
                <w:szCs w:val="24"/>
              </w:rPr>
              <w:t xml:space="preserve"> (C2) </w:t>
            </w:r>
            <w:proofErr w:type="spellStart"/>
            <w:r w:rsidRPr="00AC42C2">
              <w:rPr>
                <w:rFonts w:asciiTheme="minorHAnsi" w:eastAsia="Microsoft New Tai Lue" w:hAnsiTheme="minorHAnsi" w:cstheme="minorHAnsi"/>
                <w:sz w:val="24"/>
                <w:szCs w:val="24"/>
              </w:rPr>
              <w:t>tugas</w:t>
            </w:r>
            <w:proofErr w:type="spellEnd"/>
            <w:r w:rsidRPr="00AC42C2">
              <w:rPr>
                <w:rFonts w:asciiTheme="minorHAnsi" w:eastAsia="Microsoft New Tai Lue" w:hAnsiTheme="minorHAnsi" w:cstheme="minorHAnsi"/>
                <w:sz w:val="24"/>
                <w:szCs w:val="24"/>
              </w:rPr>
              <w:t xml:space="preserve"> </w:t>
            </w:r>
            <w:proofErr w:type="spellStart"/>
            <w:r w:rsidRPr="00AC42C2">
              <w:rPr>
                <w:rFonts w:asciiTheme="minorHAnsi" w:eastAsia="Microsoft New Tai Lue" w:hAnsiTheme="minorHAnsi" w:cstheme="minorHAnsi"/>
                <w:sz w:val="24"/>
                <w:szCs w:val="24"/>
              </w:rPr>
              <w:t>dan</w:t>
            </w:r>
            <w:proofErr w:type="spellEnd"/>
            <w:r w:rsidRPr="00AC42C2">
              <w:rPr>
                <w:rFonts w:asciiTheme="minorHAnsi" w:eastAsia="Microsoft New Tai Lue" w:hAnsiTheme="minorHAnsi" w:cstheme="minorHAnsi"/>
                <w:sz w:val="24"/>
                <w:szCs w:val="24"/>
              </w:rPr>
              <w:t xml:space="preserve"> </w:t>
            </w:r>
            <w:proofErr w:type="spellStart"/>
            <w:r w:rsidRPr="00AC42C2">
              <w:rPr>
                <w:rFonts w:asciiTheme="minorHAnsi" w:eastAsia="Microsoft New Tai Lue" w:hAnsiTheme="minorHAnsi" w:cstheme="minorHAnsi"/>
                <w:sz w:val="24"/>
                <w:szCs w:val="24"/>
              </w:rPr>
              <w:t>fungsi</w:t>
            </w:r>
            <w:proofErr w:type="spellEnd"/>
            <w:r w:rsidRPr="00AC42C2">
              <w:rPr>
                <w:rFonts w:asciiTheme="minorHAnsi" w:eastAsia="Microsoft New Tai Lue" w:hAnsiTheme="minorHAnsi" w:cstheme="minorHAnsi"/>
                <w:sz w:val="24"/>
                <w:szCs w:val="24"/>
              </w:rPr>
              <w:t xml:space="preserve"> </w:t>
            </w:r>
            <w:proofErr w:type="spellStart"/>
            <w:r w:rsidRPr="00AC42C2">
              <w:rPr>
                <w:rFonts w:asciiTheme="minorHAnsi" w:eastAsia="Microsoft New Tai Lue" w:hAnsiTheme="minorHAnsi" w:cstheme="minorHAnsi"/>
                <w:sz w:val="24"/>
                <w:szCs w:val="24"/>
              </w:rPr>
              <w:t>tingkatan</w:t>
            </w:r>
            <w:proofErr w:type="spellEnd"/>
            <w:r w:rsidRPr="00AC42C2">
              <w:rPr>
                <w:rFonts w:asciiTheme="minorHAnsi" w:eastAsia="Microsoft New Tai Lue" w:hAnsiTheme="minorHAnsi" w:cstheme="minorHAnsi"/>
                <w:sz w:val="24"/>
                <w:szCs w:val="24"/>
              </w:rPr>
              <w:t xml:space="preserve"> </w:t>
            </w:r>
            <w:proofErr w:type="spellStart"/>
            <w:r w:rsidRPr="00AC42C2">
              <w:rPr>
                <w:rFonts w:asciiTheme="minorHAnsi" w:eastAsia="Microsoft New Tai Lue" w:hAnsiTheme="minorHAnsi" w:cstheme="minorHAnsi"/>
                <w:sz w:val="24"/>
                <w:szCs w:val="24"/>
              </w:rPr>
              <w:t>organisasi</w:t>
            </w:r>
            <w:proofErr w:type="spellEnd"/>
            <w:r w:rsidRPr="00AC42C2">
              <w:rPr>
                <w:rFonts w:asciiTheme="minorHAnsi" w:eastAsia="Microsoft New Tai Lue" w:hAnsiTheme="minorHAnsi" w:cstheme="minorHAnsi"/>
                <w:sz w:val="24"/>
                <w:szCs w:val="24"/>
              </w:rPr>
              <w:t xml:space="preserve"> NU </w:t>
            </w:r>
            <w:proofErr w:type="spellStart"/>
            <w:r w:rsidRPr="00AC42C2">
              <w:rPr>
                <w:rFonts w:asciiTheme="minorHAnsi" w:eastAsia="Microsoft New Tai Lue" w:hAnsiTheme="minorHAnsi" w:cstheme="minorHAnsi"/>
                <w:sz w:val="24"/>
                <w:szCs w:val="24"/>
              </w:rPr>
              <w:t>serta</w:t>
            </w:r>
            <w:proofErr w:type="spellEnd"/>
            <w:r w:rsidRPr="00AC42C2">
              <w:rPr>
                <w:rFonts w:asciiTheme="minorHAnsi" w:eastAsia="Microsoft New Tai Lue" w:hAnsiTheme="minorHAnsi" w:cstheme="minorHAnsi"/>
                <w:sz w:val="24"/>
                <w:szCs w:val="24"/>
              </w:rPr>
              <w:t xml:space="preserve"> </w:t>
            </w:r>
            <w:proofErr w:type="spellStart"/>
            <w:r w:rsidRPr="00AC42C2">
              <w:rPr>
                <w:rFonts w:asciiTheme="minorHAnsi" w:eastAsia="Microsoft New Tai Lue" w:hAnsiTheme="minorHAnsi" w:cstheme="minorHAnsi"/>
                <w:sz w:val="24"/>
                <w:szCs w:val="24"/>
              </w:rPr>
              <w:t>Mengidentifikasi</w:t>
            </w:r>
            <w:proofErr w:type="spellEnd"/>
            <w:r w:rsidRPr="00AC42C2">
              <w:rPr>
                <w:rFonts w:asciiTheme="minorHAnsi" w:eastAsia="Microsoft New Tai Lue" w:hAnsiTheme="minorHAnsi" w:cstheme="minorHAnsi"/>
                <w:sz w:val="24"/>
                <w:szCs w:val="24"/>
              </w:rPr>
              <w:t xml:space="preserve"> (C1) </w:t>
            </w:r>
            <w:proofErr w:type="spellStart"/>
            <w:r w:rsidRPr="00AC42C2">
              <w:rPr>
                <w:rFonts w:asciiTheme="minorHAnsi" w:eastAsia="Microsoft New Tai Lue" w:hAnsiTheme="minorHAnsi" w:cstheme="minorHAnsi"/>
                <w:sz w:val="24"/>
                <w:szCs w:val="24"/>
              </w:rPr>
              <w:t>pengertian</w:t>
            </w:r>
            <w:proofErr w:type="spellEnd"/>
            <w:r w:rsidRPr="00AC42C2">
              <w:rPr>
                <w:rFonts w:asciiTheme="minorHAnsi" w:eastAsia="Microsoft New Tai Lue" w:hAnsiTheme="minorHAnsi" w:cstheme="minorHAnsi"/>
                <w:sz w:val="24"/>
                <w:szCs w:val="24"/>
              </w:rPr>
              <w:t xml:space="preserve"> </w:t>
            </w:r>
            <w:proofErr w:type="spellStart"/>
            <w:r w:rsidRPr="00AC42C2">
              <w:rPr>
                <w:rFonts w:asciiTheme="minorHAnsi" w:eastAsia="Microsoft New Tai Lue" w:hAnsiTheme="minorHAnsi" w:cstheme="minorHAnsi"/>
                <w:sz w:val="24"/>
                <w:szCs w:val="24"/>
              </w:rPr>
              <w:t>dan</w:t>
            </w:r>
            <w:proofErr w:type="spellEnd"/>
            <w:r w:rsidRPr="00AC42C2">
              <w:rPr>
                <w:rFonts w:asciiTheme="minorHAnsi" w:eastAsia="Microsoft New Tai Lue" w:hAnsiTheme="minorHAnsi" w:cstheme="minorHAnsi"/>
                <w:sz w:val="24"/>
                <w:szCs w:val="24"/>
              </w:rPr>
              <w:t xml:space="preserve"> </w:t>
            </w:r>
            <w:proofErr w:type="spellStart"/>
            <w:r w:rsidRPr="00AC42C2">
              <w:rPr>
                <w:rFonts w:asciiTheme="minorHAnsi" w:eastAsia="Microsoft New Tai Lue" w:hAnsiTheme="minorHAnsi" w:cstheme="minorHAnsi"/>
                <w:sz w:val="24"/>
                <w:szCs w:val="24"/>
              </w:rPr>
              <w:t>dasar</w:t>
            </w:r>
            <w:proofErr w:type="spellEnd"/>
            <w:r w:rsidRPr="00AC42C2">
              <w:rPr>
                <w:rFonts w:asciiTheme="minorHAnsi" w:eastAsia="Microsoft New Tai Lue" w:hAnsiTheme="minorHAnsi" w:cstheme="minorHAnsi"/>
                <w:sz w:val="24"/>
                <w:szCs w:val="24"/>
              </w:rPr>
              <w:t xml:space="preserve"> </w:t>
            </w:r>
            <w:proofErr w:type="spellStart"/>
            <w:r w:rsidRPr="00AC42C2">
              <w:rPr>
                <w:rFonts w:asciiTheme="minorHAnsi" w:eastAsia="Microsoft New Tai Lue" w:hAnsiTheme="minorHAnsi" w:cstheme="minorHAnsi"/>
                <w:sz w:val="24"/>
                <w:szCs w:val="24"/>
              </w:rPr>
              <w:t>permusyawaratan</w:t>
            </w:r>
            <w:proofErr w:type="spellEnd"/>
            <w:r w:rsidRPr="00AC42C2">
              <w:rPr>
                <w:rFonts w:asciiTheme="minorHAnsi" w:eastAsia="Microsoft New Tai Lue" w:hAnsiTheme="minorHAnsi" w:cstheme="minorHAnsi"/>
                <w:sz w:val="24"/>
                <w:szCs w:val="24"/>
              </w:rPr>
              <w:t xml:space="preserve"> NU.</w:t>
            </w:r>
          </w:p>
        </w:tc>
        <w:tc>
          <w:tcPr>
            <w:tcW w:w="141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AC42C2" w:rsidRPr="00AC42C2" w:rsidRDefault="00AC42C2" w:rsidP="00057A2E">
            <w:pPr>
              <w:spacing w:before="26"/>
              <w:jc w:val="center"/>
              <w:rPr>
                <w:rFonts w:asciiTheme="minorHAnsi" w:eastAsia="Microsoft New Tai Lue" w:hAnsiTheme="minorHAnsi" w:cstheme="minorHAnsi"/>
                <w:sz w:val="24"/>
                <w:szCs w:val="24"/>
              </w:rPr>
            </w:pPr>
            <w:r w:rsidRPr="00AC42C2">
              <w:rPr>
                <w:rFonts w:asciiTheme="minorHAnsi" w:eastAsia="Microsoft New Tai Lue" w:hAnsiTheme="minorHAnsi" w:cstheme="minorHAnsi"/>
                <w:sz w:val="24"/>
                <w:szCs w:val="24"/>
              </w:rPr>
              <w:t>2</w:t>
            </w:r>
          </w:p>
        </w:tc>
        <w:tc>
          <w:tcPr>
            <w:tcW w:w="39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AC42C2" w:rsidRPr="00AC42C2" w:rsidRDefault="00AC42C2" w:rsidP="00057A2E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AC42C2" w:rsidRPr="00AC42C2" w:rsidRDefault="00AC42C2" w:rsidP="00057A2E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1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AC42C2" w:rsidRPr="00AC42C2" w:rsidRDefault="00AC42C2" w:rsidP="00057A2E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1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AC42C2" w:rsidRPr="00AC42C2" w:rsidRDefault="00AC42C2" w:rsidP="00057A2E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AC42C2" w:rsidRPr="00AC42C2" w:rsidRDefault="00AC42C2" w:rsidP="00057A2E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AC42C2" w:rsidRPr="00AC42C2" w:rsidRDefault="00AC42C2" w:rsidP="00057A2E">
            <w:pPr>
              <w:jc w:val="center"/>
              <w:rPr>
                <w:rFonts w:asciiTheme="minorHAnsi" w:eastAsia="Microsoft New Tai Lue" w:hAnsiTheme="minorHAnsi" w:cstheme="minorHAnsi"/>
                <w:sz w:val="24"/>
                <w:szCs w:val="24"/>
              </w:rPr>
            </w:pPr>
          </w:p>
        </w:tc>
        <w:tc>
          <w:tcPr>
            <w:tcW w:w="3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AC42C2" w:rsidRPr="00AC42C2" w:rsidRDefault="00AC42C2" w:rsidP="00057A2E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AC42C2">
              <w:rPr>
                <w:rFonts w:asciiTheme="minorHAnsi" w:hAnsiTheme="minorHAnsi" w:cstheme="minorHAnsi"/>
                <w:sz w:val="24"/>
                <w:szCs w:val="24"/>
              </w:rPr>
              <w:t>1</w:t>
            </w:r>
          </w:p>
        </w:tc>
        <w:tc>
          <w:tcPr>
            <w:tcW w:w="3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AC42C2" w:rsidRPr="00AC42C2" w:rsidRDefault="00AC42C2" w:rsidP="00057A2E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AC42C2">
              <w:rPr>
                <w:rFonts w:asciiTheme="minorHAnsi" w:hAnsiTheme="minorHAnsi" w:cstheme="minorHAnsi"/>
                <w:sz w:val="24"/>
                <w:szCs w:val="24"/>
              </w:rPr>
              <w:t>1</w:t>
            </w:r>
          </w:p>
        </w:tc>
        <w:tc>
          <w:tcPr>
            <w:tcW w:w="3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AC42C2" w:rsidRPr="00AC42C2" w:rsidRDefault="00AC42C2" w:rsidP="00057A2E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AC42C2" w:rsidRPr="00AC42C2" w:rsidRDefault="00AC42C2" w:rsidP="00057A2E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4F6228" w:themeFill="accent3" w:themeFillShade="80"/>
            <w:vAlign w:val="center"/>
          </w:tcPr>
          <w:p w:rsidR="00AC42C2" w:rsidRPr="00AC42C2" w:rsidRDefault="00AC42C2" w:rsidP="00057A2E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4F6228" w:themeFill="accent3" w:themeFillShade="80"/>
            <w:vAlign w:val="center"/>
          </w:tcPr>
          <w:p w:rsidR="00AC42C2" w:rsidRPr="00AC42C2" w:rsidRDefault="00AC42C2" w:rsidP="00057A2E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AC42C2" w:rsidRPr="00AC42C2" w:rsidRDefault="00AC42C2" w:rsidP="00057A2E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1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AC42C2" w:rsidRPr="00AC42C2" w:rsidRDefault="00AC42C2" w:rsidP="00057A2E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808080" w:themeFill="background1" w:themeFillShade="80"/>
            <w:vAlign w:val="center"/>
          </w:tcPr>
          <w:p w:rsidR="00AC42C2" w:rsidRPr="00AC42C2" w:rsidRDefault="00AC42C2" w:rsidP="00057A2E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808080" w:themeFill="background1" w:themeFillShade="80"/>
            <w:vAlign w:val="center"/>
          </w:tcPr>
          <w:p w:rsidR="00AC42C2" w:rsidRPr="00AC42C2" w:rsidRDefault="00AC42C2" w:rsidP="00057A2E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AC42C2" w:rsidRPr="00AC42C2" w:rsidRDefault="00AC42C2" w:rsidP="00057A2E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AC42C2" w:rsidRPr="00AC42C2" w:rsidRDefault="00AC42C2" w:rsidP="00057A2E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AC42C2" w:rsidRPr="00AC42C2" w:rsidRDefault="00AC42C2" w:rsidP="00057A2E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AC42C2" w:rsidRPr="00AC42C2" w:rsidRDefault="00AC42C2" w:rsidP="00057A2E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AC42C2" w:rsidRPr="00AC42C2" w:rsidRDefault="00AC42C2" w:rsidP="00057A2E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FFF00"/>
            <w:vAlign w:val="center"/>
          </w:tcPr>
          <w:p w:rsidR="00AC42C2" w:rsidRPr="00AC42C2" w:rsidRDefault="00AC42C2" w:rsidP="00057A2E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FFF00"/>
            <w:vAlign w:val="center"/>
          </w:tcPr>
          <w:p w:rsidR="00AC42C2" w:rsidRPr="00AC42C2" w:rsidRDefault="00AC42C2" w:rsidP="00057A2E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1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00B0F0"/>
            <w:vAlign w:val="center"/>
          </w:tcPr>
          <w:p w:rsidR="00AC42C2" w:rsidRPr="00AC42C2" w:rsidRDefault="00AC42C2" w:rsidP="00057A2E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1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F0000"/>
            <w:vAlign w:val="center"/>
          </w:tcPr>
          <w:p w:rsidR="00AC42C2" w:rsidRPr="00AC42C2" w:rsidRDefault="00AC42C2" w:rsidP="00057A2E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AC42C2" w:rsidRPr="00AC42C2" w:rsidTr="00AC42C2">
        <w:trPr>
          <w:trHeight w:val="283"/>
        </w:trPr>
        <w:tc>
          <w:tcPr>
            <w:tcW w:w="40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AC42C2" w:rsidRPr="00AC42C2" w:rsidRDefault="00AC42C2" w:rsidP="00057A2E">
            <w:pPr>
              <w:spacing w:before="14"/>
              <w:jc w:val="center"/>
              <w:rPr>
                <w:rFonts w:asciiTheme="minorHAnsi" w:eastAsia="Microsoft New Tai Lue" w:hAnsiTheme="minorHAnsi" w:cstheme="minorHAnsi"/>
                <w:sz w:val="24"/>
                <w:szCs w:val="24"/>
              </w:rPr>
            </w:pPr>
            <w:r w:rsidRPr="00AC42C2">
              <w:rPr>
                <w:rFonts w:asciiTheme="minorHAnsi" w:eastAsia="Microsoft New Tai Lue" w:hAnsiTheme="minorHAnsi" w:cstheme="minorHAnsi"/>
                <w:sz w:val="24"/>
                <w:szCs w:val="24"/>
              </w:rPr>
              <w:t>2,3</w:t>
            </w:r>
          </w:p>
        </w:tc>
        <w:tc>
          <w:tcPr>
            <w:tcW w:w="545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AC42C2" w:rsidRPr="00AC42C2" w:rsidRDefault="00AC42C2" w:rsidP="00057A2E">
            <w:pPr>
              <w:spacing w:before="2"/>
              <w:ind w:left="31"/>
              <w:rPr>
                <w:rFonts w:asciiTheme="minorHAnsi" w:eastAsia="Microsoft New Tai Lue" w:hAnsiTheme="minorHAnsi" w:cstheme="minorHAnsi"/>
                <w:sz w:val="24"/>
                <w:szCs w:val="24"/>
              </w:rPr>
            </w:pPr>
            <w:proofErr w:type="spellStart"/>
            <w:r w:rsidRPr="00AC42C2">
              <w:rPr>
                <w:rFonts w:asciiTheme="minorHAnsi" w:eastAsia="Microsoft New Tai Lue" w:hAnsiTheme="minorHAnsi" w:cstheme="minorHAnsi"/>
                <w:sz w:val="24"/>
                <w:szCs w:val="24"/>
              </w:rPr>
              <w:t>Menjelaskan</w:t>
            </w:r>
            <w:proofErr w:type="spellEnd"/>
            <w:r w:rsidRPr="00AC42C2">
              <w:rPr>
                <w:rFonts w:asciiTheme="minorHAnsi" w:eastAsia="Microsoft New Tai Lue" w:hAnsiTheme="minorHAnsi" w:cstheme="minorHAnsi"/>
                <w:sz w:val="24"/>
                <w:szCs w:val="24"/>
              </w:rPr>
              <w:t xml:space="preserve"> (C2) </w:t>
            </w:r>
            <w:proofErr w:type="spellStart"/>
            <w:r w:rsidRPr="00AC42C2">
              <w:rPr>
                <w:rFonts w:asciiTheme="minorHAnsi" w:eastAsia="Microsoft New Tai Lue" w:hAnsiTheme="minorHAnsi" w:cstheme="minorHAnsi"/>
                <w:sz w:val="24"/>
                <w:szCs w:val="24"/>
              </w:rPr>
              <w:t>prinsip</w:t>
            </w:r>
            <w:proofErr w:type="spellEnd"/>
            <w:r w:rsidRPr="00AC42C2">
              <w:rPr>
                <w:rFonts w:asciiTheme="minorHAnsi" w:eastAsia="Microsoft New Tai Lue" w:hAnsiTheme="minorHAnsi" w:cstheme="minorHAnsi"/>
                <w:sz w:val="24"/>
                <w:szCs w:val="24"/>
              </w:rPr>
              <w:t xml:space="preserve"> </w:t>
            </w:r>
            <w:proofErr w:type="spellStart"/>
            <w:r w:rsidRPr="00AC42C2">
              <w:rPr>
                <w:rFonts w:asciiTheme="minorHAnsi" w:eastAsia="Microsoft New Tai Lue" w:hAnsiTheme="minorHAnsi" w:cstheme="minorHAnsi"/>
                <w:sz w:val="24"/>
                <w:szCs w:val="24"/>
              </w:rPr>
              <w:t>kolektif-kolegial</w:t>
            </w:r>
            <w:proofErr w:type="spellEnd"/>
            <w:r w:rsidRPr="00AC42C2">
              <w:rPr>
                <w:rFonts w:asciiTheme="minorHAnsi" w:eastAsia="Microsoft New Tai Lue" w:hAnsiTheme="minorHAnsi" w:cstheme="minorHAnsi"/>
                <w:sz w:val="24"/>
                <w:szCs w:val="24"/>
              </w:rPr>
              <w:t xml:space="preserve"> </w:t>
            </w:r>
            <w:proofErr w:type="spellStart"/>
            <w:r w:rsidRPr="00AC42C2">
              <w:rPr>
                <w:rFonts w:asciiTheme="minorHAnsi" w:eastAsia="Microsoft New Tai Lue" w:hAnsiTheme="minorHAnsi" w:cstheme="minorHAnsi"/>
                <w:sz w:val="24"/>
                <w:szCs w:val="24"/>
              </w:rPr>
              <w:t>serta</w:t>
            </w:r>
            <w:proofErr w:type="spellEnd"/>
            <w:r w:rsidRPr="00AC42C2">
              <w:rPr>
                <w:rFonts w:asciiTheme="minorHAnsi" w:eastAsia="Microsoft New Tai Lue" w:hAnsiTheme="minorHAnsi" w:cstheme="minorHAnsi"/>
                <w:sz w:val="24"/>
                <w:szCs w:val="24"/>
              </w:rPr>
              <w:t xml:space="preserve"> </w:t>
            </w:r>
            <w:proofErr w:type="spellStart"/>
            <w:r w:rsidRPr="00AC42C2">
              <w:rPr>
                <w:rFonts w:asciiTheme="minorHAnsi" w:eastAsia="Microsoft New Tai Lue" w:hAnsiTheme="minorHAnsi" w:cstheme="minorHAnsi"/>
                <w:sz w:val="24"/>
                <w:szCs w:val="24"/>
              </w:rPr>
              <w:t>Mengklasifikasikanya</w:t>
            </w:r>
            <w:proofErr w:type="spellEnd"/>
            <w:r w:rsidRPr="00AC42C2">
              <w:rPr>
                <w:rFonts w:asciiTheme="minorHAnsi" w:eastAsia="Microsoft New Tai Lue" w:hAnsiTheme="minorHAnsi" w:cstheme="minorHAnsi"/>
                <w:sz w:val="24"/>
                <w:szCs w:val="24"/>
              </w:rPr>
              <w:t xml:space="preserve"> (C3) </w:t>
            </w:r>
          </w:p>
        </w:tc>
        <w:tc>
          <w:tcPr>
            <w:tcW w:w="141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AC42C2" w:rsidRPr="00AC42C2" w:rsidRDefault="00AC42C2" w:rsidP="00057A2E">
            <w:pPr>
              <w:spacing w:before="14"/>
              <w:jc w:val="center"/>
              <w:rPr>
                <w:rFonts w:asciiTheme="minorHAnsi" w:eastAsia="Microsoft New Tai Lue" w:hAnsiTheme="minorHAnsi" w:cstheme="minorHAnsi"/>
                <w:sz w:val="24"/>
                <w:szCs w:val="24"/>
              </w:rPr>
            </w:pPr>
            <w:r w:rsidRPr="00AC42C2">
              <w:rPr>
                <w:rFonts w:asciiTheme="minorHAnsi" w:eastAsia="Microsoft New Tai Lue" w:hAnsiTheme="minorHAnsi" w:cstheme="minorHAnsi"/>
                <w:sz w:val="24"/>
                <w:szCs w:val="24"/>
              </w:rPr>
              <w:t>2</w:t>
            </w:r>
          </w:p>
        </w:tc>
        <w:tc>
          <w:tcPr>
            <w:tcW w:w="39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AC42C2" w:rsidRPr="00AC42C2" w:rsidRDefault="00AC42C2" w:rsidP="00057A2E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AC42C2" w:rsidRPr="00AC42C2" w:rsidRDefault="00AC42C2" w:rsidP="00057A2E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1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AC42C2" w:rsidRPr="00AC42C2" w:rsidRDefault="00AC42C2" w:rsidP="00057A2E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1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AC42C2" w:rsidRPr="00AC42C2" w:rsidRDefault="00AC42C2" w:rsidP="00057A2E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AC42C2" w:rsidRPr="00AC42C2" w:rsidRDefault="00AC42C2" w:rsidP="00057A2E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AC42C2" w:rsidRPr="00AC42C2" w:rsidRDefault="00AC42C2" w:rsidP="00057A2E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AC42C2" w:rsidRPr="00AC42C2" w:rsidRDefault="00AC42C2" w:rsidP="00057A2E">
            <w:pPr>
              <w:jc w:val="center"/>
              <w:rPr>
                <w:rFonts w:asciiTheme="minorHAnsi" w:eastAsia="Microsoft New Tai Lue" w:hAnsiTheme="minorHAnsi" w:cstheme="minorHAnsi"/>
                <w:sz w:val="24"/>
                <w:szCs w:val="24"/>
              </w:rPr>
            </w:pPr>
          </w:p>
        </w:tc>
        <w:tc>
          <w:tcPr>
            <w:tcW w:w="3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AC42C2" w:rsidRPr="00AC42C2" w:rsidRDefault="00AC42C2" w:rsidP="00057A2E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AC42C2" w:rsidRPr="00AC42C2" w:rsidRDefault="00AC42C2" w:rsidP="00057A2E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AC42C2">
              <w:rPr>
                <w:rFonts w:asciiTheme="minorHAnsi" w:hAnsiTheme="minorHAnsi" w:cstheme="minorHAnsi"/>
                <w:sz w:val="24"/>
                <w:szCs w:val="24"/>
              </w:rPr>
              <w:t>1</w:t>
            </w:r>
          </w:p>
        </w:tc>
        <w:tc>
          <w:tcPr>
            <w:tcW w:w="3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AC42C2" w:rsidRPr="00AC42C2" w:rsidRDefault="00AC42C2" w:rsidP="00057A2E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AC42C2">
              <w:rPr>
                <w:rFonts w:asciiTheme="minorHAnsi" w:hAnsiTheme="minorHAnsi" w:cstheme="minorHAnsi"/>
                <w:sz w:val="24"/>
                <w:szCs w:val="24"/>
              </w:rPr>
              <w:t>1</w:t>
            </w:r>
          </w:p>
        </w:tc>
        <w:tc>
          <w:tcPr>
            <w:tcW w:w="3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4F6228" w:themeFill="accent3" w:themeFillShade="80"/>
            <w:vAlign w:val="center"/>
          </w:tcPr>
          <w:p w:rsidR="00AC42C2" w:rsidRPr="00AC42C2" w:rsidRDefault="00AC42C2" w:rsidP="00057A2E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4F6228" w:themeFill="accent3" w:themeFillShade="80"/>
            <w:vAlign w:val="center"/>
          </w:tcPr>
          <w:p w:rsidR="00AC42C2" w:rsidRPr="00AC42C2" w:rsidRDefault="00AC42C2" w:rsidP="00057A2E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AC42C2" w:rsidRPr="00AC42C2" w:rsidRDefault="00AC42C2" w:rsidP="00057A2E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1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AC42C2" w:rsidRPr="00AC42C2" w:rsidRDefault="00AC42C2" w:rsidP="00057A2E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808080" w:themeFill="background1" w:themeFillShade="80"/>
            <w:vAlign w:val="center"/>
          </w:tcPr>
          <w:p w:rsidR="00AC42C2" w:rsidRPr="00AC42C2" w:rsidRDefault="00AC42C2" w:rsidP="00057A2E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808080" w:themeFill="background1" w:themeFillShade="80"/>
            <w:vAlign w:val="center"/>
          </w:tcPr>
          <w:p w:rsidR="00AC42C2" w:rsidRPr="00AC42C2" w:rsidRDefault="00AC42C2" w:rsidP="00057A2E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AC42C2" w:rsidRPr="00AC42C2" w:rsidRDefault="00AC42C2" w:rsidP="00057A2E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AC42C2" w:rsidRPr="00AC42C2" w:rsidRDefault="00AC42C2" w:rsidP="00057A2E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AC42C2" w:rsidRPr="00AC42C2" w:rsidRDefault="00AC42C2" w:rsidP="00057A2E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AC42C2" w:rsidRPr="00AC42C2" w:rsidRDefault="00AC42C2" w:rsidP="00057A2E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AC42C2" w:rsidRPr="00AC42C2" w:rsidRDefault="00AC42C2" w:rsidP="00057A2E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FFF00"/>
            <w:vAlign w:val="center"/>
          </w:tcPr>
          <w:p w:rsidR="00AC42C2" w:rsidRPr="00AC42C2" w:rsidRDefault="00AC42C2" w:rsidP="00057A2E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FFF00"/>
            <w:vAlign w:val="center"/>
          </w:tcPr>
          <w:p w:rsidR="00AC42C2" w:rsidRPr="00AC42C2" w:rsidRDefault="00AC42C2" w:rsidP="00057A2E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1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00B0F0"/>
            <w:vAlign w:val="center"/>
          </w:tcPr>
          <w:p w:rsidR="00AC42C2" w:rsidRPr="00AC42C2" w:rsidRDefault="00AC42C2" w:rsidP="00057A2E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1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F0000"/>
            <w:vAlign w:val="center"/>
          </w:tcPr>
          <w:p w:rsidR="00AC42C2" w:rsidRPr="00AC42C2" w:rsidRDefault="00AC42C2" w:rsidP="00057A2E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AC42C2" w:rsidRPr="00AC42C2" w:rsidTr="00AC42C2">
        <w:trPr>
          <w:trHeight w:val="283"/>
        </w:trPr>
        <w:tc>
          <w:tcPr>
            <w:tcW w:w="40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AC42C2" w:rsidRPr="00AC42C2" w:rsidRDefault="00AC42C2" w:rsidP="00057A2E">
            <w:pPr>
              <w:spacing w:before="14"/>
              <w:jc w:val="center"/>
              <w:rPr>
                <w:rFonts w:asciiTheme="minorHAnsi" w:eastAsia="Microsoft New Tai Lue" w:hAnsiTheme="minorHAnsi" w:cstheme="minorHAnsi"/>
                <w:sz w:val="24"/>
                <w:szCs w:val="24"/>
              </w:rPr>
            </w:pPr>
            <w:r w:rsidRPr="00AC42C2">
              <w:rPr>
                <w:rFonts w:asciiTheme="minorHAnsi" w:eastAsia="Microsoft New Tai Lue" w:hAnsiTheme="minorHAnsi" w:cstheme="minorHAnsi"/>
                <w:sz w:val="24"/>
                <w:szCs w:val="24"/>
              </w:rPr>
              <w:t>3,1</w:t>
            </w:r>
          </w:p>
        </w:tc>
        <w:tc>
          <w:tcPr>
            <w:tcW w:w="545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AC42C2" w:rsidRPr="00AC42C2" w:rsidRDefault="00AC42C2" w:rsidP="00057A2E">
            <w:pPr>
              <w:spacing w:before="2"/>
              <w:ind w:left="31"/>
              <w:rPr>
                <w:rFonts w:asciiTheme="minorHAnsi" w:eastAsia="Microsoft New Tai Lue" w:hAnsiTheme="minorHAnsi" w:cstheme="minorHAnsi"/>
                <w:sz w:val="24"/>
                <w:szCs w:val="24"/>
              </w:rPr>
            </w:pPr>
            <w:proofErr w:type="spellStart"/>
            <w:r w:rsidRPr="00AC42C2">
              <w:rPr>
                <w:rFonts w:asciiTheme="minorHAnsi" w:eastAsia="Microsoft New Tai Lue" w:hAnsiTheme="minorHAnsi" w:cstheme="minorHAnsi"/>
                <w:sz w:val="24"/>
                <w:szCs w:val="24"/>
              </w:rPr>
              <w:t>Mengidentifikasi</w:t>
            </w:r>
            <w:proofErr w:type="spellEnd"/>
            <w:r w:rsidRPr="00AC42C2">
              <w:rPr>
                <w:rFonts w:asciiTheme="minorHAnsi" w:eastAsia="Microsoft New Tai Lue" w:hAnsiTheme="minorHAnsi" w:cstheme="minorHAnsi"/>
                <w:sz w:val="24"/>
                <w:szCs w:val="24"/>
              </w:rPr>
              <w:t xml:space="preserve"> (C1) </w:t>
            </w:r>
            <w:proofErr w:type="spellStart"/>
            <w:r w:rsidRPr="00AC42C2">
              <w:rPr>
                <w:rFonts w:asciiTheme="minorHAnsi" w:eastAsia="Microsoft New Tai Lue" w:hAnsiTheme="minorHAnsi" w:cstheme="minorHAnsi"/>
                <w:sz w:val="24"/>
                <w:szCs w:val="24"/>
              </w:rPr>
              <w:t>pengertian</w:t>
            </w:r>
            <w:proofErr w:type="spellEnd"/>
            <w:r w:rsidRPr="00AC42C2">
              <w:rPr>
                <w:rFonts w:asciiTheme="minorHAnsi" w:eastAsia="Microsoft New Tai Lue" w:hAnsiTheme="minorHAnsi" w:cstheme="minorHAnsi"/>
                <w:sz w:val="24"/>
                <w:szCs w:val="24"/>
              </w:rPr>
              <w:t xml:space="preserve"> </w:t>
            </w:r>
            <w:proofErr w:type="spellStart"/>
            <w:r w:rsidRPr="00AC42C2">
              <w:rPr>
                <w:rFonts w:asciiTheme="minorHAnsi" w:eastAsia="Microsoft New Tai Lue" w:hAnsiTheme="minorHAnsi" w:cstheme="minorHAnsi"/>
                <w:sz w:val="24"/>
                <w:szCs w:val="24"/>
              </w:rPr>
              <w:t>amaliyah</w:t>
            </w:r>
            <w:proofErr w:type="spellEnd"/>
            <w:r w:rsidRPr="00AC42C2">
              <w:rPr>
                <w:rFonts w:asciiTheme="minorHAnsi" w:eastAsia="Microsoft New Tai Lue" w:hAnsiTheme="minorHAnsi" w:cstheme="minorHAnsi"/>
                <w:sz w:val="24"/>
                <w:szCs w:val="24"/>
              </w:rPr>
              <w:t xml:space="preserve"> NU </w:t>
            </w:r>
            <w:proofErr w:type="spellStart"/>
            <w:r w:rsidRPr="00AC42C2">
              <w:rPr>
                <w:rFonts w:asciiTheme="minorHAnsi" w:eastAsia="Microsoft New Tai Lue" w:hAnsiTheme="minorHAnsi" w:cstheme="minorHAnsi"/>
                <w:sz w:val="24"/>
                <w:szCs w:val="24"/>
              </w:rPr>
              <w:t>dan</w:t>
            </w:r>
            <w:proofErr w:type="spellEnd"/>
            <w:r w:rsidRPr="00AC42C2">
              <w:rPr>
                <w:rFonts w:asciiTheme="minorHAnsi" w:eastAsia="Microsoft New Tai Lue" w:hAnsiTheme="minorHAnsi" w:cstheme="minorHAnsi"/>
                <w:sz w:val="24"/>
                <w:szCs w:val="24"/>
              </w:rPr>
              <w:t xml:space="preserve"> </w:t>
            </w:r>
            <w:proofErr w:type="spellStart"/>
            <w:r w:rsidRPr="00AC42C2">
              <w:rPr>
                <w:rFonts w:asciiTheme="minorHAnsi" w:eastAsia="Microsoft New Tai Lue" w:hAnsiTheme="minorHAnsi" w:cstheme="minorHAnsi"/>
                <w:sz w:val="24"/>
                <w:szCs w:val="24"/>
              </w:rPr>
              <w:t>dasar</w:t>
            </w:r>
            <w:proofErr w:type="spellEnd"/>
            <w:r w:rsidRPr="00AC42C2">
              <w:rPr>
                <w:rFonts w:asciiTheme="minorHAnsi" w:eastAsia="Microsoft New Tai Lue" w:hAnsiTheme="minorHAnsi" w:cstheme="minorHAnsi"/>
                <w:sz w:val="24"/>
                <w:szCs w:val="24"/>
              </w:rPr>
              <w:t xml:space="preserve"> </w:t>
            </w:r>
            <w:proofErr w:type="spellStart"/>
            <w:r w:rsidRPr="00AC42C2">
              <w:rPr>
                <w:rFonts w:asciiTheme="minorHAnsi" w:eastAsia="Microsoft New Tai Lue" w:hAnsiTheme="minorHAnsi" w:cstheme="minorHAnsi"/>
                <w:sz w:val="24"/>
                <w:szCs w:val="24"/>
              </w:rPr>
              <w:t>pijakannya</w:t>
            </w:r>
            <w:proofErr w:type="spellEnd"/>
            <w:r w:rsidRPr="00AC42C2">
              <w:rPr>
                <w:rFonts w:asciiTheme="minorHAnsi" w:eastAsia="Microsoft New Tai Lue" w:hAnsiTheme="minorHAnsi" w:cstheme="minorHAnsi"/>
                <w:sz w:val="24"/>
                <w:szCs w:val="24"/>
              </w:rPr>
              <w:t>.</w:t>
            </w:r>
          </w:p>
        </w:tc>
        <w:tc>
          <w:tcPr>
            <w:tcW w:w="141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AC42C2" w:rsidRPr="00AC42C2" w:rsidRDefault="00AC42C2" w:rsidP="00057A2E">
            <w:pPr>
              <w:spacing w:before="14"/>
              <w:jc w:val="center"/>
              <w:rPr>
                <w:rFonts w:asciiTheme="minorHAnsi" w:eastAsia="Microsoft New Tai Lue" w:hAnsiTheme="minorHAnsi" w:cstheme="minorHAnsi"/>
                <w:sz w:val="24"/>
                <w:szCs w:val="24"/>
              </w:rPr>
            </w:pPr>
            <w:r w:rsidRPr="00AC42C2">
              <w:rPr>
                <w:rFonts w:asciiTheme="minorHAnsi" w:eastAsia="Microsoft New Tai Lue" w:hAnsiTheme="minorHAnsi" w:cstheme="minorHAnsi"/>
                <w:sz w:val="24"/>
                <w:szCs w:val="24"/>
              </w:rPr>
              <w:t>1</w:t>
            </w:r>
          </w:p>
        </w:tc>
        <w:tc>
          <w:tcPr>
            <w:tcW w:w="39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AC42C2" w:rsidRPr="00AC42C2" w:rsidRDefault="00AC42C2" w:rsidP="00057A2E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AC42C2" w:rsidRPr="00AC42C2" w:rsidRDefault="00AC42C2" w:rsidP="00057A2E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1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AC42C2" w:rsidRPr="00AC42C2" w:rsidRDefault="00AC42C2" w:rsidP="00057A2E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1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AC42C2" w:rsidRPr="00AC42C2" w:rsidRDefault="00AC42C2" w:rsidP="00057A2E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AC42C2" w:rsidRPr="00AC42C2" w:rsidRDefault="00AC42C2" w:rsidP="00057A2E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AC42C2" w:rsidRPr="00AC42C2" w:rsidRDefault="00AC42C2" w:rsidP="00057A2E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AC42C2" w:rsidRPr="00AC42C2" w:rsidRDefault="00AC42C2" w:rsidP="00057A2E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AC42C2" w:rsidRPr="00AC42C2" w:rsidRDefault="00AC42C2" w:rsidP="00057A2E">
            <w:pPr>
              <w:jc w:val="center"/>
              <w:rPr>
                <w:rFonts w:asciiTheme="minorHAnsi" w:eastAsia="Microsoft New Tai Lue" w:hAnsiTheme="minorHAnsi" w:cstheme="minorHAnsi"/>
                <w:sz w:val="24"/>
                <w:szCs w:val="24"/>
              </w:rPr>
            </w:pPr>
          </w:p>
        </w:tc>
        <w:tc>
          <w:tcPr>
            <w:tcW w:w="3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AC42C2" w:rsidRPr="00AC42C2" w:rsidRDefault="00AC42C2" w:rsidP="00057A2E">
            <w:pPr>
              <w:jc w:val="center"/>
              <w:rPr>
                <w:rFonts w:asciiTheme="minorHAnsi" w:eastAsia="Microsoft New Tai Lue" w:hAnsiTheme="minorHAnsi" w:cstheme="minorHAnsi"/>
                <w:sz w:val="24"/>
                <w:szCs w:val="24"/>
              </w:rPr>
            </w:pPr>
          </w:p>
        </w:tc>
        <w:tc>
          <w:tcPr>
            <w:tcW w:w="3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AC42C2" w:rsidRPr="00AC42C2" w:rsidRDefault="00AC42C2" w:rsidP="00057A2E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4F6228" w:themeFill="accent3" w:themeFillShade="80"/>
            <w:vAlign w:val="center"/>
          </w:tcPr>
          <w:p w:rsidR="00AC42C2" w:rsidRPr="00AC42C2" w:rsidRDefault="00AC42C2" w:rsidP="00057A2E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4F6228" w:themeFill="accent3" w:themeFillShade="80"/>
            <w:vAlign w:val="center"/>
          </w:tcPr>
          <w:p w:rsidR="00AC42C2" w:rsidRPr="00AC42C2" w:rsidRDefault="00AC42C2" w:rsidP="00057A2E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AC42C2" w:rsidRPr="00AC42C2" w:rsidRDefault="00AC42C2" w:rsidP="00057A2E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AC42C2">
              <w:rPr>
                <w:rFonts w:asciiTheme="minorHAnsi" w:hAnsiTheme="minorHAnsi" w:cstheme="minorHAnsi"/>
                <w:sz w:val="24"/>
                <w:szCs w:val="24"/>
              </w:rPr>
              <w:t>1</w:t>
            </w:r>
          </w:p>
        </w:tc>
        <w:tc>
          <w:tcPr>
            <w:tcW w:w="31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AC42C2" w:rsidRPr="00AC42C2" w:rsidRDefault="00AC42C2" w:rsidP="00057A2E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808080" w:themeFill="background1" w:themeFillShade="80"/>
            <w:vAlign w:val="center"/>
          </w:tcPr>
          <w:p w:rsidR="00AC42C2" w:rsidRPr="00AC42C2" w:rsidRDefault="00AC42C2" w:rsidP="00057A2E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808080" w:themeFill="background1" w:themeFillShade="80"/>
            <w:vAlign w:val="center"/>
          </w:tcPr>
          <w:p w:rsidR="00AC42C2" w:rsidRPr="00AC42C2" w:rsidRDefault="00AC42C2" w:rsidP="00057A2E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AC42C2" w:rsidRPr="00AC42C2" w:rsidRDefault="00AC42C2" w:rsidP="00057A2E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AC42C2" w:rsidRPr="00AC42C2" w:rsidRDefault="00AC42C2" w:rsidP="00057A2E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AC42C2" w:rsidRPr="00AC42C2" w:rsidRDefault="00AC42C2" w:rsidP="00057A2E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AC42C2" w:rsidRPr="00AC42C2" w:rsidRDefault="00AC42C2" w:rsidP="00057A2E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AC42C2" w:rsidRPr="00AC42C2" w:rsidRDefault="00AC42C2" w:rsidP="00057A2E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FFF00"/>
            <w:vAlign w:val="center"/>
          </w:tcPr>
          <w:p w:rsidR="00AC42C2" w:rsidRPr="00AC42C2" w:rsidRDefault="00AC42C2" w:rsidP="00057A2E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FFF00"/>
            <w:vAlign w:val="center"/>
          </w:tcPr>
          <w:p w:rsidR="00AC42C2" w:rsidRPr="00AC42C2" w:rsidRDefault="00AC42C2" w:rsidP="00057A2E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1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00B0F0"/>
            <w:vAlign w:val="center"/>
          </w:tcPr>
          <w:p w:rsidR="00AC42C2" w:rsidRPr="00AC42C2" w:rsidRDefault="00AC42C2" w:rsidP="00057A2E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1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F0000"/>
            <w:vAlign w:val="center"/>
          </w:tcPr>
          <w:p w:rsidR="00AC42C2" w:rsidRPr="00AC42C2" w:rsidRDefault="00AC42C2" w:rsidP="00057A2E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AC42C2" w:rsidRPr="00AC42C2" w:rsidTr="00AC42C2">
        <w:trPr>
          <w:trHeight w:val="283"/>
        </w:trPr>
        <w:tc>
          <w:tcPr>
            <w:tcW w:w="40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AC42C2" w:rsidRPr="00AC42C2" w:rsidRDefault="00AC42C2" w:rsidP="00057A2E">
            <w:pPr>
              <w:spacing w:before="27"/>
              <w:jc w:val="center"/>
              <w:rPr>
                <w:rFonts w:asciiTheme="minorHAnsi" w:eastAsia="Microsoft New Tai Lue" w:hAnsiTheme="minorHAnsi" w:cstheme="minorHAnsi"/>
                <w:sz w:val="24"/>
                <w:szCs w:val="24"/>
              </w:rPr>
            </w:pPr>
            <w:r w:rsidRPr="00AC42C2">
              <w:rPr>
                <w:rFonts w:asciiTheme="minorHAnsi" w:eastAsia="Microsoft New Tai Lue" w:hAnsiTheme="minorHAnsi" w:cstheme="minorHAnsi"/>
                <w:sz w:val="24"/>
                <w:szCs w:val="24"/>
              </w:rPr>
              <w:t>3,2</w:t>
            </w:r>
          </w:p>
        </w:tc>
        <w:tc>
          <w:tcPr>
            <w:tcW w:w="545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AC42C2" w:rsidRPr="00AC42C2" w:rsidRDefault="00AC42C2" w:rsidP="00057A2E">
            <w:pPr>
              <w:spacing w:before="2"/>
              <w:ind w:left="31"/>
              <w:rPr>
                <w:rFonts w:asciiTheme="minorHAnsi" w:eastAsia="Microsoft New Tai Lue" w:hAnsiTheme="minorHAnsi" w:cstheme="minorHAnsi"/>
                <w:sz w:val="24"/>
                <w:szCs w:val="24"/>
              </w:rPr>
            </w:pPr>
            <w:proofErr w:type="spellStart"/>
            <w:r w:rsidRPr="00AC42C2">
              <w:rPr>
                <w:rFonts w:asciiTheme="minorHAnsi" w:eastAsia="Microsoft New Tai Lue" w:hAnsiTheme="minorHAnsi" w:cstheme="minorHAnsi"/>
                <w:sz w:val="24"/>
                <w:szCs w:val="24"/>
              </w:rPr>
              <w:t>Menjelaskan</w:t>
            </w:r>
            <w:proofErr w:type="spellEnd"/>
            <w:r w:rsidRPr="00AC42C2">
              <w:rPr>
                <w:rFonts w:asciiTheme="minorHAnsi" w:eastAsia="Microsoft New Tai Lue" w:hAnsiTheme="minorHAnsi" w:cstheme="minorHAnsi"/>
                <w:sz w:val="24"/>
                <w:szCs w:val="24"/>
              </w:rPr>
              <w:t xml:space="preserve"> (C2) </w:t>
            </w:r>
            <w:proofErr w:type="spellStart"/>
            <w:r w:rsidRPr="00AC42C2">
              <w:rPr>
                <w:rFonts w:asciiTheme="minorHAnsi" w:eastAsia="Microsoft New Tai Lue" w:hAnsiTheme="minorHAnsi" w:cstheme="minorHAnsi"/>
                <w:sz w:val="24"/>
                <w:szCs w:val="24"/>
              </w:rPr>
              <w:t>amaliyah</w:t>
            </w:r>
            <w:proofErr w:type="spellEnd"/>
            <w:r w:rsidRPr="00AC42C2">
              <w:rPr>
                <w:rFonts w:asciiTheme="minorHAnsi" w:eastAsia="Microsoft New Tai Lue" w:hAnsiTheme="minorHAnsi" w:cstheme="minorHAnsi"/>
                <w:sz w:val="24"/>
                <w:szCs w:val="24"/>
              </w:rPr>
              <w:t xml:space="preserve"> NU </w:t>
            </w:r>
            <w:proofErr w:type="spellStart"/>
            <w:r w:rsidRPr="00AC42C2">
              <w:rPr>
                <w:rFonts w:asciiTheme="minorHAnsi" w:eastAsia="Microsoft New Tai Lue" w:hAnsiTheme="minorHAnsi" w:cstheme="minorHAnsi"/>
                <w:sz w:val="24"/>
                <w:szCs w:val="24"/>
              </w:rPr>
              <w:t>serta</w:t>
            </w:r>
            <w:proofErr w:type="spellEnd"/>
            <w:r w:rsidRPr="00AC42C2">
              <w:rPr>
                <w:rFonts w:asciiTheme="minorHAnsi" w:eastAsia="Microsoft New Tai Lue" w:hAnsiTheme="minorHAnsi" w:cstheme="minorHAnsi"/>
                <w:sz w:val="24"/>
                <w:szCs w:val="24"/>
              </w:rPr>
              <w:t xml:space="preserve"> </w:t>
            </w:r>
            <w:proofErr w:type="spellStart"/>
            <w:r w:rsidRPr="00AC42C2">
              <w:rPr>
                <w:rFonts w:asciiTheme="minorHAnsi" w:eastAsia="Microsoft New Tai Lue" w:hAnsiTheme="minorHAnsi" w:cstheme="minorHAnsi"/>
                <w:sz w:val="24"/>
                <w:szCs w:val="24"/>
              </w:rPr>
              <w:t>Menghubungkan</w:t>
            </w:r>
            <w:proofErr w:type="spellEnd"/>
            <w:r w:rsidRPr="00AC42C2">
              <w:rPr>
                <w:rFonts w:asciiTheme="minorHAnsi" w:eastAsia="Microsoft New Tai Lue" w:hAnsiTheme="minorHAnsi" w:cstheme="minorHAnsi"/>
                <w:sz w:val="24"/>
                <w:szCs w:val="24"/>
              </w:rPr>
              <w:t xml:space="preserve"> (C3) </w:t>
            </w:r>
            <w:proofErr w:type="spellStart"/>
            <w:r w:rsidRPr="00AC42C2">
              <w:rPr>
                <w:rFonts w:asciiTheme="minorHAnsi" w:eastAsia="Microsoft New Tai Lue" w:hAnsiTheme="minorHAnsi" w:cstheme="minorHAnsi"/>
                <w:sz w:val="24"/>
                <w:szCs w:val="24"/>
              </w:rPr>
              <w:t>hikmah</w:t>
            </w:r>
            <w:proofErr w:type="spellEnd"/>
            <w:r w:rsidRPr="00AC42C2">
              <w:rPr>
                <w:rFonts w:asciiTheme="minorHAnsi" w:eastAsia="Microsoft New Tai Lue" w:hAnsiTheme="minorHAnsi" w:cstheme="minorHAnsi"/>
                <w:sz w:val="24"/>
                <w:szCs w:val="24"/>
              </w:rPr>
              <w:t xml:space="preserve"> </w:t>
            </w:r>
            <w:proofErr w:type="spellStart"/>
            <w:r w:rsidRPr="00AC42C2">
              <w:rPr>
                <w:rFonts w:asciiTheme="minorHAnsi" w:eastAsia="Microsoft New Tai Lue" w:hAnsiTheme="minorHAnsi" w:cstheme="minorHAnsi"/>
                <w:sz w:val="24"/>
                <w:szCs w:val="24"/>
              </w:rPr>
              <w:t>amaliyah</w:t>
            </w:r>
            <w:proofErr w:type="spellEnd"/>
            <w:r w:rsidRPr="00AC42C2">
              <w:rPr>
                <w:rFonts w:asciiTheme="minorHAnsi" w:eastAsia="Microsoft New Tai Lue" w:hAnsiTheme="minorHAnsi" w:cstheme="minorHAnsi"/>
                <w:sz w:val="24"/>
                <w:szCs w:val="24"/>
              </w:rPr>
              <w:t xml:space="preserve"> NU </w:t>
            </w:r>
            <w:proofErr w:type="spellStart"/>
            <w:r w:rsidRPr="00AC42C2">
              <w:rPr>
                <w:rFonts w:asciiTheme="minorHAnsi" w:eastAsia="Microsoft New Tai Lue" w:hAnsiTheme="minorHAnsi" w:cstheme="minorHAnsi"/>
                <w:sz w:val="24"/>
                <w:szCs w:val="24"/>
              </w:rPr>
              <w:t>dengan</w:t>
            </w:r>
            <w:proofErr w:type="spellEnd"/>
            <w:r w:rsidRPr="00AC42C2">
              <w:rPr>
                <w:rFonts w:asciiTheme="minorHAnsi" w:eastAsia="Microsoft New Tai Lue" w:hAnsiTheme="minorHAnsi" w:cstheme="minorHAnsi"/>
                <w:sz w:val="24"/>
                <w:szCs w:val="24"/>
              </w:rPr>
              <w:t xml:space="preserve"> </w:t>
            </w:r>
            <w:proofErr w:type="spellStart"/>
            <w:r w:rsidRPr="00AC42C2">
              <w:rPr>
                <w:rFonts w:asciiTheme="minorHAnsi" w:eastAsia="Microsoft New Tai Lue" w:hAnsiTheme="minorHAnsi" w:cstheme="minorHAnsi"/>
                <w:sz w:val="24"/>
                <w:szCs w:val="24"/>
              </w:rPr>
              <w:t>kehidupan</w:t>
            </w:r>
            <w:proofErr w:type="spellEnd"/>
            <w:r w:rsidRPr="00AC42C2">
              <w:rPr>
                <w:rFonts w:asciiTheme="minorHAnsi" w:eastAsia="Microsoft New Tai Lue" w:hAnsiTheme="minorHAnsi" w:cstheme="minorHAnsi"/>
                <w:sz w:val="24"/>
                <w:szCs w:val="24"/>
              </w:rPr>
              <w:t xml:space="preserve"> </w:t>
            </w:r>
            <w:proofErr w:type="spellStart"/>
            <w:r w:rsidRPr="00AC42C2">
              <w:rPr>
                <w:rFonts w:asciiTheme="minorHAnsi" w:eastAsia="Microsoft New Tai Lue" w:hAnsiTheme="minorHAnsi" w:cstheme="minorHAnsi"/>
                <w:sz w:val="24"/>
                <w:szCs w:val="24"/>
              </w:rPr>
              <w:t>sosial</w:t>
            </w:r>
            <w:proofErr w:type="spellEnd"/>
            <w:r w:rsidRPr="00AC42C2">
              <w:rPr>
                <w:rFonts w:asciiTheme="minorHAnsi" w:eastAsia="Microsoft New Tai Lue" w:hAnsiTheme="minorHAnsi" w:cstheme="minorHAnsi"/>
                <w:sz w:val="24"/>
                <w:szCs w:val="24"/>
              </w:rPr>
              <w:t>.</w:t>
            </w:r>
          </w:p>
        </w:tc>
        <w:tc>
          <w:tcPr>
            <w:tcW w:w="141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AC42C2" w:rsidRPr="00AC42C2" w:rsidRDefault="00AC42C2" w:rsidP="00057A2E">
            <w:pPr>
              <w:spacing w:before="27"/>
              <w:jc w:val="center"/>
              <w:rPr>
                <w:rFonts w:asciiTheme="minorHAnsi" w:eastAsia="Microsoft New Tai Lue" w:hAnsiTheme="minorHAnsi" w:cstheme="minorHAnsi"/>
                <w:sz w:val="24"/>
                <w:szCs w:val="24"/>
              </w:rPr>
            </w:pPr>
            <w:r w:rsidRPr="00AC42C2">
              <w:rPr>
                <w:rFonts w:asciiTheme="minorHAnsi" w:eastAsia="Microsoft New Tai Lue" w:hAnsiTheme="minorHAnsi" w:cstheme="minorHAnsi"/>
                <w:sz w:val="24"/>
                <w:szCs w:val="24"/>
              </w:rPr>
              <w:t>2</w:t>
            </w:r>
          </w:p>
        </w:tc>
        <w:tc>
          <w:tcPr>
            <w:tcW w:w="39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AC42C2" w:rsidRPr="00AC42C2" w:rsidRDefault="00AC42C2" w:rsidP="00057A2E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AC42C2" w:rsidRPr="00AC42C2" w:rsidRDefault="00AC42C2" w:rsidP="00057A2E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1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AC42C2" w:rsidRPr="00AC42C2" w:rsidRDefault="00AC42C2" w:rsidP="00057A2E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1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AC42C2" w:rsidRPr="00AC42C2" w:rsidRDefault="00AC42C2" w:rsidP="00057A2E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AC42C2" w:rsidRPr="00AC42C2" w:rsidRDefault="00AC42C2" w:rsidP="00057A2E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AC42C2" w:rsidRPr="00AC42C2" w:rsidRDefault="00AC42C2" w:rsidP="00057A2E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AC42C2" w:rsidRPr="00AC42C2" w:rsidRDefault="00AC42C2" w:rsidP="00057A2E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AC42C2" w:rsidRPr="00AC42C2" w:rsidRDefault="00AC42C2" w:rsidP="00057A2E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AC42C2" w:rsidRPr="00AC42C2" w:rsidRDefault="00AC42C2" w:rsidP="00057A2E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AC42C2" w:rsidRPr="00AC42C2" w:rsidRDefault="00AC42C2" w:rsidP="00057A2E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4F6228" w:themeFill="accent3" w:themeFillShade="80"/>
            <w:vAlign w:val="center"/>
          </w:tcPr>
          <w:p w:rsidR="00AC42C2" w:rsidRPr="00AC42C2" w:rsidRDefault="00AC42C2" w:rsidP="00057A2E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4F6228" w:themeFill="accent3" w:themeFillShade="80"/>
            <w:vAlign w:val="center"/>
          </w:tcPr>
          <w:p w:rsidR="00AC42C2" w:rsidRPr="00AC42C2" w:rsidRDefault="00AC42C2" w:rsidP="00057A2E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AC42C2" w:rsidRPr="00AC42C2" w:rsidRDefault="00AC42C2" w:rsidP="00057A2E">
            <w:pPr>
              <w:jc w:val="center"/>
              <w:rPr>
                <w:rFonts w:asciiTheme="minorHAnsi" w:eastAsia="Microsoft New Tai Lue" w:hAnsiTheme="minorHAnsi" w:cstheme="minorHAnsi"/>
                <w:sz w:val="24"/>
                <w:szCs w:val="24"/>
              </w:rPr>
            </w:pPr>
          </w:p>
        </w:tc>
        <w:tc>
          <w:tcPr>
            <w:tcW w:w="31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AC42C2" w:rsidRPr="00AC42C2" w:rsidRDefault="00AC42C2" w:rsidP="00057A2E">
            <w:pPr>
              <w:jc w:val="center"/>
              <w:rPr>
                <w:rFonts w:asciiTheme="minorHAnsi" w:eastAsia="Microsoft New Tai Lue" w:hAnsiTheme="minorHAnsi" w:cstheme="minorHAnsi"/>
                <w:sz w:val="24"/>
                <w:szCs w:val="24"/>
              </w:rPr>
            </w:pPr>
          </w:p>
        </w:tc>
        <w:tc>
          <w:tcPr>
            <w:tcW w:w="3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808080" w:themeFill="background1" w:themeFillShade="80"/>
            <w:vAlign w:val="center"/>
          </w:tcPr>
          <w:p w:rsidR="00AC42C2" w:rsidRPr="00AC42C2" w:rsidRDefault="00AC42C2" w:rsidP="00057A2E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808080" w:themeFill="background1" w:themeFillShade="80"/>
            <w:vAlign w:val="center"/>
          </w:tcPr>
          <w:p w:rsidR="00AC42C2" w:rsidRPr="00AC42C2" w:rsidRDefault="00AC42C2" w:rsidP="00057A2E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AC42C2" w:rsidRPr="00AC42C2" w:rsidRDefault="00AC42C2" w:rsidP="00057A2E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AC42C2">
              <w:rPr>
                <w:rFonts w:asciiTheme="minorHAnsi" w:hAnsiTheme="minorHAnsi" w:cstheme="minorHAnsi"/>
                <w:sz w:val="24"/>
                <w:szCs w:val="24"/>
              </w:rPr>
              <w:t>1</w:t>
            </w:r>
          </w:p>
        </w:tc>
        <w:tc>
          <w:tcPr>
            <w:tcW w:w="3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AC42C2" w:rsidRPr="00AC42C2" w:rsidRDefault="00AC42C2" w:rsidP="00057A2E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AC42C2">
              <w:rPr>
                <w:rFonts w:asciiTheme="minorHAnsi" w:hAnsiTheme="minorHAnsi" w:cstheme="minorHAnsi"/>
                <w:sz w:val="24"/>
                <w:szCs w:val="24"/>
              </w:rPr>
              <w:t>1</w:t>
            </w:r>
          </w:p>
        </w:tc>
        <w:tc>
          <w:tcPr>
            <w:tcW w:w="3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AC42C2" w:rsidRPr="00AC42C2" w:rsidRDefault="00AC42C2" w:rsidP="00057A2E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AC42C2" w:rsidRPr="00AC42C2" w:rsidRDefault="00AC42C2" w:rsidP="00057A2E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AC42C2" w:rsidRPr="00AC42C2" w:rsidRDefault="00AC42C2" w:rsidP="00057A2E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FFF00"/>
            <w:vAlign w:val="center"/>
          </w:tcPr>
          <w:p w:rsidR="00AC42C2" w:rsidRPr="00AC42C2" w:rsidRDefault="00AC42C2" w:rsidP="00057A2E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FFF00"/>
            <w:vAlign w:val="center"/>
          </w:tcPr>
          <w:p w:rsidR="00AC42C2" w:rsidRPr="00AC42C2" w:rsidRDefault="00AC42C2" w:rsidP="00057A2E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1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00B0F0"/>
            <w:vAlign w:val="center"/>
          </w:tcPr>
          <w:p w:rsidR="00AC42C2" w:rsidRPr="00AC42C2" w:rsidRDefault="00AC42C2" w:rsidP="00057A2E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1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F0000"/>
            <w:vAlign w:val="center"/>
          </w:tcPr>
          <w:p w:rsidR="00AC42C2" w:rsidRPr="00AC42C2" w:rsidRDefault="00AC42C2" w:rsidP="00057A2E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AC42C2" w:rsidRPr="00AC42C2" w:rsidTr="00AC42C2">
        <w:trPr>
          <w:trHeight w:val="283"/>
        </w:trPr>
        <w:tc>
          <w:tcPr>
            <w:tcW w:w="40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AC42C2" w:rsidRPr="00AC42C2" w:rsidRDefault="00AC42C2" w:rsidP="00057A2E">
            <w:pPr>
              <w:jc w:val="center"/>
              <w:rPr>
                <w:rFonts w:asciiTheme="minorHAnsi" w:eastAsia="Microsoft New Tai Lue" w:hAnsiTheme="minorHAnsi" w:cstheme="minorHAnsi"/>
                <w:sz w:val="24"/>
                <w:szCs w:val="24"/>
              </w:rPr>
            </w:pPr>
            <w:r w:rsidRPr="00AC42C2">
              <w:rPr>
                <w:rFonts w:asciiTheme="minorHAnsi" w:eastAsia="Microsoft New Tai Lue" w:hAnsiTheme="minorHAnsi" w:cstheme="minorHAnsi"/>
                <w:sz w:val="24"/>
                <w:szCs w:val="24"/>
              </w:rPr>
              <w:t>3,3</w:t>
            </w:r>
          </w:p>
        </w:tc>
        <w:tc>
          <w:tcPr>
            <w:tcW w:w="545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AC42C2" w:rsidRPr="00AC42C2" w:rsidRDefault="00AC42C2" w:rsidP="00057A2E">
            <w:pPr>
              <w:ind w:left="31"/>
              <w:rPr>
                <w:rFonts w:asciiTheme="minorHAnsi" w:eastAsia="Microsoft New Tai Lue" w:hAnsiTheme="minorHAnsi" w:cstheme="minorHAnsi"/>
                <w:sz w:val="24"/>
                <w:szCs w:val="24"/>
              </w:rPr>
            </w:pPr>
            <w:proofErr w:type="spellStart"/>
            <w:r w:rsidRPr="00AC42C2">
              <w:rPr>
                <w:rFonts w:asciiTheme="minorHAnsi" w:eastAsia="Microsoft New Tai Lue" w:hAnsiTheme="minorHAnsi" w:cstheme="minorHAnsi"/>
                <w:position w:val="2"/>
                <w:sz w:val="24"/>
                <w:szCs w:val="24"/>
              </w:rPr>
              <w:t>Mempraktikkan</w:t>
            </w:r>
            <w:proofErr w:type="spellEnd"/>
            <w:r w:rsidRPr="00AC42C2">
              <w:rPr>
                <w:rFonts w:asciiTheme="minorHAnsi" w:eastAsia="Microsoft New Tai Lue" w:hAnsiTheme="minorHAnsi" w:cstheme="minorHAnsi"/>
                <w:position w:val="2"/>
                <w:sz w:val="24"/>
                <w:szCs w:val="24"/>
              </w:rPr>
              <w:t xml:space="preserve"> (C3) </w:t>
            </w:r>
            <w:proofErr w:type="spellStart"/>
            <w:r w:rsidRPr="00AC42C2">
              <w:rPr>
                <w:rFonts w:asciiTheme="minorHAnsi" w:eastAsia="Microsoft New Tai Lue" w:hAnsiTheme="minorHAnsi" w:cstheme="minorHAnsi"/>
                <w:position w:val="2"/>
                <w:sz w:val="24"/>
                <w:szCs w:val="24"/>
              </w:rPr>
              <w:t>ziarah</w:t>
            </w:r>
            <w:proofErr w:type="spellEnd"/>
            <w:r w:rsidRPr="00AC42C2">
              <w:rPr>
                <w:rFonts w:asciiTheme="minorHAnsi" w:eastAsia="Microsoft New Tai Lue" w:hAnsiTheme="minorHAnsi" w:cstheme="minorHAnsi"/>
                <w:position w:val="2"/>
                <w:sz w:val="24"/>
                <w:szCs w:val="24"/>
              </w:rPr>
              <w:t xml:space="preserve"> </w:t>
            </w:r>
            <w:proofErr w:type="spellStart"/>
            <w:r w:rsidRPr="00AC42C2">
              <w:rPr>
                <w:rFonts w:asciiTheme="minorHAnsi" w:eastAsia="Microsoft New Tai Lue" w:hAnsiTheme="minorHAnsi" w:cstheme="minorHAnsi"/>
                <w:position w:val="2"/>
                <w:sz w:val="24"/>
                <w:szCs w:val="24"/>
              </w:rPr>
              <w:t>kubur</w:t>
            </w:r>
            <w:proofErr w:type="spellEnd"/>
            <w:r w:rsidRPr="00AC42C2">
              <w:rPr>
                <w:rFonts w:asciiTheme="minorHAnsi" w:eastAsia="Microsoft New Tai Lue" w:hAnsiTheme="minorHAnsi" w:cstheme="minorHAnsi"/>
                <w:position w:val="2"/>
                <w:sz w:val="24"/>
                <w:szCs w:val="24"/>
              </w:rPr>
              <w:t xml:space="preserve"> </w:t>
            </w:r>
            <w:proofErr w:type="spellStart"/>
            <w:r w:rsidRPr="00AC42C2">
              <w:rPr>
                <w:rFonts w:asciiTheme="minorHAnsi" w:eastAsia="Microsoft New Tai Lue" w:hAnsiTheme="minorHAnsi" w:cstheme="minorHAnsi"/>
                <w:position w:val="2"/>
                <w:sz w:val="24"/>
                <w:szCs w:val="24"/>
              </w:rPr>
              <w:t>dan</w:t>
            </w:r>
            <w:proofErr w:type="spellEnd"/>
            <w:r w:rsidRPr="00AC42C2">
              <w:rPr>
                <w:rFonts w:asciiTheme="minorHAnsi" w:eastAsia="Microsoft New Tai Lue" w:hAnsiTheme="minorHAnsi" w:cstheme="minorHAnsi"/>
                <w:position w:val="2"/>
                <w:sz w:val="24"/>
                <w:szCs w:val="24"/>
              </w:rPr>
              <w:t xml:space="preserve"> </w:t>
            </w:r>
            <w:proofErr w:type="spellStart"/>
            <w:r w:rsidRPr="00AC42C2">
              <w:rPr>
                <w:rFonts w:asciiTheme="minorHAnsi" w:eastAsia="Microsoft New Tai Lue" w:hAnsiTheme="minorHAnsi" w:cstheme="minorHAnsi"/>
                <w:position w:val="2"/>
                <w:sz w:val="24"/>
                <w:szCs w:val="24"/>
              </w:rPr>
              <w:t>pujian</w:t>
            </w:r>
            <w:proofErr w:type="spellEnd"/>
            <w:r w:rsidRPr="00AC42C2">
              <w:rPr>
                <w:rFonts w:asciiTheme="minorHAnsi" w:eastAsia="Microsoft New Tai Lue" w:hAnsiTheme="minorHAnsi" w:cstheme="minorHAnsi"/>
                <w:position w:val="2"/>
                <w:sz w:val="24"/>
                <w:szCs w:val="24"/>
              </w:rPr>
              <w:t xml:space="preserve"> </w:t>
            </w:r>
            <w:proofErr w:type="spellStart"/>
            <w:r w:rsidRPr="00AC42C2">
              <w:rPr>
                <w:rFonts w:asciiTheme="minorHAnsi" w:eastAsia="Microsoft New Tai Lue" w:hAnsiTheme="minorHAnsi" w:cstheme="minorHAnsi"/>
                <w:position w:val="2"/>
                <w:sz w:val="24"/>
                <w:szCs w:val="24"/>
              </w:rPr>
              <w:t>sesudah</w:t>
            </w:r>
            <w:proofErr w:type="spellEnd"/>
            <w:r w:rsidRPr="00AC42C2">
              <w:rPr>
                <w:rFonts w:asciiTheme="minorHAnsi" w:eastAsia="Microsoft New Tai Lue" w:hAnsiTheme="minorHAnsi" w:cstheme="minorHAnsi"/>
                <w:position w:val="2"/>
                <w:sz w:val="24"/>
                <w:szCs w:val="24"/>
              </w:rPr>
              <w:t xml:space="preserve"> </w:t>
            </w:r>
            <w:proofErr w:type="spellStart"/>
            <w:r w:rsidRPr="00AC42C2">
              <w:rPr>
                <w:rFonts w:asciiTheme="minorHAnsi" w:eastAsia="Microsoft New Tai Lue" w:hAnsiTheme="minorHAnsi" w:cstheme="minorHAnsi"/>
                <w:position w:val="2"/>
                <w:sz w:val="24"/>
                <w:szCs w:val="24"/>
              </w:rPr>
              <w:t>adzan</w:t>
            </w:r>
            <w:proofErr w:type="spellEnd"/>
            <w:r w:rsidRPr="00AC42C2">
              <w:rPr>
                <w:rFonts w:asciiTheme="minorHAnsi" w:eastAsia="Microsoft New Tai Lue" w:hAnsiTheme="minorHAnsi" w:cstheme="minorHAnsi"/>
                <w:position w:val="2"/>
                <w:sz w:val="24"/>
                <w:szCs w:val="24"/>
              </w:rPr>
              <w:t xml:space="preserve"> </w:t>
            </w:r>
            <w:proofErr w:type="spellStart"/>
            <w:r w:rsidRPr="00AC42C2">
              <w:rPr>
                <w:rFonts w:asciiTheme="minorHAnsi" w:eastAsia="Microsoft New Tai Lue" w:hAnsiTheme="minorHAnsi" w:cstheme="minorHAnsi"/>
                <w:position w:val="2"/>
                <w:sz w:val="24"/>
                <w:szCs w:val="24"/>
              </w:rPr>
              <w:t>dengan</w:t>
            </w:r>
            <w:proofErr w:type="spellEnd"/>
            <w:r w:rsidRPr="00AC42C2">
              <w:rPr>
                <w:rFonts w:asciiTheme="minorHAnsi" w:eastAsia="Microsoft New Tai Lue" w:hAnsiTheme="minorHAnsi" w:cstheme="minorHAnsi"/>
                <w:position w:val="2"/>
                <w:sz w:val="24"/>
                <w:szCs w:val="24"/>
              </w:rPr>
              <w:t xml:space="preserve"> </w:t>
            </w:r>
            <w:proofErr w:type="spellStart"/>
            <w:r w:rsidRPr="00AC42C2">
              <w:rPr>
                <w:rFonts w:asciiTheme="minorHAnsi" w:eastAsia="Microsoft New Tai Lue" w:hAnsiTheme="minorHAnsi" w:cstheme="minorHAnsi"/>
                <w:position w:val="2"/>
                <w:sz w:val="24"/>
                <w:szCs w:val="24"/>
              </w:rPr>
              <w:t>tertib</w:t>
            </w:r>
            <w:proofErr w:type="spellEnd"/>
            <w:r w:rsidRPr="00AC42C2">
              <w:rPr>
                <w:rFonts w:asciiTheme="minorHAnsi" w:eastAsia="Microsoft New Tai Lue" w:hAnsiTheme="minorHAnsi" w:cstheme="minorHAnsi"/>
                <w:position w:val="2"/>
                <w:sz w:val="24"/>
                <w:szCs w:val="24"/>
              </w:rPr>
              <w:t>.</w:t>
            </w:r>
          </w:p>
        </w:tc>
        <w:tc>
          <w:tcPr>
            <w:tcW w:w="141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AC42C2" w:rsidRPr="00AC42C2" w:rsidRDefault="00AC42C2" w:rsidP="00057A2E">
            <w:pPr>
              <w:jc w:val="center"/>
              <w:rPr>
                <w:rFonts w:asciiTheme="minorHAnsi" w:eastAsia="Microsoft New Tai Lue" w:hAnsiTheme="minorHAnsi" w:cstheme="minorHAnsi"/>
                <w:sz w:val="24"/>
                <w:szCs w:val="24"/>
              </w:rPr>
            </w:pPr>
            <w:r w:rsidRPr="00AC42C2">
              <w:rPr>
                <w:rFonts w:asciiTheme="minorHAnsi" w:eastAsia="Microsoft New Tai Lue" w:hAnsiTheme="minorHAnsi" w:cstheme="minorHAnsi"/>
                <w:sz w:val="24"/>
                <w:szCs w:val="24"/>
              </w:rPr>
              <w:t>2</w:t>
            </w:r>
          </w:p>
        </w:tc>
        <w:tc>
          <w:tcPr>
            <w:tcW w:w="39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AC42C2" w:rsidRPr="00AC42C2" w:rsidRDefault="00AC42C2" w:rsidP="00057A2E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AC42C2" w:rsidRPr="00AC42C2" w:rsidRDefault="00AC42C2" w:rsidP="00057A2E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1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AC42C2" w:rsidRPr="00AC42C2" w:rsidRDefault="00AC42C2" w:rsidP="00057A2E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1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AC42C2" w:rsidRPr="00AC42C2" w:rsidRDefault="00AC42C2" w:rsidP="00057A2E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AC42C2" w:rsidRPr="00AC42C2" w:rsidRDefault="00AC42C2" w:rsidP="00057A2E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AC42C2" w:rsidRPr="00AC42C2" w:rsidRDefault="00AC42C2" w:rsidP="00057A2E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AC42C2" w:rsidRPr="00AC42C2" w:rsidRDefault="00AC42C2" w:rsidP="00057A2E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AC42C2" w:rsidRPr="00AC42C2" w:rsidRDefault="00AC42C2" w:rsidP="00057A2E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AC42C2" w:rsidRPr="00AC42C2" w:rsidRDefault="00AC42C2" w:rsidP="00057A2E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AC42C2" w:rsidRPr="00AC42C2" w:rsidRDefault="00AC42C2" w:rsidP="00057A2E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4F6228" w:themeFill="accent3" w:themeFillShade="80"/>
            <w:vAlign w:val="center"/>
          </w:tcPr>
          <w:p w:rsidR="00AC42C2" w:rsidRPr="00AC42C2" w:rsidRDefault="00AC42C2" w:rsidP="00057A2E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4F6228" w:themeFill="accent3" w:themeFillShade="80"/>
            <w:vAlign w:val="center"/>
          </w:tcPr>
          <w:p w:rsidR="00AC42C2" w:rsidRPr="00AC42C2" w:rsidRDefault="00AC42C2" w:rsidP="00057A2E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AC42C2" w:rsidRPr="00AC42C2" w:rsidRDefault="00AC42C2" w:rsidP="00057A2E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1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AC42C2" w:rsidRPr="00AC42C2" w:rsidRDefault="00AC42C2" w:rsidP="00057A2E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808080" w:themeFill="background1" w:themeFillShade="80"/>
            <w:vAlign w:val="center"/>
          </w:tcPr>
          <w:p w:rsidR="00AC42C2" w:rsidRPr="00AC42C2" w:rsidRDefault="00AC42C2" w:rsidP="00057A2E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808080" w:themeFill="background1" w:themeFillShade="80"/>
            <w:vAlign w:val="center"/>
          </w:tcPr>
          <w:p w:rsidR="00AC42C2" w:rsidRPr="00AC42C2" w:rsidRDefault="00AC42C2" w:rsidP="00057A2E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AC42C2" w:rsidRPr="00AC42C2" w:rsidRDefault="00AC42C2" w:rsidP="00057A2E">
            <w:pPr>
              <w:jc w:val="center"/>
              <w:rPr>
                <w:rFonts w:asciiTheme="minorHAnsi" w:eastAsia="Microsoft New Tai Lue" w:hAnsiTheme="minorHAnsi" w:cstheme="minorHAnsi"/>
                <w:sz w:val="24"/>
                <w:szCs w:val="24"/>
              </w:rPr>
            </w:pPr>
          </w:p>
        </w:tc>
        <w:tc>
          <w:tcPr>
            <w:tcW w:w="3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AC42C2" w:rsidRPr="00AC42C2" w:rsidRDefault="00AC42C2" w:rsidP="00057A2E">
            <w:pPr>
              <w:jc w:val="center"/>
              <w:rPr>
                <w:rFonts w:asciiTheme="minorHAnsi" w:eastAsia="Microsoft New Tai Lue" w:hAnsiTheme="minorHAnsi" w:cstheme="minorHAnsi"/>
                <w:sz w:val="24"/>
                <w:szCs w:val="24"/>
              </w:rPr>
            </w:pPr>
          </w:p>
        </w:tc>
        <w:tc>
          <w:tcPr>
            <w:tcW w:w="3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AC42C2" w:rsidRPr="00AC42C2" w:rsidRDefault="00AC42C2" w:rsidP="00057A2E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AC42C2">
              <w:rPr>
                <w:rFonts w:asciiTheme="minorHAnsi" w:hAnsiTheme="minorHAnsi" w:cstheme="minorHAnsi"/>
                <w:sz w:val="24"/>
                <w:szCs w:val="24"/>
              </w:rPr>
              <w:t>1</w:t>
            </w:r>
          </w:p>
        </w:tc>
        <w:tc>
          <w:tcPr>
            <w:tcW w:w="3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AC42C2" w:rsidRPr="00AC42C2" w:rsidRDefault="00AC42C2" w:rsidP="00057A2E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AC42C2">
              <w:rPr>
                <w:rFonts w:asciiTheme="minorHAnsi" w:hAnsiTheme="minorHAnsi" w:cstheme="minorHAnsi"/>
                <w:sz w:val="24"/>
                <w:szCs w:val="24"/>
              </w:rPr>
              <w:t>1</w:t>
            </w:r>
          </w:p>
        </w:tc>
        <w:tc>
          <w:tcPr>
            <w:tcW w:w="3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AC42C2" w:rsidRPr="00AC42C2" w:rsidRDefault="00AC42C2" w:rsidP="00057A2E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FFF00"/>
            <w:vAlign w:val="center"/>
          </w:tcPr>
          <w:p w:rsidR="00AC42C2" w:rsidRPr="00AC42C2" w:rsidRDefault="00AC42C2" w:rsidP="00057A2E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FFF00"/>
            <w:vAlign w:val="center"/>
          </w:tcPr>
          <w:p w:rsidR="00AC42C2" w:rsidRPr="00AC42C2" w:rsidRDefault="00AC42C2" w:rsidP="00057A2E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1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00B0F0"/>
            <w:vAlign w:val="center"/>
          </w:tcPr>
          <w:p w:rsidR="00AC42C2" w:rsidRPr="00AC42C2" w:rsidRDefault="00AC42C2" w:rsidP="00057A2E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1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F0000"/>
            <w:vAlign w:val="center"/>
          </w:tcPr>
          <w:p w:rsidR="00AC42C2" w:rsidRPr="00AC42C2" w:rsidRDefault="00AC42C2" w:rsidP="00057A2E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AC42C2" w:rsidRPr="00AC42C2" w:rsidTr="00AC42C2">
        <w:trPr>
          <w:trHeight w:val="283"/>
        </w:trPr>
        <w:tc>
          <w:tcPr>
            <w:tcW w:w="5859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AC42C2" w:rsidRPr="00AC42C2" w:rsidRDefault="00AC42C2" w:rsidP="00057A2E">
            <w:pPr>
              <w:jc w:val="center"/>
              <w:rPr>
                <w:rFonts w:asciiTheme="minorHAnsi" w:eastAsia="Microsoft New Tai Lue" w:hAnsiTheme="minorHAnsi" w:cstheme="minorHAnsi"/>
                <w:b/>
                <w:sz w:val="24"/>
                <w:szCs w:val="24"/>
              </w:rPr>
            </w:pPr>
            <w:r w:rsidRPr="00AC42C2">
              <w:rPr>
                <w:rFonts w:asciiTheme="minorHAnsi" w:eastAsia="Microsoft New Tai Lue" w:hAnsiTheme="minorHAnsi" w:cstheme="minorHAnsi"/>
                <w:b/>
                <w:sz w:val="24"/>
                <w:szCs w:val="24"/>
              </w:rPr>
              <w:t>B. NON TATAP MUKA</w:t>
            </w:r>
          </w:p>
        </w:tc>
        <w:tc>
          <w:tcPr>
            <w:tcW w:w="141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AC42C2" w:rsidRPr="00AC42C2" w:rsidRDefault="00AC42C2" w:rsidP="00057A2E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9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AC42C2" w:rsidRPr="00AC42C2" w:rsidRDefault="00AC42C2" w:rsidP="00057A2E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AC42C2" w:rsidRPr="00AC42C2" w:rsidRDefault="00AC42C2" w:rsidP="00057A2E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1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AC42C2" w:rsidRPr="00AC42C2" w:rsidRDefault="00AC42C2" w:rsidP="00057A2E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1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AC42C2" w:rsidRPr="00AC42C2" w:rsidRDefault="00AC42C2" w:rsidP="00057A2E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AC42C2" w:rsidRPr="00AC42C2" w:rsidRDefault="00AC42C2" w:rsidP="00057A2E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AC42C2" w:rsidRPr="00AC42C2" w:rsidRDefault="00AC42C2" w:rsidP="00057A2E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AC42C2" w:rsidRPr="00AC42C2" w:rsidRDefault="00AC42C2" w:rsidP="00057A2E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AC42C2" w:rsidRPr="00AC42C2" w:rsidRDefault="00AC42C2" w:rsidP="00057A2E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AC42C2" w:rsidRPr="00AC42C2" w:rsidRDefault="00AC42C2" w:rsidP="00057A2E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AC42C2" w:rsidRPr="00AC42C2" w:rsidRDefault="00AC42C2" w:rsidP="00057A2E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4F6228" w:themeFill="accent3" w:themeFillShade="80"/>
            <w:vAlign w:val="center"/>
          </w:tcPr>
          <w:p w:rsidR="00AC42C2" w:rsidRPr="00AC42C2" w:rsidRDefault="00AC42C2" w:rsidP="00057A2E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4F6228" w:themeFill="accent3" w:themeFillShade="80"/>
            <w:vAlign w:val="center"/>
          </w:tcPr>
          <w:p w:rsidR="00AC42C2" w:rsidRPr="00AC42C2" w:rsidRDefault="00AC42C2" w:rsidP="00057A2E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AC42C2" w:rsidRPr="00AC42C2" w:rsidRDefault="00AC42C2" w:rsidP="00057A2E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1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AC42C2" w:rsidRPr="00AC42C2" w:rsidRDefault="00AC42C2" w:rsidP="00057A2E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808080" w:themeFill="background1" w:themeFillShade="80"/>
            <w:vAlign w:val="center"/>
          </w:tcPr>
          <w:p w:rsidR="00AC42C2" w:rsidRPr="00AC42C2" w:rsidRDefault="00AC42C2" w:rsidP="00057A2E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808080" w:themeFill="background1" w:themeFillShade="80"/>
            <w:vAlign w:val="center"/>
          </w:tcPr>
          <w:p w:rsidR="00AC42C2" w:rsidRPr="00AC42C2" w:rsidRDefault="00AC42C2" w:rsidP="00057A2E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AC42C2" w:rsidRPr="00AC42C2" w:rsidRDefault="00AC42C2" w:rsidP="00057A2E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AC42C2" w:rsidRPr="00AC42C2" w:rsidRDefault="00AC42C2" w:rsidP="00057A2E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AC42C2" w:rsidRPr="00AC42C2" w:rsidRDefault="00AC42C2" w:rsidP="00057A2E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AC42C2" w:rsidRPr="00AC42C2" w:rsidRDefault="00AC42C2" w:rsidP="00057A2E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AC42C2" w:rsidRPr="00AC42C2" w:rsidRDefault="00AC42C2" w:rsidP="00057A2E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FFF00"/>
            <w:vAlign w:val="center"/>
          </w:tcPr>
          <w:p w:rsidR="00AC42C2" w:rsidRPr="00AC42C2" w:rsidRDefault="00AC42C2" w:rsidP="00057A2E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FFF00"/>
            <w:vAlign w:val="center"/>
          </w:tcPr>
          <w:p w:rsidR="00AC42C2" w:rsidRPr="00AC42C2" w:rsidRDefault="00AC42C2" w:rsidP="00057A2E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1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00B0F0"/>
            <w:vAlign w:val="center"/>
          </w:tcPr>
          <w:p w:rsidR="00AC42C2" w:rsidRPr="00AC42C2" w:rsidRDefault="00AC42C2" w:rsidP="00057A2E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1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F0000"/>
            <w:vAlign w:val="center"/>
          </w:tcPr>
          <w:p w:rsidR="00AC42C2" w:rsidRPr="00AC42C2" w:rsidRDefault="00AC42C2" w:rsidP="00057A2E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AC42C2" w:rsidRPr="00AC42C2" w:rsidTr="00AC42C2">
        <w:trPr>
          <w:trHeight w:val="283"/>
        </w:trPr>
        <w:tc>
          <w:tcPr>
            <w:tcW w:w="40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AC42C2" w:rsidRPr="00AC42C2" w:rsidRDefault="00AC42C2" w:rsidP="00057A2E">
            <w:pPr>
              <w:jc w:val="center"/>
              <w:rPr>
                <w:rFonts w:asciiTheme="minorHAnsi" w:eastAsia="Microsoft New Tai Lue" w:hAnsiTheme="minorHAnsi" w:cstheme="minorHAnsi"/>
                <w:sz w:val="24"/>
                <w:szCs w:val="24"/>
              </w:rPr>
            </w:pPr>
            <w:r w:rsidRPr="00AC42C2">
              <w:rPr>
                <w:rFonts w:asciiTheme="minorHAnsi" w:eastAsia="Microsoft New Tai Lue" w:hAnsiTheme="minorHAnsi" w:cstheme="minorHAnsi"/>
                <w:sz w:val="24"/>
                <w:szCs w:val="24"/>
              </w:rPr>
              <w:t>1</w:t>
            </w:r>
          </w:p>
        </w:tc>
        <w:tc>
          <w:tcPr>
            <w:tcW w:w="545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AC42C2" w:rsidRPr="00AC42C2" w:rsidRDefault="00AC42C2" w:rsidP="00057A2E">
            <w:pPr>
              <w:rPr>
                <w:rFonts w:asciiTheme="minorHAnsi" w:eastAsia="Microsoft New Tai Lue" w:hAnsiTheme="minorHAnsi" w:cstheme="minorHAnsi"/>
                <w:sz w:val="24"/>
                <w:szCs w:val="24"/>
              </w:rPr>
            </w:pPr>
            <w:proofErr w:type="spellStart"/>
            <w:r w:rsidRPr="00AC42C2">
              <w:rPr>
                <w:rFonts w:asciiTheme="minorHAnsi" w:eastAsia="Microsoft New Tai Lue" w:hAnsiTheme="minorHAnsi" w:cstheme="minorHAnsi"/>
                <w:sz w:val="24"/>
                <w:szCs w:val="24"/>
              </w:rPr>
              <w:t>Cadangan</w:t>
            </w:r>
            <w:proofErr w:type="spellEnd"/>
          </w:p>
        </w:tc>
        <w:tc>
          <w:tcPr>
            <w:tcW w:w="141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AC42C2" w:rsidRPr="00AC42C2" w:rsidRDefault="00AC42C2" w:rsidP="00057A2E">
            <w:pPr>
              <w:jc w:val="center"/>
              <w:rPr>
                <w:rFonts w:asciiTheme="minorHAnsi" w:eastAsia="Calibri" w:hAnsiTheme="minorHAnsi" w:cstheme="minorHAnsi"/>
                <w:sz w:val="24"/>
                <w:szCs w:val="24"/>
              </w:rPr>
            </w:pPr>
            <w:r w:rsidRPr="00AC42C2">
              <w:rPr>
                <w:rFonts w:asciiTheme="minorHAnsi" w:eastAsia="Calibri" w:hAnsiTheme="minorHAnsi" w:cstheme="minorHAnsi"/>
                <w:sz w:val="24"/>
                <w:szCs w:val="24"/>
              </w:rPr>
              <w:t>2</w:t>
            </w:r>
          </w:p>
        </w:tc>
        <w:tc>
          <w:tcPr>
            <w:tcW w:w="39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AC42C2" w:rsidRPr="00AC42C2" w:rsidRDefault="00AC42C2" w:rsidP="00057A2E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AC42C2" w:rsidRPr="00AC42C2" w:rsidRDefault="00AC42C2" w:rsidP="00057A2E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1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AC42C2" w:rsidRPr="00AC42C2" w:rsidRDefault="00AC42C2" w:rsidP="00057A2E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1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AC42C2" w:rsidRPr="00AC42C2" w:rsidRDefault="00AC42C2" w:rsidP="00057A2E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AC42C2" w:rsidRPr="00AC42C2" w:rsidRDefault="00AC42C2" w:rsidP="00057A2E">
            <w:pPr>
              <w:jc w:val="center"/>
              <w:rPr>
                <w:rFonts w:asciiTheme="minorHAnsi" w:eastAsia="Microsoft New Tai Lue" w:hAnsiTheme="minorHAnsi" w:cstheme="minorHAnsi"/>
                <w:sz w:val="24"/>
                <w:szCs w:val="24"/>
              </w:rPr>
            </w:pPr>
          </w:p>
        </w:tc>
        <w:tc>
          <w:tcPr>
            <w:tcW w:w="3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AC42C2" w:rsidRPr="00AC42C2" w:rsidRDefault="00AC42C2" w:rsidP="00057A2E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AC42C2" w:rsidRPr="00AC42C2" w:rsidRDefault="00AC42C2" w:rsidP="00057A2E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AC42C2" w:rsidRPr="00AC42C2" w:rsidRDefault="00AC42C2" w:rsidP="00057A2E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AC42C2" w:rsidRPr="00AC42C2" w:rsidRDefault="00AC42C2" w:rsidP="00057A2E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AC42C2" w:rsidRPr="00AC42C2" w:rsidRDefault="00AC42C2" w:rsidP="00057A2E">
            <w:pPr>
              <w:jc w:val="center"/>
              <w:rPr>
                <w:rFonts w:asciiTheme="minorHAnsi" w:eastAsia="Microsoft New Tai Lue" w:hAnsiTheme="minorHAnsi" w:cstheme="minorHAnsi"/>
                <w:sz w:val="24"/>
                <w:szCs w:val="24"/>
              </w:rPr>
            </w:pPr>
          </w:p>
        </w:tc>
        <w:tc>
          <w:tcPr>
            <w:tcW w:w="3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4F6228" w:themeFill="accent3" w:themeFillShade="80"/>
            <w:vAlign w:val="center"/>
          </w:tcPr>
          <w:p w:rsidR="00AC42C2" w:rsidRPr="00AC42C2" w:rsidRDefault="00AC42C2" w:rsidP="00057A2E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4F6228" w:themeFill="accent3" w:themeFillShade="80"/>
            <w:vAlign w:val="center"/>
          </w:tcPr>
          <w:p w:rsidR="00AC42C2" w:rsidRPr="00AC42C2" w:rsidRDefault="00AC42C2" w:rsidP="00057A2E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AC42C2" w:rsidRPr="00AC42C2" w:rsidRDefault="00AC42C2" w:rsidP="00057A2E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1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AC42C2" w:rsidRPr="00AC42C2" w:rsidRDefault="00AC42C2" w:rsidP="00057A2E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AC42C2">
              <w:rPr>
                <w:rFonts w:asciiTheme="minorHAnsi" w:hAnsiTheme="minorHAnsi" w:cstheme="minorHAnsi"/>
                <w:sz w:val="24"/>
                <w:szCs w:val="24"/>
              </w:rPr>
              <w:t>1</w:t>
            </w:r>
          </w:p>
        </w:tc>
        <w:tc>
          <w:tcPr>
            <w:tcW w:w="3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808080" w:themeFill="background1" w:themeFillShade="80"/>
            <w:vAlign w:val="center"/>
          </w:tcPr>
          <w:p w:rsidR="00AC42C2" w:rsidRPr="00AC42C2" w:rsidRDefault="00AC42C2" w:rsidP="00057A2E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808080" w:themeFill="background1" w:themeFillShade="80"/>
            <w:vAlign w:val="center"/>
          </w:tcPr>
          <w:p w:rsidR="00AC42C2" w:rsidRPr="00AC42C2" w:rsidRDefault="00AC42C2" w:rsidP="00057A2E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AC42C2" w:rsidRPr="00AC42C2" w:rsidRDefault="00AC42C2" w:rsidP="00057A2E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AC42C2" w:rsidRPr="00AC42C2" w:rsidRDefault="00AC42C2" w:rsidP="00057A2E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AC42C2" w:rsidRPr="00AC42C2" w:rsidRDefault="00AC42C2" w:rsidP="00057A2E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AC42C2" w:rsidRPr="00AC42C2" w:rsidRDefault="00AC42C2" w:rsidP="00057A2E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AC42C2" w:rsidRPr="00AC42C2" w:rsidRDefault="00AC42C2" w:rsidP="00057A2E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AC42C2">
              <w:rPr>
                <w:rFonts w:asciiTheme="minorHAnsi" w:hAnsiTheme="minorHAnsi" w:cstheme="minorHAnsi"/>
                <w:sz w:val="24"/>
                <w:szCs w:val="24"/>
              </w:rPr>
              <w:t>1</w:t>
            </w:r>
          </w:p>
        </w:tc>
        <w:tc>
          <w:tcPr>
            <w:tcW w:w="3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FFF00"/>
            <w:vAlign w:val="center"/>
          </w:tcPr>
          <w:p w:rsidR="00AC42C2" w:rsidRPr="00AC42C2" w:rsidRDefault="00AC42C2" w:rsidP="00057A2E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FFF00"/>
            <w:vAlign w:val="center"/>
          </w:tcPr>
          <w:p w:rsidR="00AC42C2" w:rsidRPr="00AC42C2" w:rsidRDefault="00AC42C2" w:rsidP="00057A2E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1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00B0F0"/>
            <w:vAlign w:val="center"/>
          </w:tcPr>
          <w:p w:rsidR="00AC42C2" w:rsidRPr="00AC42C2" w:rsidRDefault="00AC42C2" w:rsidP="00057A2E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1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F0000"/>
            <w:vAlign w:val="center"/>
          </w:tcPr>
          <w:p w:rsidR="00AC42C2" w:rsidRPr="00AC42C2" w:rsidRDefault="00AC42C2" w:rsidP="00057A2E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AC42C2" w:rsidRPr="00AC42C2" w:rsidTr="00AC42C2">
        <w:trPr>
          <w:trHeight w:val="283"/>
        </w:trPr>
        <w:tc>
          <w:tcPr>
            <w:tcW w:w="40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AC42C2" w:rsidRPr="00AC42C2" w:rsidRDefault="00AC42C2" w:rsidP="00057A2E">
            <w:pPr>
              <w:jc w:val="center"/>
              <w:rPr>
                <w:rFonts w:asciiTheme="minorHAnsi" w:eastAsia="Microsoft New Tai Lue" w:hAnsiTheme="minorHAnsi" w:cstheme="minorHAnsi"/>
                <w:sz w:val="24"/>
                <w:szCs w:val="24"/>
              </w:rPr>
            </w:pPr>
            <w:r w:rsidRPr="00AC42C2">
              <w:rPr>
                <w:rFonts w:asciiTheme="minorHAnsi" w:eastAsia="Microsoft New Tai Lue" w:hAnsiTheme="minorHAnsi" w:cstheme="minorHAnsi"/>
                <w:sz w:val="24"/>
                <w:szCs w:val="24"/>
              </w:rPr>
              <w:lastRenderedPageBreak/>
              <w:t>2</w:t>
            </w:r>
          </w:p>
        </w:tc>
        <w:tc>
          <w:tcPr>
            <w:tcW w:w="545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AC42C2" w:rsidRPr="00AC42C2" w:rsidRDefault="00AC42C2" w:rsidP="00057A2E">
            <w:pPr>
              <w:jc w:val="center"/>
              <w:rPr>
                <w:rFonts w:asciiTheme="minorHAnsi" w:eastAsia="Microsoft New Tai Lue" w:hAnsiTheme="minorHAnsi" w:cstheme="minorHAnsi"/>
                <w:sz w:val="24"/>
                <w:szCs w:val="24"/>
              </w:rPr>
            </w:pPr>
            <w:r w:rsidRPr="00AC42C2">
              <w:rPr>
                <w:rFonts w:asciiTheme="minorHAnsi" w:eastAsia="Microsoft New Tai Lue" w:hAnsiTheme="minorHAnsi" w:cstheme="minorHAnsi"/>
                <w:sz w:val="24"/>
                <w:szCs w:val="24"/>
              </w:rPr>
              <w:t>-</w:t>
            </w:r>
          </w:p>
        </w:tc>
        <w:tc>
          <w:tcPr>
            <w:tcW w:w="141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AC42C2" w:rsidRPr="00AC42C2" w:rsidRDefault="00AC42C2" w:rsidP="00057A2E">
            <w:pPr>
              <w:jc w:val="center"/>
              <w:rPr>
                <w:rFonts w:asciiTheme="minorHAnsi" w:eastAsia="Calibri" w:hAnsiTheme="minorHAnsi" w:cstheme="minorHAnsi"/>
                <w:sz w:val="24"/>
                <w:szCs w:val="24"/>
              </w:rPr>
            </w:pPr>
            <w:r w:rsidRPr="00AC42C2">
              <w:rPr>
                <w:rFonts w:asciiTheme="minorHAnsi" w:eastAsia="Calibri" w:hAnsiTheme="minorHAnsi" w:cstheme="minorHAnsi"/>
                <w:sz w:val="24"/>
                <w:szCs w:val="24"/>
              </w:rPr>
              <w:t>0</w:t>
            </w:r>
          </w:p>
        </w:tc>
        <w:tc>
          <w:tcPr>
            <w:tcW w:w="39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AC42C2" w:rsidRPr="00AC42C2" w:rsidRDefault="00AC42C2" w:rsidP="00057A2E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AC42C2" w:rsidRPr="00AC42C2" w:rsidRDefault="00AC42C2" w:rsidP="00057A2E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1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AC42C2" w:rsidRPr="00AC42C2" w:rsidRDefault="00AC42C2" w:rsidP="00057A2E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1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AC42C2" w:rsidRPr="00AC42C2" w:rsidRDefault="00AC42C2" w:rsidP="00057A2E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AC42C2" w:rsidRPr="00AC42C2" w:rsidRDefault="00AC42C2" w:rsidP="00057A2E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AC42C2" w:rsidRPr="00AC42C2" w:rsidRDefault="00AC42C2" w:rsidP="00057A2E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AC42C2" w:rsidRPr="00AC42C2" w:rsidRDefault="00AC42C2" w:rsidP="00057A2E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AC42C2" w:rsidRPr="00AC42C2" w:rsidRDefault="00AC42C2" w:rsidP="00057A2E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AC42C2" w:rsidRPr="00AC42C2" w:rsidRDefault="00AC42C2" w:rsidP="00057A2E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AC42C2" w:rsidRPr="00AC42C2" w:rsidRDefault="00AC42C2" w:rsidP="00057A2E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4F6228" w:themeFill="accent3" w:themeFillShade="80"/>
            <w:vAlign w:val="center"/>
          </w:tcPr>
          <w:p w:rsidR="00AC42C2" w:rsidRPr="00AC42C2" w:rsidRDefault="00AC42C2" w:rsidP="00057A2E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4F6228" w:themeFill="accent3" w:themeFillShade="80"/>
            <w:vAlign w:val="center"/>
          </w:tcPr>
          <w:p w:rsidR="00AC42C2" w:rsidRPr="00AC42C2" w:rsidRDefault="00AC42C2" w:rsidP="00057A2E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AC42C2" w:rsidRPr="00AC42C2" w:rsidRDefault="00AC42C2" w:rsidP="00057A2E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1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AC42C2" w:rsidRPr="00AC42C2" w:rsidRDefault="00AC42C2" w:rsidP="00057A2E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808080" w:themeFill="background1" w:themeFillShade="80"/>
            <w:vAlign w:val="center"/>
          </w:tcPr>
          <w:p w:rsidR="00AC42C2" w:rsidRPr="00AC42C2" w:rsidRDefault="00AC42C2" w:rsidP="00057A2E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808080" w:themeFill="background1" w:themeFillShade="80"/>
            <w:vAlign w:val="center"/>
          </w:tcPr>
          <w:p w:rsidR="00AC42C2" w:rsidRPr="00AC42C2" w:rsidRDefault="00AC42C2" w:rsidP="00057A2E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AC42C2" w:rsidRPr="00AC42C2" w:rsidRDefault="00AC42C2" w:rsidP="00057A2E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AC42C2" w:rsidRPr="00AC42C2" w:rsidRDefault="00AC42C2" w:rsidP="00057A2E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AC42C2" w:rsidRPr="00AC42C2" w:rsidRDefault="00AC42C2" w:rsidP="00057A2E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AC42C2" w:rsidRPr="00AC42C2" w:rsidRDefault="00AC42C2" w:rsidP="00057A2E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AC42C2" w:rsidRPr="00AC42C2" w:rsidRDefault="00AC42C2" w:rsidP="00057A2E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FFF00"/>
            <w:vAlign w:val="center"/>
          </w:tcPr>
          <w:p w:rsidR="00AC42C2" w:rsidRPr="00AC42C2" w:rsidRDefault="00AC42C2" w:rsidP="00057A2E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FFF00"/>
            <w:vAlign w:val="center"/>
          </w:tcPr>
          <w:p w:rsidR="00AC42C2" w:rsidRPr="00AC42C2" w:rsidRDefault="00AC42C2" w:rsidP="00057A2E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1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00B0F0"/>
            <w:vAlign w:val="center"/>
          </w:tcPr>
          <w:p w:rsidR="00AC42C2" w:rsidRPr="00AC42C2" w:rsidRDefault="00AC42C2" w:rsidP="00057A2E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1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F0000"/>
            <w:vAlign w:val="center"/>
          </w:tcPr>
          <w:p w:rsidR="00AC42C2" w:rsidRPr="00AC42C2" w:rsidRDefault="00AC42C2" w:rsidP="00057A2E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AC42C2" w:rsidRPr="00AC42C2" w:rsidTr="00AC42C2">
        <w:trPr>
          <w:trHeight w:val="283"/>
        </w:trPr>
        <w:tc>
          <w:tcPr>
            <w:tcW w:w="5859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AC42C2" w:rsidRPr="00AC42C2" w:rsidRDefault="00AC42C2" w:rsidP="00057A2E">
            <w:pPr>
              <w:jc w:val="center"/>
              <w:rPr>
                <w:rFonts w:asciiTheme="minorHAnsi" w:eastAsia="Microsoft New Tai Lue" w:hAnsiTheme="minorHAnsi" w:cstheme="minorHAnsi"/>
                <w:b/>
                <w:sz w:val="24"/>
                <w:szCs w:val="24"/>
              </w:rPr>
            </w:pPr>
            <w:r w:rsidRPr="00AC42C2">
              <w:rPr>
                <w:rFonts w:asciiTheme="minorHAnsi" w:eastAsia="Microsoft New Tai Lue" w:hAnsiTheme="minorHAnsi" w:cstheme="minorHAnsi"/>
                <w:b/>
                <w:sz w:val="24"/>
                <w:szCs w:val="24"/>
              </w:rPr>
              <w:t>JUMLAH ALOKASI WAKTU</w:t>
            </w:r>
          </w:p>
        </w:tc>
        <w:tc>
          <w:tcPr>
            <w:tcW w:w="141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AC42C2" w:rsidRPr="00AC42C2" w:rsidRDefault="00AC42C2" w:rsidP="00057A2E">
            <w:pPr>
              <w:jc w:val="center"/>
              <w:rPr>
                <w:rFonts w:asciiTheme="minorHAnsi" w:eastAsia="Microsoft New Tai Lue" w:hAnsiTheme="minorHAnsi" w:cstheme="minorHAnsi"/>
                <w:b/>
                <w:sz w:val="24"/>
                <w:szCs w:val="24"/>
              </w:rPr>
            </w:pPr>
            <w:r w:rsidRPr="00AC42C2">
              <w:rPr>
                <w:rFonts w:asciiTheme="minorHAnsi" w:eastAsia="Microsoft New Tai Lue" w:hAnsiTheme="minorHAnsi" w:cstheme="minorHAnsi"/>
                <w:b/>
                <w:sz w:val="24"/>
                <w:szCs w:val="24"/>
              </w:rPr>
              <w:t>17</w:t>
            </w:r>
          </w:p>
        </w:tc>
        <w:tc>
          <w:tcPr>
            <w:tcW w:w="39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AC42C2" w:rsidRPr="00AC42C2" w:rsidRDefault="00AC42C2" w:rsidP="00057A2E">
            <w:pPr>
              <w:jc w:val="center"/>
              <w:rPr>
                <w:rFonts w:asciiTheme="minorHAnsi" w:eastAsia="Microsoft New Tai Lue" w:hAnsiTheme="minorHAnsi" w:cstheme="minorHAnsi"/>
                <w:b/>
                <w:sz w:val="24"/>
                <w:szCs w:val="24"/>
              </w:rPr>
            </w:pPr>
            <w:r w:rsidRPr="00AC42C2">
              <w:rPr>
                <w:rFonts w:asciiTheme="minorHAnsi" w:eastAsia="Microsoft New Tai Lue" w:hAnsiTheme="minorHAnsi" w:cstheme="minorHAnsi"/>
                <w:b/>
                <w:sz w:val="24"/>
                <w:szCs w:val="24"/>
              </w:rPr>
              <w:t>1</w:t>
            </w:r>
          </w:p>
        </w:tc>
        <w:tc>
          <w:tcPr>
            <w:tcW w:w="3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AC42C2" w:rsidRPr="00AC42C2" w:rsidRDefault="00AC42C2" w:rsidP="00057A2E">
            <w:pPr>
              <w:jc w:val="center"/>
              <w:rPr>
                <w:rFonts w:asciiTheme="minorHAnsi" w:eastAsia="Microsoft New Tai Lue" w:hAnsiTheme="minorHAnsi" w:cstheme="minorHAnsi"/>
                <w:b/>
                <w:sz w:val="24"/>
                <w:szCs w:val="24"/>
              </w:rPr>
            </w:pPr>
            <w:r w:rsidRPr="00AC42C2">
              <w:rPr>
                <w:rFonts w:asciiTheme="minorHAnsi" w:eastAsia="Microsoft New Tai Lue" w:hAnsiTheme="minorHAnsi" w:cstheme="minorHAnsi"/>
                <w:b/>
                <w:sz w:val="24"/>
                <w:szCs w:val="24"/>
              </w:rPr>
              <w:t>1</w:t>
            </w:r>
          </w:p>
        </w:tc>
        <w:tc>
          <w:tcPr>
            <w:tcW w:w="31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AC42C2" w:rsidRPr="00AC42C2" w:rsidRDefault="00AC42C2" w:rsidP="00057A2E">
            <w:pPr>
              <w:jc w:val="center"/>
              <w:rPr>
                <w:rFonts w:asciiTheme="minorHAnsi" w:eastAsia="Microsoft New Tai Lue" w:hAnsiTheme="minorHAnsi" w:cstheme="minorHAnsi"/>
                <w:b/>
                <w:sz w:val="24"/>
                <w:szCs w:val="24"/>
              </w:rPr>
            </w:pPr>
            <w:r w:rsidRPr="00AC42C2">
              <w:rPr>
                <w:rFonts w:asciiTheme="minorHAnsi" w:eastAsia="Microsoft New Tai Lue" w:hAnsiTheme="minorHAnsi" w:cstheme="minorHAnsi"/>
                <w:b/>
                <w:sz w:val="24"/>
                <w:szCs w:val="24"/>
              </w:rPr>
              <w:t>1</w:t>
            </w:r>
          </w:p>
        </w:tc>
        <w:tc>
          <w:tcPr>
            <w:tcW w:w="31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AC42C2" w:rsidRPr="00AC42C2" w:rsidRDefault="00AC42C2" w:rsidP="00057A2E">
            <w:pPr>
              <w:jc w:val="center"/>
              <w:rPr>
                <w:rFonts w:asciiTheme="minorHAnsi" w:eastAsia="Microsoft New Tai Lue" w:hAnsiTheme="minorHAnsi" w:cstheme="minorHAnsi"/>
                <w:b/>
                <w:sz w:val="24"/>
                <w:szCs w:val="24"/>
              </w:rPr>
            </w:pPr>
            <w:r w:rsidRPr="00AC42C2">
              <w:rPr>
                <w:rFonts w:asciiTheme="minorHAnsi" w:eastAsia="Microsoft New Tai Lue" w:hAnsiTheme="minorHAnsi" w:cstheme="minorHAnsi"/>
                <w:b/>
                <w:sz w:val="24"/>
                <w:szCs w:val="24"/>
              </w:rPr>
              <w:t>1</w:t>
            </w:r>
          </w:p>
        </w:tc>
        <w:tc>
          <w:tcPr>
            <w:tcW w:w="3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AC42C2" w:rsidRPr="00AC42C2" w:rsidRDefault="00AC42C2" w:rsidP="00057A2E">
            <w:pPr>
              <w:jc w:val="center"/>
              <w:rPr>
                <w:rFonts w:asciiTheme="minorHAnsi" w:eastAsia="Microsoft New Tai Lue" w:hAnsiTheme="minorHAnsi" w:cstheme="minorHAnsi"/>
                <w:b/>
                <w:sz w:val="24"/>
                <w:szCs w:val="24"/>
              </w:rPr>
            </w:pPr>
            <w:r w:rsidRPr="00AC42C2">
              <w:rPr>
                <w:rFonts w:asciiTheme="minorHAnsi" w:eastAsia="Microsoft New Tai Lue" w:hAnsiTheme="minorHAnsi" w:cstheme="minorHAnsi"/>
                <w:b/>
                <w:sz w:val="24"/>
                <w:szCs w:val="24"/>
              </w:rPr>
              <w:t>1</w:t>
            </w:r>
          </w:p>
        </w:tc>
        <w:tc>
          <w:tcPr>
            <w:tcW w:w="3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AC42C2" w:rsidRPr="00AC42C2" w:rsidRDefault="00AC42C2" w:rsidP="00057A2E">
            <w:pPr>
              <w:jc w:val="center"/>
              <w:rPr>
                <w:rFonts w:asciiTheme="minorHAnsi" w:eastAsia="Microsoft New Tai Lue" w:hAnsiTheme="minorHAnsi" w:cstheme="minorHAnsi"/>
                <w:b/>
                <w:sz w:val="24"/>
                <w:szCs w:val="24"/>
              </w:rPr>
            </w:pPr>
            <w:r w:rsidRPr="00AC42C2">
              <w:rPr>
                <w:rFonts w:asciiTheme="minorHAnsi" w:eastAsia="Microsoft New Tai Lue" w:hAnsiTheme="minorHAnsi" w:cstheme="minorHAnsi"/>
                <w:b/>
                <w:sz w:val="24"/>
                <w:szCs w:val="24"/>
              </w:rPr>
              <w:t>1</w:t>
            </w:r>
          </w:p>
        </w:tc>
        <w:tc>
          <w:tcPr>
            <w:tcW w:w="3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AC42C2" w:rsidRPr="00AC42C2" w:rsidRDefault="00AC42C2" w:rsidP="00057A2E">
            <w:pPr>
              <w:jc w:val="center"/>
              <w:rPr>
                <w:rFonts w:asciiTheme="minorHAnsi" w:eastAsia="Microsoft New Tai Lue" w:hAnsiTheme="minorHAnsi" w:cstheme="minorHAnsi"/>
                <w:b/>
                <w:sz w:val="24"/>
                <w:szCs w:val="24"/>
              </w:rPr>
            </w:pPr>
            <w:r w:rsidRPr="00AC42C2">
              <w:rPr>
                <w:rFonts w:asciiTheme="minorHAnsi" w:eastAsia="Microsoft New Tai Lue" w:hAnsiTheme="minorHAnsi" w:cstheme="minorHAnsi"/>
                <w:b/>
                <w:sz w:val="24"/>
                <w:szCs w:val="24"/>
              </w:rPr>
              <w:t>1</w:t>
            </w:r>
          </w:p>
        </w:tc>
        <w:tc>
          <w:tcPr>
            <w:tcW w:w="3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AC42C2" w:rsidRPr="00AC42C2" w:rsidRDefault="00AC42C2" w:rsidP="00057A2E">
            <w:pPr>
              <w:jc w:val="center"/>
              <w:rPr>
                <w:rFonts w:asciiTheme="minorHAnsi" w:eastAsia="Microsoft New Tai Lue" w:hAnsiTheme="minorHAnsi" w:cstheme="minorHAnsi"/>
                <w:b/>
                <w:sz w:val="24"/>
                <w:szCs w:val="24"/>
              </w:rPr>
            </w:pPr>
            <w:r w:rsidRPr="00AC42C2">
              <w:rPr>
                <w:rFonts w:asciiTheme="minorHAnsi" w:eastAsia="Microsoft New Tai Lue" w:hAnsiTheme="minorHAnsi" w:cstheme="minorHAnsi"/>
                <w:b/>
                <w:sz w:val="24"/>
                <w:szCs w:val="24"/>
              </w:rPr>
              <w:t>1</w:t>
            </w:r>
          </w:p>
        </w:tc>
        <w:tc>
          <w:tcPr>
            <w:tcW w:w="3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AC42C2" w:rsidRPr="00AC42C2" w:rsidRDefault="00AC42C2" w:rsidP="00057A2E">
            <w:pPr>
              <w:jc w:val="center"/>
              <w:rPr>
                <w:rFonts w:asciiTheme="minorHAnsi" w:eastAsia="Microsoft New Tai Lue" w:hAnsiTheme="minorHAnsi" w:cstheme="minorHAnsi"/>
                <w:b/>
                <w:sz w:val="24"/>
                <w:szCs w:val="24"/>
              </w:rPr>
            </w:pPr>
            <w:r w:rsidRPr="00AC42C2">
              <w:rPr>
                <w:rFonts w:asciiTheme="minorHAnsi" w:eastAsia="Microsoft New Tai Lue" w:hAnsiTheme="minorHAnsi" w:cstheme="minorHAnsi"/>
                <w:b/>
                <w:sz w:val="24"/>
                <w:szCs w:val="24"/>
              </w:rPr>
              <w:t>1</w:t>
            </w:r>
          </w:p>
        </w:tc>
        <w:tc>
          <w:tcPr>
            <w:tcW w:w="3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AC42C2" w:rsidRPr="00AC42C2" w:rsidRDefault="00AC42C2" w:rsidP="00057A2E">
            <w:pPr>
              <w:jc w:val="center"/>
              <w:rPr>
                <w:rFonts w:asciiTheme="minorHAnsi" w:eastAsia="Microsoft New Tai Lue" w:hAnsiTheme="minorHAnsi" w:cstheme="minorHAnsi"/>
                <w:b/>
                <w:sz w:val="24"/>
                <w:szCs w:val="24"/>
              </w:rPr>
            </w:pPr>
            <w:r w:rsidRPr="00AC42C2">
              <w:rPr>
                <w:rFonts w:asciiTheme="minorHAnsi" w:eastAsia="Microsoft New Tai Lue" w:hAnsiTheme="minorHAnsi" w:cstheme="minorHAnsi"/>
                <w:b/>
                <w:sz w:val="24"/>
                <w:szCs w:val="24"/>
              </w:rPr>
              <w:t>1</w:t>
            </w:r>
          </w:p>
        </w:tc>
        <w:tc>
          <w:tcPr>
            <w:tcW w:w="3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AC42C2" w:rsidRPr="00AC42C2" w:rsidRDefault="00AC42C2" w:rsidP="00057A2E">
            <w:pPr>
              <w:jc w:val="center"/>
              <w:rPr>
                <w:rFonts w:asciiTheme="minorHAnsi" w:eastAsia="Microsoft New Tai Lue" w:hAnsiTheme="minorHAnsi" w:cstheme="minorHAnsi"/>
                <w:b/>
                <w:sz w:val="24"/>
                <w:szCs w:val="24"/>
              </w:rPr>
            </w:pPr>
            <w:r w:rsidRPr="00AC42C2">
              <w:rPr>
                <w:rFonts w:asciiTheme="minorHAnsi" w:eastAsia="Microsoft New Tai Lue" w:hAnsiTheme="minorHAnsi" w:cstheme="minorHAnsi"/>
                <w:b/>
                <w:sz w:val="24"/>
                <w:szCs w:val="24"/>
              </w:rPr>
              <w:t>-</w:t>
            </w:r>
          </w:p>
        </w:tc>
        <w:tc>
          <w:tcPr>
            <w:tcW w:w="3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AC42C2" w:rsidRPr="00AC42C2" w:rsidRDefault="00AC42C2" w:rsidP="00057A2E">
            <w:pPr>
              <w:jc w:val="center"/>
              <w:rPr>
                <w:rFonts w:asciiTheme="minorHAnsi" w:eastAsia="Microsoft New Tai Lue" w:hAnsiTheme="minorHAnsi" w:cstheme="minorHAnsi"/>
                <w:b/>
                <w:sz w:val="24"/>
                <w:szCs w:val="24"/>
              </w:rPr>
            </w:pPr>
            <w:r w:rsidRPr="00AC42C2">
              <w:rPr>
                <w:rFonts w:asciiTheme="minorHAnsi" w:eastAsia="Microsoft New Tai Lue" w:hAnsiTheme="minorHAnsi" w:cstheme="minorHAnsi"/>
                <w:b/>
                <w:sz w:val="24"/>
                <w:szCs w:val="24"/>
              </w:rPr>
              <w:t>-</w:t>
            </w:r>
          </w:p>
        </w:tc>
        <w:tc>
          <w:tcPr>
            <w:tcW w:w="3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AC42C2" w:rsidRPr="00AC42C2" w:rsidRDefault="00AC42C2" w:rsidP="00057A2E">
            <w:pPr>
              <w:jc w:val="center"/>
              <w:rPr>
                <w:rFonts w:asciiTheme="minorHAnsi" w:eastAsia="Microsoft New Tai Lue" w:hAnsiTheme="minorHAnsi" w:cstheme="minorHAnsi"/>
                <w:b/>
                <w:sz w:val="24"/>
                <w:szCs w:val="24"/>
              </w:rPr>
            </w:pPr>
            <w:r w:rsidRPr="00AC42C2">
              <w:rPr>
                <w:rFonts w:asciiTheme="minorHAnsi" w:eastAsia="Microsoft New Tai Lue" w:hAnsiTheme="minorHAnsi" w:cstheme="minorHAnsi"/>
                <w:b/>
                <w:sz w:val="24"/>
                <w:szCs w:val="24"/>
              </w:rPr>
              <w:t>1</w:t>
            </w:r>
          </w:p>
        </w:tc>
        <w:tc>
          <w:tcPr>
            <w:tcW w:w="31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AC42C2" w:rsidRPr="00AC42C2" w:rsidRDefault="00AC42C2" w:rsidP="00057A2E">
            <w:pPr>
              <w:jc w:val="center"/>
              <w:rPr>
                <w:rFonts w:asciiTheme="minorHAnsi" w:eastAsia="Microsoft New Tai Lue" w:hAnsiTheme="minorHAnsi" w:cstheme="minorHAnsi"/>
                <w:b/>
                <w:sz w:val="24"/>
                <w:szCs w:val="24"/>
              </w:rPr>
            </w:pPr>
            <w:r w:rsidRPr="00AC42C2">
              <w:rPr>
                <w:rFonts w:asciiTheme="minorHAnsi" w:eastAsia="Microsoft New Tai Lue" w:hAnsiTheme="minorHAnsi" w:cstheme="minorHAnsi"/>
                <w:b/>
                <w:sz w:val="24"/>
                <w:szCs w:val="24"/>
              </w:rPr>
              <w:t>1</w:t>
            </w:r>
          </w:p>
        </w:tc>
        <w:tc>
          <w:tcPr>
            <w:tcW w:w="3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AC42C2" w:rsidRPr="00AC42C2" w:rsidRDefault="00AC42C2" w:rsidP="00057A2E">
            <w:pPr>
              <w:jc w:val="center"/>
              <w:rPr>
                <w:rFonts w:asciiTheme="minorHAnsi" w:eastAsia="Microsoft New Tai Lue" w:hAnsiTheme="minorHAnsi" w:cstheme="minorHAnsi"/>
                <w:b/>
                <w:sz w:val="24"/>
                <w:szCs w:val="24"/>
              </w:rPr>
            </w:pPr>
            <w:r w:rsidRPr="00AC42C2">
              <w:rPr>
                <w:rFonts w:asciiTheme="minorHAnsi" w:eastAsia="Microsoft New Tai Lue" w:hAnsiTheme="minorHAnsi" w:cstheme="minorHAnsi"/>
                <w:b/>
                <w:sz w:val="24"/>
                <w:szCs w:val="24"/>
              </w:rPr>
              <w:t>-</w:t>
            </w:r>
          </w:p>
        </w:tc>
        <w:tc>
          <w:tcPr>
            <w:tcW w:w="3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AC42C2" w:rsidRPr="00AC42C2" w:rsidRDefault="00AC42C2" w:rsidP="00057A2E">
            <w:pPr>
              <w:jc w:val="center"/>
              <w:rPr>
                <w:rFonts w:asciiTheme="minorHAnsi" w:eastAsia="Microsoft New Tai Lue" w:hAnsiTheme="minorHAnsi" w:cstheme="minorHAnsi"/>
                <w:b/>
                <w:sz w:val="24"/>
                <w:szCs w:val="24"/>
              </w:rPr>
            </w:pPr>
            <w:r w:rsidRPr="00AC42C2">
              <w:rPr>
                <w:rFonts w:asciiTheme="minorHAnsi" w:eastAsia="Microsoft New Tai Lue" w:hAnsiTheme="minorHAnsi" w:cstheme="minorHAnsi"/>
                <w:b/>
                <w:sz w:val="24"/>
                <w:szCs w:val="24"/>
              </w:rPr>
              <w:t>-</w:t>
            </w:r>
          </w:p>
        </w:tc>
        <w:tc>
          <w:tcPr>
            <w:tcW w:w="3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AC42C2" w:rsidRPr="00AC42C2" w:rsidRDefault="00AC42C2" w:rsidP="00057A2E">
            <w:pPr>
              <w:jc w:val="center"/>
              <w:rPr>
                <w:rFonts w:asciiTheme="minorHAnsi" w:eastAsia="Microsoft New Tai Lue" w:hAnsiTheme="minorHAnsi" w:cstheme="minorHAnsi"/>
                <w:b/>
                <w:sz w:val="24"/>
                <w:szCs w:val="24"/>
              </w:rPr>
            </w:pPr>
            <w:r w:rsidRPr="00AC42C2">
              <w:rPr>
                <w:rFonts w:asciiTheme="minorHAnsi" w:eastAsia="Microsoft New Tai Lue" w:hAnsiTheme="minorHAnsi" w:cstheme="minorHAnsi"/>
                <w:b/>
                <w:sz w:val="24"/>
                <w:szCs w:val="24"/>
              </w:rPr>
              <w:t>1</w:t>
            </w:r>
          </w:p>
        </w:tc>
        <w:tc>
          <w:tcPr>
            <w:tcW w:w="3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AC42C2" w:rsidRPr="00AC42C2" w:rsidRDefault="00AC42C2" w:rsidP="00057A2E">
            <w:pPr>
              <w:jc w:val="center"/>
              <w:rPr>
                <w:rFonts w:asciiTheme="minorHAnsi" w:eastAsia="Microsoft New Tai Lue" w:hAnsiTheme="minorHAnsi" w:cstheme="minorHAnsi"/>
                <w:b/>
                <w:sz w:val="24"/>
                <w:szCs w:val="24"/>
              </w:rPr>
            </w:pPr>
            <w:r w:rsidRPr="00AC42C2">
              <w:rPr>
                <w:rFonts w:asciiTheme="minorHAnsi" w:eastAsia="Microsoft New Tai Lue" w:hAnsiTheme="minorHAnsi" w:cstheme="minorHAnsi"/>
                <w:b/>
                <w:sz w:val="24"/>
                <w:szCs w:val="24"/>
              </w:rPr>
              <w:t>1</w:t>
            </w:r>
          </w:p>
        </w:tc>
        <w:tc>
          <w:tcPr>
            <w:tcW w:w="3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AC42C2" w:rsidRPr="00AC42C2" w:rsidRDefault="00AC42C2" w:rsidP="00057A2E">
            <w:pPr>
              <w:jc w:val="center"/>
              <w:rPr>
                <w:rFonts w:asciiTheme="minorHAnsi" w:eastAsia="Microsoft New Tai Lue" w:hAnsiTheme="minorHAnsi" w:cstheme="minorHAnsi"/>
                <w:b/>
                <w:sz w:val="24"/>
                <w:szCs w:val="24"/>
              </w:rPr>
            </w:pPr>
            <w:r w:rsidRPr="00AC42C2">
              <w:rPr>
                <w:rFonts w:asciiTheme="minorHAnsi" w:eastAsia="Microsoft New Tai Lue" w:hAnsiTheme="minorHAnsi" w:cstheme="minorHAnsi"/>
                <w:b/>
                <w:sz w:val="24"/>
                <w:szCs w:val="24"/>
              </w:rPr>
              <w:t>1</w:t>
            </w:r>
          </w:p>
        </w:tc>
        <w:tc>
          <w:tcPr>
            <w:tcW w:w="3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AC42C2" w:rsidRPr="00AC42C2" w:rsidRDefault="00AC42C2" w:rsidP="00057A2E">
            <w:pPr>
              <w:jc w:val="center"/>
              <w:rPr>
                <w:rFonts w:asciiTheme="minorHAnsi" w:eastAsia="Microsoft New Tai Lue" w:hAnsiTheme="minorHAnsi" w:cstheme="minorHAnsi"/>
                <w:b/>
                <w:sz w:val="24"/>
                <w:szCs w:val="24"/>
              </w:rPr>
            </w:pPr>
            <w:r w:rsidRPr="00AC42C2">
              <w:rPr>
                <w:rFonts w:asciiTheme="minorHAnsi" w:eastAsia="Microsoft New Tai Lue" w:hAnsiTheme="minorHAnsi" w:cstheme="minorHAnsi"/>
                <w:b/>
                <w:sz w:val="24"/>
                <w:szCs w:val="24"/>
              </w:rPr>
              <w:t>1</w:t>
            </w:r>
          </w:p>
        </w:tc>
        <w:tc>
          <w:tcPr>
            <w:tcW w:w="3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AC42C2" w:rsidRPr="00AC42C2" w:rsidRDefault="00AC42C2" w:rsidP="00057A2E">
            <w:pPr>
              <w:jc w:val="center"/>
              <w:rPr>
                <w:rFonts w:asciiTheme="minorHAnsi" w:eastAsia="Microsoft New Tai Lue" w:hAnsiTheme="minorHAnsi" w:cstheme="minorHAnsi"/>
                <w:b/>
                <w:sz w:val="24"/>
                <w:szCs w:val="24"/>
              </w:rPr>
            </w:pPr>
            <w:r w:rsidRPr="00AC42C2">
              <w:rPr>
                <w:rFonts w:asciiTheme="minorHAnsi" w:eastAsia="Microsoft New Tai Lue" w:hAnsiTheme="minorHAnsi" w:cstheme="minorHAnsi"/>
                <w:b/>
                <w:sz w:val="24"/>
                <w:szCs w:val="24"/>
              </w:rPr>
              <w:t>1</w:t>
            </w:r>
          </w:p>
        </w:tc>
        <w:tc>
          <w:tcPr>
            <w:tcW w:w="3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AC42C2" w:rsidRPr="00AC42C2" w:rsidRDefault="00AC42C2" w:rsidP="00057A2E">
            <w:pPr>
              <w:jc w:val="center"/>
              <w:rPr>
                <w:rFonts w:asciiTheme="minorHAnsi" w:eastAsia="Microsoft New Tai Lue" w:hAnsiTheme="minorHAnsi" w:cstheme="minorHAnsi"/>
                <w:b/>
                <w:sz w:val="24"/>
                <w:szCs w:val="24"/>
              </w:rPr>
            </w:pPr>
            <w:r w:rsidRPr="00AC42C2">
              <w:rPr>
                <w:rFonts w:asciiTheme="minorHAnsi" w:eastAsia="Microsoft New Tai Lue" w:hAnsiTheme="minorHAnsi" w:cstheme="minorHAnsi"/>
                <w:b/>
                <w:sz w:val="24"/>
                <w:szCs w:val="24"/>
              </w:rPr>
              <w:t>-</w:t>
            </w:r>
          </w:p>
        </w:tc>
        <w:tc>
          <w:tcPr>
            <w:tcW w:w="3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AC42C2" w:rsidRPr="00AC42C2" w:rsidRDefault="00AC42C2" w:rsidP="00057A2E">
            <w:pPr>
              <w:jc w:val="center"/>
              <w:rPr>
                <w:rFonts w:asciiTheme="minorHAnsi" w:eastAsia="Microsoft New Tai Lue" w:hAnsiTheme="minorHAnsi" w:cstheme="minorHAnsi"/>
                <w:b/>
                <w:sz w:val="24"/>
                <w:szCs w:val="24"/>
              </w:rPr>
            </w:pPr>
            <w:r w:rsidRPr="00AC42C2">
              <w:rPr>
                <w:rFonts w:asciiTheme="minorHAnsi" w:eastAsia="Microsoft New Tai Lue" w:hAnsiTheme="minorHAnsi" w:cstheme="minorHAnsi"/>
                <w:b/>
                <w:sz w:val="24"/>
                <w:szCs w:val="24"/>
              </w:rPr>
              <w:t>-</w:t>
            </w:r>
          </w:p>
        </w:tc>
        <w:tc>
          <w:tcPr>
            <w:tcW w:w="31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AC42C2" w:rsidRPr="00AC42C2" w:rsidRDefault="00AC42C2" w:rsidP="00057A2E">
            <w:pPr>
              <w:jc w:val="center"/>
              <w:rPr>
                <w:rFonts w:asciiTheme="minorHAnsi" w:eastAsia="Microsoft New Tai Lue" w:hAnsiTheme="minorHAnsi" w:cstheme="minorHAnsi"/>
                <w:b/>
                <w:sz w:val="24"/>
                <w:szCs w:val="24"/>
              </w:rPr>
            </w:pPr>
            <w:r w:rsidRPr="00AC42C2">
              <w:rPr>
                <w:rFonts w:asciiTheme="minorHAnsi" w:eastAsia="Microsoft New Tai Lue" w:hAnsiTheme="minorHAnsi" w:cstheme="minorHAnsi"/>
                <w:b/>
                <w:sz w:val="24"/>
                <w:szCs w:val="24"/>
              </w:rPr>
              <w:t>-</w:t>
            </w:r>
          </w:p>
        </w:tc>
        <w:tc>
          <w:tcPr>
            <w:tcW w:w="31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AC42C2" w:rsidRPr="00AC42C2" w:rsidRDefault="00AC42C2" w:rsidP="00057A2E">
            <w:pPr>
              <w:jc w:val="center"/>
              <w:rPr>
                <w:rFonts w:asciiTheme="minorHAnsi" w:eastAsia="Microsoft New Tai Lue" w:hAnsiTheme="minorHAnsi" w:cstheme="minorHAnsi"/>
                <w:b/>
                <w:sz w:val="24"/>
                <w:szCs w:val="24"/>
              </w:rPr>
            </w:pPr>
            <w:r w:rsidRPr="00AC42C2">
              <w:rPr>
                <w:rFonts w:asciiTheme="minorHAnsi" w:eastAsia="Microsoft New Tai Lue" w:hAnsiTheme="minorHAnsi" w:cstheme="minorHAnsi"/>
                <w:b/>
                <w:sz w:val="24"/>
                <w:szCs w:val="24"/>
              </w:rPr>
              <w:t>-</w:t>
            </w:r>
          </w:p>
        </w:tc>
      </w:tr>
    </w:tbl>
    <w:p w:rsidR="00701B0B" w:rsidRDefault="00701B0B" w:rsidP="00AC42C2">
      <w:pPr>
        <w:rPr>
          <w:rFonts w:asciiTheme="minorHAnsi" w:eastAsia="Microsoft New Tai Lue" w:hAnsiTheme="minorHAnsi" w:cstheme="minorHAnsi"/>
          <w:sz w:val="24"/>
          <w:szCs w:val="24"/>
        </w:rPr>
      </w:pPr>
    </w:p>
    <w:p w:rsidR="00AC42C2" w:rsidRDefault="00AC42C2" w:rsidP="00AC42C2">
      <w:pPr>
        <w:rPr>
          <w:rFonts w:asciiTheme="minorHAnsi" w:eastAsia="Microsoft New Tai Lue" w:hAnsiTheme="minorHAnsi" w:cstheme="minorHAnsi"/>
          <w:sz w:val="24"/>
          <w:szCs w:val="24"/>
        </w:rPr>
      </w:pPr>
    </w:p>
    <w:tbl>
      <w:tblPr>
        <w:tblStyle w:val="TableGrid"/>
        <w:tblW w:w="0" w:type="auto"/>
        <w:tblInd w:w="6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36"/>
        <w:gridCol w:w="3861"/>
        <w:gridCol w:w="4252"/>
      </w:tblGrid>
      <w:tr w:rsidR="00AC42C2" w:rsidRPr="00AC42C2" w:rsidTr="00057A2E">
        <w:tc>
          <w:tcPr>
            <w:tcW w:w="3936" w:type="dxa"/>
          </w:tcPr>
          <w:p w:rsidR="00AC42C2" w:rsidRPr="00AC42C2" w:rsidRDefault="00AC42C2" w:rsidP="00057A2E">
            <w:pPr>
              <w:spacing w:before="52"/>
              <w:ind w:left="284" w:right="-30"/>
              <w:rPr>
                <w:rFonts w:asciiTheme="minorHAnsi" w:eastAsia="Arial" w:hAnsiTheme="minorHAnsi" w:cstheme="minorHAnsi"/>
                <w:sz w:val="24"/>
                <w:szCs w:val="24"/>
              </w:rPr>
            </w:pPr>
            <w:proofErr w:type="spellStart"/>
            <w:r w:rsidRPr="00AC42C2">
              <w:rPr>
                <w:rFonts w:asciiTheme="minorHAnsi" w:eastAsia="Arial" w:hAnsiTheme="minorHAnsi" w:cstheme="minorHAnsi"/>
                <w:sz w:val="24"/>
                <w:szCs w:val="24"/>
              </w:rPr>
              <w:t>Mengetahui</w:t>
            </w:r>
            <w:proofErr w:type="spellEnd"/>
          </w:p>
          <w:p w:rsidR="00AC42C2" w:rsidRPr="00AC42C2" w:rsidRDefault="00AC42C2" w:rsidP="00057A2E">
            <w:pPr>
              <w:ind w:left="284" w:right="-30"/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C42C2">
              <w:rPr>
                <w:rFonts w:asciiTheme="minorHAnsi" w:hAnsiTheme="minorHAnsi" w:cstheme="minorHAnsi"/>
                <w:noProof/>
                <w:sz w:val="24"/>
                <w:szCs w:val="24"/>
              </w:rPr>
              <w:drawing>
                <wp:anchor distT="0" distB="0" distL="114300" distR="114300" simplePos="0" relativeHeight="251662848" behindDoc="1" locked="0" layoutInCell="1" allowOverlap="1" wp14:anchorId="7744F8F4" wp14:editId="2C0FB0F0">
                  <wp:simplePos x="0" y="0"/>
                  <wp:positionH relativeFrom="column">
                    <wp:posOffset>90805</wp:posOffset>
                  </wp:positionH>
                  <wp:positionV relativeFrom="paragraph">
                    <wp:posOffset>133350</wp:posOffset>
                  </wp:positionV>
                  <wp:extent cx="1751965" cy="1263650"/>
                  <wp:effectExtent l="0" t="0" r="0" b="0"/>
                  <wp:wrapNone/>
                  <wp:docPr id="14" name="Picture 14" descr="IRSADA REMOVED FIX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IRSADA REMOVED FIX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51965" cy="12636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AC42C2">
              <w:rPr>
                <w:rFonts w:asciiTheme="minorHAnsi" w:hAnsiTheme="minorHAnsi" w:cstheme="minorHAnsi"/>
                <w:noProof/>
                <w:sz w:val="24"/>
                <w:szCs w:val="24"/>
              </w:rPr>
              <w:drawing>
                <wp:anchor distT="0" distB="0" distL="114300" distR="114300" simplePos="0" relativeHeight="251660800" behindDoc="1" locked="0" layoutInCell="1" allowOverlap="1" wp14:anchorId="7103AA3F" wp14:editId="34A72288">
                  <wp:simplePos x="0" y="0"/>
                  <wp:positionH relativeFrom="column">
                    <wp:posOffset>-184785</wp:posOffset>
                  </wp:positionH>
                  <wp:positionV relativeFrom="paragraph">
                    <wp:posOffset>137795</wp:posOffset>
                  </wp:positionV>
                  <wp:extent cx="1148080" cy="1148080"/>
                  <wp:effectExtent l="0" t="0" r="0" b="0"/>
                  <wp:wrapNone/>
                  <wp:docPr id="15" name="Picture 15" descr="STEMPEL MT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STEMPEL MT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8080" cy="114808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proofErr w:type="spellStart"/>
            <w:r w:rsidRPr="00AC42C2">
              <w:rPr>
                <w:rFonts w:asciiTheme="minorHAnsi" w:eastAsia="Arial" w:hAnsiTheme="minorHAnsi" w:cstheme="minorHAnsi"/>
                <w:sz w:val="24"/>
                <w:szCs w:val="24"/>
              </w:rPr>
              <w:t>K</w:t>
            </w:r>
            <w:r w:rsidRPr="00AC42C2">
              <w:rPr>
                <w:rFonts w:asciiTheme="minorHAnsi" w:eastAsia="Arial" w:hAnsiTheme="minorHAnsi" w:cstheme="minorHAnsi"/>
                <w:spacing w:val="-2"/>
                <w:sz w:val="24"/>
                <w:szCs w:val="24"/>
              </w:rPr>
              <w:t>e</w:t>
            </w:r>
            <w:r w:rsidRPr="00AC42C2">
              <w:rPr>
                <w:rFonts w:asciiTheme="minorHAnsi" w:eastAsia="Arial" w:hAnsiTheme="minorHAnsi" w:cstheme="minorHAnsi"/>
                <w:spacing w:val="-1"/>
                <w:sz w:val="24"/>
                <w:szCs w:val="24"/>
              </w:rPr>
              <w:t>pa</w:t>
            </w:r>
            <w:r w:rsidRPr="00AC42C2">
              <w:rPr>
                <w:rFonts w:asciiTheme="minorHAnsi" w:eastAsia="Arial" w:hAnsiTheme="minorHAnsi" w:cstheme="minorHAnsi"/>
                <w:spacing w:val="3"/>
                <w:sz w:val="24"/>
                <w:szCs w:val="24"/>
              </w:rPr>
              <w:t>l</w:t>
            </w:r>
            <w:r w:rsidRPr="00AC42C2">
              <w:rPr>
                <w:rFonts w:asciiTheme="minorHAnsi" w:eastAsia="Arial" w:hAnsiTheme="minorHAnsi" w:cstheme="minorHAnsi"/>
                <w:sz w:val="24"/>
                <w:szCs w:val="24"/>
              </w:rPr>
              <w:t>a</w:t>
            </w:r>
            <w:proofErr w:type="spellEnd"/>
            <w:r w:rsidRPr="00AC42C2">
              <w:rPr>
                <w:rFonts w:asciiTheme="minorHAnsi" w:eastAsia="Arial" w:hAnsiTheme="minorHAnsi" w:cstheme="minorHAnsi"/>
                <w:spacing w:val="-12"/>
                <w:sz w:val="24"/>
                <w:szCs w:val="24"/>
              </w:rPr>
              <w:t xml:space="preserve"> </w:t>
            </w:r>
            <w:r w:rsidRPr="00AC42C2">
              <w:rPr>
                <w:rFonts w:asciiTheme="minorHAnsi" w:eastAsia="Arial" w:hAnsiTheme="minorHAnsi" w:cstheme="minorHAnsi"/>
                <w:sz w:val="24"/>
                <w:szCs w:val="24"/>
              </w:rPr>
              <w:t>M</w:t>
            </w:r>
            <w:r w:rsidRPr="00AC42C2">
              <w:rPr>
                <w:rFonts w:asciiTheme="minorHAnsi" w:eastAsia="Arial" w:hAnsiTheme="minorHAnsi" w:cstheme="minorHAnsi"/>
                <w:spacing w:val="1"/>
                <w:sz w:val="24"/>
                <w:szCs w:val="24"/>
              </w:rPr>
              <w:t>T</w:t>
            </w:r>
            <w:r w:rsidRPr="00AC42C2">
              <w:rPr>
                <w:rFonts w:asciiTheme="minorHAnsi" w:eastAsia="Arial" w:hAnsiTheme="minorHAnsi" w:cstheme="minorHAnsi"/>
                <w:sz w:val="24"/>
                <w:szCs w:val="24"/>
              </w:rPr>
              <w:t>s</w:t>
            </w:r>
            <w:r w:rsidRPr="00AC42C2">
              <w:rPr>
                <w:rFonts w:asciiTheme="minorHAnsi" w:eastAsia="Arial" w:hAnsiTheme="minorHAnsi" w:cstheme="minorHAnsi"/>
                <w:spacing w:val="-10"/>
                <w:sz w:val="24"/>
                <w:szCs w:val="24"/>
              </w:rPr>
              <w:t xml:space="preserve"> </w:t>
            </w:r>
            <w:proofErr w:type="spellStart"/>
            <w:r w:rsidRPr="00AC42C2">
              <w:rPr>
                <w:rFonts w:asciiTheme="minorHAnsi" w:eastAsia="Arial" w:hAnsiTheme="minorHAnsi" w:cstheme="minorHAnsi"/>
                <w:sz w:val="24"/>
                <w:szCs w:val="24"/>
              </w:rPr>
              <w:t>B</w:t>
            </w:r>
            <w:r w:rsidRPr="00AC42C2">
              <w:rPr>
                <w:rFonts w:asciiTheme="minorHAnsi" w:eastAsia="Arial" w:hAnsiTheme="minorHAnsi" w:cstheme="minorHAnsi"/>
                <w:spacing w:val="-2"/>
                <w:sz w:val="24"/>
                <w:szCs w:val="24"/>
              </w:rPr>
              <w:t>u</w:t>
            </w:r>
            <w:r w:rsidRPr="00AC42C2">
              <w:rPr>
                <w:rFonts w:asciiTheme="minorHAnsi" w:eastAsia="Arial" w:hAnsiTheme="minorHAnsi" w:cstheme="minorHAnsi"/>
                <w:spacing w:val="-4"/>
                <w:sz w:val="24"/>
                <w:szCs w:val="24"/>
              </w:rPr>
              <w:t>s</w:t>
            </w:r>
            <w:r w:rsidRPr="00AC42C2">
              <w:rPr>
                <w:rFonts w:asciiTheme="minorHAnsi" w:eastAsia="Arial" w:hAnsiTheme="minorHAnsi" w:cstheme="minorHAnsi"/>
                <w:spacing w:val="1"/>
                <w:sz w:val="24"/>
                <w:szCs w:val="24"/>
              </w:rPr>
              <w:t>t</w:t>
            </w:r>
            <w:r w:rsidRPr="00AC42C2">
              <w:rPr>
                <w:rFonts w:asciiTheme="minorHAnsi" w:eastAsia="Arial" w:hAnsiTheme="minorHAnsi" w:cstheme="minorHAnsi"/>
                <w:sz w:val="24"/>
                <w:szCs w:val="24"/>
              </w:rPr>
              <w:t>anul</w:t>
            </w:r>
            <w:proofErr w:type="spellEnd"/>
            <w:r w:rsidRPr="00AC42C2">
              <w:rPr>
                <w:rFonts w:asciiTheme="minorHAnsi" w:eastAsia="Arial" w:hAnsiTheme="minorHAnsi" w:cstheme="minorHAnsi"/>
                <w:sz w:val="24"/>
                <w:szCs w:val="24"/>
              </w:rPr>
              <w:t xml:space="preserve"> </w:t>
            </w:r>
            <w:proofErr w:type="spellStart"/>
            <w:r w:rsidRPr="00AC42C2">
              <w:rPr>
                <w:rFonts w:asciiTheme="minorHAnsi" w:eastAsia="Arial" w:hAnsiTheme="minorHAnsi" w:cstheme="minorHAnsi"/>
                <w:sz w:val="24"/>
                <w:szCs w:val="24"/>
              </w:rPr>
              <w:t>Ulum</w:t>
            </w:r>
            <w:proofErr w:type="spellEnd"/>
          </w:p>
          <w:p w:rsidR="00AC42C2" w:rsidRPr="00AC42C2" w:rsidRDefault="00AC42C2" w:rsidP="00057A2E">
            <w:pPr>
              <w:spacing w:line="276" w:lineRule="auto"/>
              <w:ind w:left="284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861" w:type="dxa"/>
          </w:tcPr>
          <w:p w:rsidR="00AC42C2" w:rsidRPr="00AC42C2" w:rsidRDefault="00AC42C2" w:rsidP="00057A2E">
            <w:pPr>
              <w:spacing w:line="276" w:lineRule="auto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4252" w:type="dxa"/>
            <w:hideMark/>
          </w:tcPr>
          <w:p w:rsidR="00AC42C2" w:rsidRPr="00AC42C2" w:rsidRDefault="00AC42C2" w:rsidP="00057A2E">
            <w:pPr>
              <w:spacing w:line="276" w:lineRule="auto"/>
              <w:ind w:left="175"/>
              <w:rPr>
                <w:rFonts w:asciiTheme="minorHAnsi" w:eastAsia="Arial" w:hAnsiTheme="minorHAnsi" w:cstheme="minorHAnsi"/>
                <w:sz w:val="24"/>
                <w:szCs w:val="24"/>
              </w:rPr>
            </w:pPr>
            <w:proofErr w:type="spellStart"/>
            <w:r w:rsidRPr="00AC42C2">
              <w:rPr>
                <w:rFonts w:asciiTheme="minorHAnsi" w:eastAsia="Arial" w:hAnsiTheme="minorHAnsi" w:cstheme="minorHAnsi"/>
                <w:sz w:val="24"/>
                <w:szCs w:val="24"/>
              </w:rPr>
              <w:t>Blitar</w:t>
            </w:r>
            <w:proofErr w:type="spellEnd"/>
            <w:r w:rsidRPr="00AC42C2">
              <w:rPr>
                <w:rFonts w:asciiTheme="minorHAnsi" w:eastAsia="Arial" w:hAnsiTheme="minorHAnsi" w:cstheme="minorHAnsi"/>
                <w:sz w:val="24"/>
                <w:szCs w:val="24"/>
              </w:rPr>
              <w:t xml:space="preserve">, 1 </w:t>
            </w:r>
            <w:proofErr w:type="spellStart"/>
            <w:r w:rsidRPr="00AC42C2">
              <w:rPr>
                <w:rFonts w:asciiTheme="minorHAnsi" w:eastAsia="Arial" w:hAnsiTheme="minorHAnsi" w:cstheme="minorHAnsi"/>
                <w:sz w:val="24"/>
                <w:szCs w:val="24"/>
              </w:rPr>
              <w:t>Juli</w:t>
            </w:r>
            <w:proofErr w:type="spellEnd"/>
            <w:r w:rsidRPr="00AC42C2">
              <w:rPr>
                <w:rFonts w:asciiTheme="minorHAnsi" w:eastAsia="Arial" w:hAnsiTheme="minorHAnsi" w:cstheme="minorHAnsi"/>
                <w:sz w:val="24"/>
                <w:szCs w:val="24"/>
              </w:rPr>
              <w:t xml:space="preserve"> 2025</w:t>
            </w:r>
          </w:p>
          <w:p w:rsidR="00AC42C2" w:rsidRPr="00AC42C2" w:rsidRDefault="00AC42C2" w:rsidP="00057A2E">
            <w:pPr>
              <w:spacing w:line="276" w:lineRule="auto"/>
              <w:ind w:left="175"/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C42C2">
              <w:rPr>
                <w:rFonts w:asciiTheme="minorHAnsi" w:eastAsia="Arial" w:hAnsiTheme="minorHAnsi" w:cstheme="minorHAnsi"/>
                <w:sz w:val="24"/>
                <w:szCs w:val="24"/>
              </w:rPr>
              <w:t xml:space="preserve">Guru Mata </w:t>
            </w:r>
            <w:proofErr w:type="spellStart"/>
            <w:r w:rsidRPr="00AC42C2">
              <w:rPr>
                <w:rFonts w:asciiTheme="minorHAnsi" w:eastAsia="Arial" w:hAnsiTheme="minorHAnsi" w:cstheme="minorHAnsi"/>
                <w:sz w:val="24"/>
                <w:szCs w:val="24"/>
              </w:rPr>
              <w:t>Pelajaran</w:t>
            </w:r>
            <w:proofErr w:type="spellEnd"/>
            <w:r w:rsidRPr="00AC42C2">
              <w:rPr>
                <w:rFonts w:asciiTheme="minorHAnsi" w:eastAsia="Arial" w:hAnsiTheme="minorHAnsi" w:cstheme="minorHAnsi"/>
                <w:sz w:val="24"/>
                <w:szCs w:val="24"/>
              </w:rPr>
              <w:t xml:space="preserve"> </w:t>
            </w:r>
            <w:proofErr w:type="spellStart"/>
            <w:r w:rsidRPr="00AC42C2">
              <w:rPr>
                <w:rFonts w:asciiTheme="minorHAnsi" w:eastAsia="Arial" w:hAnsiTheme="minorHAnsi" w:cstheme="minorHAnsi"/>
                <w:sz w:val="24"/>
                <w:szCs w:val="24"/>
              </w:rPr>
              <w:t>Aswaja</w:t>
            </w:r>
            <w:proofErr w:type="spellEnd"/>
          </w:p>
          <w:p w:rsidR="00AC42C2" w:rsidRPr="00AC42C2" w:rsidRDefault="00AC42C2" w:rsidP="00057A2E">
            <w:pPr>
              <w:spacing w:line="276" w:lineRule="auto"/>
              <w:ind w:left="175"/>
              <w:rPr>
                <w:rFonts w:asciiTheme="minorHAnsi" w:hAnsiTheme="minorHAnsi" w:cstheme="minorHAnsi"/>
                <w:sz w:val="24"/>
                <w:szCs w:val="24"/>
              </w:rPr>
            </w:pPr>
            <w:r w:rsidRPr="00AC42C2">
              <w:rPr>
                <w:rFonts w:asciiTheme="minorHAnsi" w:hAnsiTheme="minorHAnsi" w:cstheme="minorHAnsi"/>
                <w:noProof/>
                <w:sz w:val="24"/>
                <w:szCs w:val="24"/>
              </w:rPr>
              <w:drawing>
                <wp:anchor distT="0" distB="0" distL="114300" distR="114300" simplePos="0" relativeHeight="251661824" behindDoc="1" locked="0" layoutInCell="1" allowOverlap="1" wp14:anchorId="0AE487C3" wp14:editId="7C38FAD5">
                  <wp:simplePos x="0" y="0"/>
                  <wp:positionH relativeFrom="column">
                    <wp:posOffset>120015</wp:posOffset>
                  </wp:positionH>
                  <wp:positionV relativeFrom="paragraph">
                    <wp:posOffset>15240</wp:posOffset>
                  </wp:positionV>
                  <wp:extent cx="1673225" cy="1069975"/>
                  <wp:effectExtent l="0" t="0" r="0" b="0"/>
                  <wp:wrapNone/>
                  <wp:docPr id="16" name="Picture 16" descr="20251127_115301_00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20251127_115301_000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094" t="38411" r="34404" b="254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3225" cy="10699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AC42C2" w:rsidRPr="00AC42C2" w:rsidTr="00057A2E">
        <w:tc>
          <w:tcPr>
            <w:tcW w:w="3936" w:type="dxa"/>
          </w:tcPr>
          <w:p w:rsidR="00AC42C2" w:rsidRPr="00AC42C2" w:rsidRDefault="00AC42C2" w:rsidP="00057A2E">
            <w:pPr>
              <w:spacing w:line="276" w:lineRule="auto"/>
              <w:ind w:left="284"/>
              <w:rPr>
                <w:rFonts w:asciiTheme="minorHAnsi" w:hAnsiTheme="minorHAnsi" w:cstheme="minorHAnsi"/>
                <w:sz w:val="24"/>
                <w:szCs w:val="24"/>
              </w:rPr>
            </w:pPr>
          </w:p>
          <w:p w:rsidR="00AC42C2" w:rsidRPr="00AC42C2" w:rsidRDefault="00AC42C2" w:rsidP="00057A2E">
            <w:pPr>
              <w:spacing w:line="276" w:lineRule="auto"/>
              <w:rPr>
                <w:rFonts w:asciiTheme="minorHAnsi" w:hAnsiTheme="minorHAnsi" w:cstheme="minorHAnsi"/>
                <w:sz w:val="24"/>
                <w:szCs w:val="24"/>
              </w:rPr>
            </w:pPr>
          </w:p>
          <w:p w:rsidR="00AC42C2" w:rsidRPr="00AC42C2" w:rsidRDefault="00AC42C2" w:rsidP="00057A2E">
            <w:pPr>
              <w:spacing w:line="276" w:lineRule="auto"/>
              <w:rPr>
                <w:rFonts w:asciiTheme="minorHAnsi" w:hAnsiTheme="minorHAnsi" w:cstheme="minorHAnsi"/>
                <w:sz w:val="24"/>
                <w:szCs w:val="24"/>
              </w:rPr>
            </w:pPr>
          </w:p>
          <w:p w:rsidR="00AC42C2" w:rsidRPr="00AC42C2" w:rsidRDefault="00AC42C2" w:rsidP="00057A2E">
            <w:pPr>
              <w:spacing w:line="276" w:lineRule="auto"/>
              <w:ind w:left="284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861" w:type="dxa"/>
          </w:tcPr>
          <w:p w:rsidR="00AC42C2" w:rsidRPr="00AC42C2" w:rsidRDefault="00AC42C2" w:rsidP="00057A2E">
            <w:pPr>
              <w:spacing w:line="276" w:lineRule="auto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4252" w:type="dxa"/>
          </w:tcPr>
          <w:p w:rsidR="00AC42C2" w:rsidRPr="00AC42C2" w:rsidRDefault="00AC42C2" w:rsidP="00057A2E">
            <w:pPr>
              <w:spacing w:line="276" w:lineRule="auto"/>
              <w:ind w:left="175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AC42C2" w:rsidRPr="00AC42C2" w:rsidTr="00057A2E">
        <w:tc>
          <w:tcPr>
            <w:tcW w:w="3936" w:type="dxa"/>
            <w:hideMark/>
          </w:tcPr>
          <w:p w:rsidR="00AC42C2" w:rsidRPr="00AC42C2" w:rsidRDefault="00AC42C2" w:rsidP="00057A2E">
            <w:pPr>
              <w:spacing w:line="276" w:lineRule="auto"/>
              <w:ind w:left="284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AC42C2">
              <w:rPr>
                <w:rFonts w:asciiTheme="minorHAnsi" w:hAnsiTheme="minorHAnsi" w:cstheme="minorHAnsi"/>
                <w:b/>
                <w:sz w:val="24"/>
                <w:szCs w:val="24"/>
              </w:rPr>
              <w:t>IRSADA FITRI ZULKARNAIN, S.S</w:t>
            </w:r>
          </w:p>
        </w:tc>
        <w:tc>
          <w:tcPr>
            <w:tcW w:w="3861" w:type="dxa"/>
          </w:tcPr>
          <w:p w:rsidR="00AC42C2" w:rsidRPr="00AC42C2" w:rsidRDefault="00AC42C2" w:rsidP="00057A2E">
            <w:pPr>
              <w:spacing w:line="276" w:lineRule="auto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</w:tc>
        <w:tc>
          <w:tcPr>
            <w:tcW w:w="4252" w:type="dxa"/>
            <w:hideMark/>
          </w:tcPr>
          <w:p w:rsidR="00AC42C2" w:rsidRPr="00AC42C2" w:rsidRDefault="00AC42C2" w:rsidP="00057A2E">
            <w:pPr>
              <w:spacing w:line="276" w:lineRule="auto"/>
              <w:ind w:left="175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AC42C2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ALWI FIKRI KAFABIHI MUBAROK, </w:t>
            </w:r>
            <w:proofErr w:type="spellStart"/>
            <w:r w:rsidRPr="00AC42C2">
              <w:rPr>
                <w:rFonts w:asciiTheme="minorHAnsi" w:hAnsiTheme="minorHAnsi" w:cstheme="minorHAnsi"/>
                <w:b/>
                <w:sz w:val="24"/>
                <w:szCs w:val="24"/>
              </w:rPr>
              <w:t>S.Pd</w:t>
            </w:r>
            <w:proofErr w:type="spellEnd"/>
          </w:p>
        </w:tc>
      </w:tr>
    </w:tbl>
    <w:p w:rsidR="00AC42C2" w:rsidRPr="00AC42C2" w:rsidRDefault="00AC42C2" w:rsidP="00AC42C2">
      <w:pPr>
        <w:rPr>
          <w:rFonts w:asciiTheme="minorHAnsi" w:eastAsia="Microsoft New Tai Lue" w:hAnsiTheme="minorHAnsi" w:cstheme="minorHAnsi"/>
          <w:sz w:val="24"/>
          <w:szCs w:val="24"/>
        </w:rPr>
      </w:pPr>
    </w:p>
    <w:sectPr w:rsidR="00AC42C2" w:rsidRPr="00AC42C2" w:rsidSect="00AC42C2">
      <w:type w:val="continuous"/>
      <w:pgSz w:w="16839" w:h="11907" w:orient="landscape" w:code="9"/>
      <w:pgMar w:top="1134" w:right="1134" w:bottom="1134" w:left="1134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A2330" w:rsidRDefault="002A2330" w:rsidP="00B97B3D">
      <w:r>
        <w:separator/>
      </w:r>
    </w:p>
  </w:endnote>
  <w:endnote w:type="continuationSeparator" w:id="0">
    <w:p w:rsidR="002A2330" w:rsidRDefault="002A2330" w:rsidP="00B97B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icrosoft New Tai Lue">
    <w:panose1 w:val="020B0502040204020203"/>
    <w:charset w:val="00"/>
    <w:family w:val="swiss"/>
    <w:pitch w:val="variable"/>
    <w:sig w:usb0="00000003" w:usb1="00000000" w:usb2="8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A2330" w:rsidRDefault="002A2330" w:rsidP="00B97B3D">
      <w:r>
        <w:separator/>
      </w:r>
    </w:p>
  </w:footnote>
  <w:footnote w:type="continuationSeparator" w:id="0">
    <w:p w:rsidR="002A2330" w:rsidRDefault="002A2330" w:rsidP="00B97B3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58B58F8"/>
    <w:multiLevelType w:val="multilevel"/>
    <w:tmpl w:val="C38447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70094E"/>
    <w:rsid w:val="0011422C"/>
    <w:rsid w:val="00167AE1"/>
    <w:rsid w:val="00174A91"/>
    <w:rsid w:val="002A2330"/>
    <w:rsid w:val="00323054"/>
    <w:rsid w:val="00384318"/>
    <w:rsid w:val="00495CFB"/>
    <w:rsid w:val="00515007"/>
    <w:rsid w:val="005436C5"/>
    <w:rsid w:val="00586449"/>
    <w:rsid w:val="0070094E"/>
    <w:rsid w:val="00701B0B"/>
    <w:rsid w:val="007F727D"/>
    <w:rsid w:val="008354BA"/>
    <w:rsid w:val="009F2F55"/>
    <w:rsid w:val="00AC42C2"/>
    <w:rsid w:val="00B52921"/>
    <w:rsid w:val="00B97B3D"/>
    <w:rsid w:val="00BB7623"/>
    <w:rsid w:val="00CF2859"/>
    <w:rsid w:val="00DF7A48"/>
    <w:rsid w:val="00ED2C47"/>
    <w:rsid w:val="00ED59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tabs>
        <w:tab w:val="num" w:pos="720"/>
      </w:tabs>
      <w:spacing w:before="240" w:after="60"/>
      <w:ind w:left="720" w:hanging="72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tabs>
        <w:tab w:val="num" w:pos="1440"/>
      </w:tabs>
      <w:spacing w:before="240" w:after="60"/>
      <w:ind w:left="1440" w:hanging="72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tabs>
        <w:tab w:val="num" w:pos="2160"/>
      </w:tabs>
      <w:spacing w:before="240" w:after="60"/>
      <w:ind w:left="2160" w:hanging="72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tabs>
        <w:tab w:val="num" w:pos="2880"/>
      </w:tabs>
      <w:spacing w:before="240" w:after="60"/>
      <w:ind w:left="2880" w:hanging="72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tabs>
        <w:tab w:val="num" w:pos="3600"/>
      </w:tabs>
      <w:spacing w:before="240" w:after="60"/>
      <w:ind w:left="3600" w:hanging="72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tabs>
        <w:tab w:val="num" w:pos="4320"/>
      </w:tabs>
      <w:spacing w:before="240" w:after="60"/>
      <w:ind w:left="4320" w:hanging="72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tabs>
        <w:tab w:val="num" w:pos="5040"/>
      </w:tabs>
      <w:spacing w:before="240" w:after="60"/>
      <w:ind w:left="5040" w:hanging="72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tabs>
        <w:tab w:val="num" w:pos="5760"/>
      </w:tabs>
      <w:spacing w:before="240" w:after="60"/>
      <w:ind w:left="5760" w:hanging="72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tabs>
        <w:tab w:val="num" w:pos="6480"/>
      </w:tabs>
      <w:spacing w:before="240" w:after="60"/>
      <w:ind w:left="6480" w:hanging="72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B97B3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97B3D"/>
  </w:style>
  <w:style w:type="paragraph" w:styleId="Footer">
    <w:name w:val="footer"/>
    <w:basedOn w:val="Normal"/>
    <w:link w:val="FooterChar"/>
    <w:uiPriority w:val="99"/>
    <w:unhideWhenUsed/>
    <w:rsid w:val="00B97B3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97B3D"/>
  </w:style>
  <w:style w:type="paragraph" w:styleId="NoSpacing">
    <w:name w:val="No Spacing"/>
    <w:qFormat/>
    <w:rsid w:val="00B97B3D"/>
    <w:rPr>
      <w:sz w:val="24"/>
      <w:szCs w:val="24"/>
    </w:rPr>
  </w:style>
  <w:style w:type="character" w:styleId="Hyperlink">
    <w:name w:val="Hyperlink"/>
    <w:uiPriority w:val="99"/>
    <w:unhideWhenUsed/>
    <w:rsid w:val="00B97B3D"/>
    <w:rPr>
      <w:color w:val="0000FF"/>
      <w:u w:val="single"/>
    </w:rPr>
  </w:style>
  <w:style w:type="table" w:styleId="TableGrid">
    <w:name w:val="Table Grid"/>
    <w:basedOn w:val="TableNormal"/>
    <w:uiPriority w:val="59"/>
    <w:rsid w:val="00701B0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67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9162C45-58A6-4C41-BC64-105EB91717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4</Pages>
  <Words>450</Words>
  <Characters>2570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11</cp:revision>
  <cp:lastPrinted>2026-01-07T12:30:00Z</cp:lastPrinted>
  <dcterms:created xsi:type="dcterms:W3CDTF">2025-12-10T03:21:00Z</dcterms:created>
  <dcterms:modified xsi:type="dcterms:W3CDTF">2026-01-14T04:41:00Z</dcterms:modified>
</cp:coreProperties>
</file>