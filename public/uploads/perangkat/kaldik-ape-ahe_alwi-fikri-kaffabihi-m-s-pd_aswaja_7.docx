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4C03" w:rsidRPr="00943BCE" w:rsidRDefault="00AD0220" w:rsidP="00943BCE">
      <w:pPr>
        <w:spacing w:line="276" w:lineRule="auto"/>
        <w:jc w:val="center"/>
        <w:rPr>
          <w:rFonts w:asciiTheme="minorHAnsi" w:eastAsia="Arial Black" w:hAnsiTheme="minorHAnsi" w:cstheme="minorHAnsi"/>
          <w:b/>
          <w:sz w:val="22"/>
          <w:szCs w:val="22"/>
        </w:rPr>
      </w:pPr>
      <w:r w:rsidRPr="00943BCE">
        <w:rPr>
          <w:rFonts w:asciiTheme="minorHAnsi" w:eastAsia="Arial Black" w:hAnsiTheme="minorHAnsi" w:cstheme="minorHAnsi"/>
          <w:b/>
          <w:sz w:val="22"/>
          <w:szCs w:val="22"/>
        </w:rPr>
        <w:t>ANALISIS PEKAN EFEKTIF (APE)</w:t>
      </w:r>
    </w:p>
    <w:p w:rsidR="00944C03" w:rsidRPr="00943BCE" w:rsidRDefault="00AD0220" w:rsidP="00943BCE">
      <w:pPr>
        <w:spacing w:line="276" w:lineRule="auto"/>
        <w:jc w:val="center"/>
        <w:rPr>
          <w:rFonts w:asciiTheme="minorHAnsi" w:eastAsia="Arial Black" w:hAnsiTheme="minorHAnsi" w:cstheme="minorHAnsi"/>
          <w:b/>
          <w:sz w:val="22"/>
          <w:szCs w:val="22"/>
        </w:rPr>
      </w:pPr>
      <w:r w:rsidRPr="00943BCE">
        <w:rPr>
          <w:rFonts w:asciiTheme="minorHAnsi" w:eastAsia="Arial Black" w:hAnsiTheme="minorHAnsi" w:cstheme="minorHAnsi"/>
          <w:b/>
          <w:sz w:val="22"/>
          <w:szCs w:val="22"/>
        </w:rPr>
        <w:t>TAHUN PELAJARAN 2025/2026</w:t>
      </w:r>
    </w:p>
    <w:p w:rsidR="00944C03" w:rsidRPr="00943BCE" w:rsidRDefault="00AD0220" w:rsidP="00943BCE">
      <w:pPr>
        <w:spacing w:line="276" w:lineRule="auto"/>
        <w:rPr>
          <w:rFonts w:asciiTheme="minorHAnsi" w:eastAsia="Arial" w:hAnsiTheme="minorHAnsi" w:cstheme="minorHAnsi"/>
          <w:sz w:val="22"/>
          <w:szCs w:val="22"/>
        </w:rPr>
      </w:pPr>
      <w:r w:rsidRPr="00943BCE">
        <w:rPr>
          <w:rFonts w:asciiTheme="minorHAnsi" w:eastAsia="Arial" w:hAnsiTheme="minorHAnsi" w:cstheme="minorHAnsi"/>
          <w:sz w:val="22"/>
          <w:szCs w:val="22"/>
        </w:rPr>
        <w:t>A</w:t>
      </w:r>
      <w:r w:rsidRPr="00943BCE">
        <w:rPr>
          <w:rFonts w:asciiTheme="minorHAnsi" w:eastAsia="Arial" w:hAnsiTheme="minorHAnsi" w:cstheme="minorHAnsi"/>
          <w:b/>
          <w:sz w:val="22"/>
          <w:szCs w:val="22"/>
        </w:rPr>
        <w:t>. SEMESTER 1 (SATU)</w:t>
      </w:r>
    </w:p>
    <w:tbl>
      <w:tblPr>
        <w:tblW w:w="9691"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04"/>
        <w:gridCol w:w="1593"/>
        <w:gridCol w:w="813"/>
        <w:gridCol w:w="1495"/>
        <w:gridCol w:w="1134"/>
        <w:gridCol w:w="2246"/>
        <w:gridCol w:w="2006"/>
      </w:tblGrid>
      <w:tr w:rsidR="009B7415" w:rsidRPr="00943BCE" w:rsidTr="0093184C">
        <w:trPr>
          <w:trHeight w:val="340"/>
        </w:trPr>
        <w:tc>
          <w:tcPr>
            <w:tcW w:w="404" w:type="dxa"/>
            <w:vMerge w:val="restart"/>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NO</w:t>
            </w:r>
          </w:p>
        </w:tc>
        <w:tc>
          <w:tcPr>
            <w:tcW w:w="1593" w:type="dxa"/>
            <w:vMerge w:val="restart"/>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BULAN</w:t>
            </w:r>
          </w:p>
        </w:tc>
        <w:tc>
          <w:tcPr>
            <w:tcW w:w="5688" w:type="dxa"/>
            <w:gridSpan w:val="4"/>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JUMLAH PEKAN</w:t>
            </w:r>
          </w:p>
        </w:tc>
        <w:tc>
          <w:tcPr>
            <w:tcW w:w="2006" w:type="dxa"/>
            <w:vMerge w:val="restart"/>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KET.</w:t>
            </w:r>
          </w:p>
        </w:tc>
      </w:tr>
      <w:tr w:rsidR="00943BCE" w:rsidRPr="00943BCE" w:rsidTr="0093184C">
        <w:trPr>
          <w:trHeight w:val="340"/>
        </w:trPr>
        <w:tc>
          <w:tcPr>
            <w:tcW w:w="404" w:type="dxa"/>
            <w:vMerge/>
            <w:shd w:val="clear" w:color="auto" w:fill="92D050"/>
            <w:vAlign w:val="center"/>
          </w:tcPr>
          <w:p w:rsidR="00944C03" w:rsidRPr="00943BCE" w:rsidRDefault="00944C03" w:rsidP="00943BCE">
            <w:pPr>
              <w:spacing w:line="276" w:lineRule="auto"/>
              <w:jc w:val="center"/>
              <w:rPr>
                <w:rFonts w:asciiTheme="minorHAnsi" w:hAnsiTheme="minorHAnsi" w:cstheme="minorHAnsi"/>
                <w:b/>
              </w:rPr>
            </w:pPr>
          </w:p>
        </w:tc>
        <w:tc>
          <w:tcPr>
            <w:tcW w:w="1593" w:type="dxa"/>
            <w:vMerge/>
            <w:shd w:val="clear" w:color="auto" w:fill="92D050"/>
            <w:vAlign w:val="center"/>
          </w:tcPr>
          <w:p w:rsidR="00944C03" w:rsidRPr="00943BCE" w:rsidRDefault="00944C03" w:rsidP="00943BCE">
            <w:pPr>
              <w:spacing w:line="276" w:lineRule="auto"/>
              <w:jc w:val="center"/>
              <w:rPr>
                <w:rFonts w:asciiTheme="minorHAnsi" w:hAnsiTheme="minorHAnsi" w:cstheme="minorHAnsi"/>
                <w:b/>
              </w:rPr>
            </w:pPr>
          </w:p>
        </w:tc>
        <w:tc>
          <w:tcPr>
            <w:tcW w:w="813" w:type="dxa"/>
            <w:shd w:val="clear" w:color="auto" w:fill="92D050"/>
            <w:vAlign w:val="center"/>
          </w:tcPr>
          <w:p w:rsidR="00944C03" w:rsidRPr="00943BCE" w:rsidRDefault="005A37CD" w:rsidP="00943BCE">
            <w:pPr>
              <w:spacing w:line="276" w:lineRule="auto"/>
              <w:jc w:val="center"/>
              <w:rPr>
                <w:rFonts w:asciiTheme="minorHAnsi" w:hAnsiTheme="minorHAnsi" w:cstheme="minorHAnsi"/>
                <w:b/>
              </w:rPr>
            </w:pPr>
            <w:r w:rsidRPr="00943BCE">
              <w:rPr>
                <w:rFonts w:asciiTheme="minorHAnsi" w:hAnsiTheme="minorHAnsi" w:cstheme="minorHAnsi"/>
                <w:b/>
              </w:rPr>
              <w:t>SEMUA</w:t>
            </w:r>
          </w:p>
        </w:tc>
        <w:tc>
          <w:tcPr>
            <w:tcW w:w="1495" w:type="dxa"/>
            <w:shd w:val="clear" w:color="auto" w:fill="92D050"/>
            <w:vAlign w:val="center"/>
          </w:tcPr>
          <w:p w:rsidR="00944C03" w:rsidRPr="00943BCE" w:rsidRDefault="0093184C" w:rsidP="0093184C">
            <w:pPr>
              <w:spacing w:line="276" w:lineRule="auto"/>
              <w:jc w:val="center"/>
              <w:rPr>
                <w:rFonts w:asciiTheme="minorHAnsi" w:eastAsia="Arial" w:hAnsiTheme="minorHAnsi" w:cstheme="minorHAnsi"/>
                <w:b/>
              </w:rPr>
            </w:pPr>
            <w:r>
              <w:rPr>
                <w:rFonts w:asciiTheme="minorHAnsi" w:eastAsia="Arial" w:hAnsiTheme="minorHAnsi" w:cstheme="minorHAnsi"/>
                <w:b/>
              </w:rPr>
              <w:t xml:space="preserve">TIDAK </w:t>
            </w:r>
            <w:r w:rsidR="005A37CD" w:rsidRPr="00943BCE">
              <w:rPr>
                <w:rFonts w:asciiTheme="minorHAnsi" w:eastAsia="Arial" w:hAnsiTheme="minorHAnsi" w:cstheme="minorHAnsi"/>
                <w:b/>
              </w:rPr>
              <w:t>EFEKTIF</w:t>
            </w:r>
          </w:p>
        </w:tc>
        <w:tc>
          <w:tcPr>
            <w:tcW w:w="1134" w:type="dxa"/>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EFEKTIF</w:t>
            </w:r>
          </w:p>
        </w:tc>
        <w:tc>
          <w:tcPr>
            <w:tcW w:w="2246" w:type="dxa"/>
            <w:shd w:val="clear" w:color="auto" w:fill="92D050"/>
            <w:vAlign w:val="center"/>
          </w:tcPr>
          <w:p w:rsidR="00944C03" w:rsidRPr="00943BCE" w:rsidRDefault="00AD0220" w:rsidP="0093184C">
            <w:pPr>
              <w:spacing w:line="276" w:lineRule="auto"/>
              <w:jc w:val="center"/>
              <w:rPr>
                <w:rFonts w:asciiTheme="minorHAnsi" w:eastAsia="Arial" w:hAnsiTheme="minorHAnsi" w:cstheme="minorHAnsi"/>
                <w:b/>
              </w:rPr>
            </w:pPr>
            <w:r w:rsidRPr="00943BCE">
              <w:rPr>
                <w:rFonts w:asciiTheme="minorHAnsi" w:eastAsia="Arial" w:hAnsiTheme="minorHAnsi" w:cstheme="minorHAnsi"/>
                <w:b/>
              </w:rPr>
              <w:t>EFEKTIF</w:t>
            </w:r>
            <w:r w:rsidR="0093184C">
              <w:rPr>
                <w:rFonts w:asciiTheme="minorHAnsi" w:eastAsia="Arial" w:hAnsiTheme="minorHAnsi" w:cstheme="minorHAnsi"/>
                <w:b/>
              </w:rPr>
              <w:t xml:space="preserve"> </w:t>
            </w:r>
            <w:r w:rsidRPr="00943BCE">
              <w:rPr>
                <w:rFonts w:asciiTheme="minorHAnsi" w:eastAsia="Arial" w:hAnsiTheme="minorHAnsi" w:cstheme="minorHAnsi"/>
                <w:b/>
              </w:rPr>
              <w:t>FAKULTATIF</w:t>
            </w:r>
          </w:p>
        </w:tc>
        <w:tc>
          <w:tcPr>
            <w:tcW w:w="2006" w:type="dxa"/>
            <w:vMerge/>
            <w:shd w:val="clear" w:color="auto" w:fill="92D050"/>
            <w:vAlign w:val="center"/>
          </w:tcPr>
          <w:p w:rsidR="00944C03" w:rsidRPr="00943BCE" w:rsidRDefault="00944C03" w:rsidP="00943BCE">
            <w:pPr>
              <w:spacing w:line="276" w:lineRule="auto"/>
              <w:jc w:val="center"/>
              <w:rPr>
                <w:rFonts w:asciiTheme="minorHAnsi" w:hAnsiTheme="minorHAnsi" w:cstheme="minorHAnsi"/>
                <w:b/>
              </w:rPr>
            </w:pPr>
          </w:p>
        </w:tc>
      </w:tr>
      <w:tr w:rsidR="0093184C" w:rsidRPr="00943BCE" w:rsidTr="0093184C">
        <w:trPr>
          <w:trHeight w:val="340"/>
        </w:trPr>
        <w:tc>
          <w:tcPr>
            <w:tcW w:w="40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1</w:t>
            </w:r>
          </w:p>
        </w:tc>
        <w:tc>
          <w:tcPr>
            <w:tcW w:w="1593" w:type="dxa"/>
            <w:vAlign w:val="center"/>
          </w:tcPr>
          <w:p w:rsidR="00944C03" w:rsidRPr="00943BCE" w:rsidRDefault="00AD0220" w:rsidP="00943BCE">
            <w:pPr>
              <w:spacing w:line="276" w:lineRule="auto"/>
              <w:rPr>
                <w:rFonts w:asciiTheme="minorHAnsi" w:eastAsia="Arial" w:hAnsiTheme="minorHAnsi" w:cstheme="minorHAnsi"/>
              </w:rPr>
            </w:pPr>
            <w:proofErr w:type="spellStart"/>
            <w:r w:rsidRPr="00943BCE">
              <w:rPr>
                <w:rFonts w:asciiTheme="minorHAnsi" w:eastAsia="Arial" w:hAnsiTheme="minorHAnsi" w:cstheme="minorHAnsi"/>
              </w:rPr>
              <w:t>Juli</w:t>
            </w:r>
            <w:proofErr w:type="spellEnd"/>
            <w:r w:rsidRPr="00943BCE">
              <w:rPr>
                <w:rFonts w:asciiTheme="minorHAnsi" w:eastAsia="Arial" w:hAnsiTheme="minorHAnsi" w:cstheme="minorHAnsi"/>
              </w:rPr>
              <w:t xml:space="preserve"> 2025</w:t>
            </w:r>
          </w:p>
        </w:tc>
        <w:tc>
          <w:tcPr>
            <w:tcW w:w="813"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5</w:t>
            </w:r>
          </w:p>
        </w:tc>
        <w:tc>
          <w:tcPr>
            <w:tcW w:w="1495"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2</w:t>
            </w:r>
          </w:p>
        </w:tc>
        <w:tc>
          <w:tcPr>
            <w:tcW w:w="113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3</w:t>
            </w:r>
          </w:p>
        </w:tc>
        <w:tc>
          <w:tcPr>
            <w:tcW w:w="2246"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2006"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LS GENAP</w:t>
            </w:r>
          </w:p>
        </w:tc>
      </w:tr>
      <w:tr w:rsidR="0093184C" w:rsidRPr="00943BCE" w:rsidTr="0093184C">
        <w:trPr>
          <w:trHeight w:val="340"/>
        </w:trPr>
        <w:tc>
          <w:tcPr>
            <w:tcW w:w="40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2</w:t>
            </w:r>
          </w:p>
        </w:tc>
        <w:tc>
          <w:tcPr>
            <w:tcW w:w="1593" w:type="dxa"/>
            <w:vAlign w:val="center"/>
          </w:tcPr>
          <w:p w:rsidR="00944C03" w:rsidRPr="00943BCE" w:rsidRDefault="00AD0220" w:rsidP="00943BCE">
            <w:pPr>
              <w:spacing w:line="276" w:lineRule="auto"/>
              <w:rPr>
                <w:rFonts w:asciiTheme="minorHAnsi" w:eastAsia="Arial" w:hAnsiTheme="minorHAnsi" w:cstheme="minorHAnsi"/>
              </w:rPr>
            </w:pPr>
            <w:proofErr w:type="spellStart"/>
            <w:r w:rsidRPr="00943BCE">
              <w:rPr>
                <w:rFonts w:asciiTheme="minorHAnsi" w:eastAsia="Arial" w:hAnsiTheme="minorHAnsi" w:cstheme="minorHAnsi"/>
              </w:rPr>
              <w:t>Agustus</w:t>
            </w:r>
            <w:proofErr w:type="spellEnd"/>
            <w:r w:rsidRPr="00943BCE">
              <w:rPr>
                <w:rFonts w:asciiTheme="minorHAnsi" w:eastAsia="Arial" w:hAnsiTheme="minorHAnsi" w:cstheme="minorHAnsi"/>
              </w:rPr>
              <w:t xml:space="preserve"> 2025</w:t>
            </w:r>
          </w:p>
        </w:tc>
        <w:tc>
          <w:tcPr>
            <w:tcW w:w="813"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1495"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113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2246"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2006" w:type="dxa"/>
            <w:vAlign w:val="center"/>
          </w:tcPr>
          <w:p w:rsidR="00944C03" w:rsidRPr="00943BCE" w:rsidRDefault="00944C03" w:rsidP="00943BCE">
            <w:pPr>
              <w:spacing w:line="276" w:lineRule="auto"/>
              <w:jc w:val="center"/>
              <w:rPr>
                <w:rFonts w:asciiTheme="minorHAnsi" w:hAnsiTheme="minorHAnsi" w:cstheme="minorHAnsi"/>
              </w:rPr>
            </w:pPr>
          </w:p>
        </w:tc>
      </w:tr>
      <w:tr w:rsidR="0093184C" w:rsidRPr="00943BCE" w:rsidTr="0093184C">
        <w:trPr>
          <w:trHeight w:val="340"/>
        </w:trPr>
        <w:tc>
          <w:tcPr>
            <w:tcW w:w="40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3</w:t>
            </w:r>
          </w:p>
        </w:tc>
        <w:tc>
          <w:tcPr>
            <w:tcW w:w="1593" w:type="dxa"/>
            <w:vAlign w:val="center"/>
          </w:tcPr>
          <w:p w:rsidR="00944C03" w:rsidRPr="00943BCE" w:rsidRDefault="00AD0220" w:rsidP="00943BCE">
            <w:pPr>
              <w:spacing w:line="276" w:lineRule="auto"/>
              <w:rPr>
                <w:rFonts w:asciiTheme="minorHAnsi" w:eastAsia="Arial" w:hAnsiTheme="minorHAnsi" w:cstheme="minorHAnsi"/>
              </w:rPr>
            </w:pPr>
            <w:r w:rsidRPr="00943BCE">
              <w:rPr>
                <w:rFonts w:asciiTheme="minorHAnsi" w:eastAsia="Arial" w:hAnsiTheme="minorHAnsi" w:cstheme="minorHAnsi"/>
              </w:rPr>
              <w:t>September 2025</w:t>
            </w:r>
          </w:p>
        </w:tc>
        <w:tc>
          <w:tcPr>
            <w:tcW w:w="813"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1495"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113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2246"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2006" w:type="dxa"/>
            <w:vAlign w:val="center"/>
          </w:tcPr>
          <w:p w:rsidR="00944C03" w:rsidRPr="00943BCE" w:rsidRDefault="00944C03" w:rsidP="00943BCE">
            <w:pPr>
              <w:spacing w:line="276" w:lineRule="auto"/>
              <w:jc w:val="center"/>
              <w:rPr>
                <w:rFonts w:asciiTheme="minorHAnsi" w:hAnsiTheme="minorHAnsi" w:cstheme="minorHAnsi"/>
              </w:rPr>
            </w:pPr>
          </w:p>
        </w:tc>
      </w:tr>
      <w:tr w:rsidR="0093184C" w:rsidRPr="00943BCE" w:rsidTr="0093184C">
        <w:trPr>
          <w:trHeight w:val="340"/>
        </w:trPr>
        <w:tc>
          <w:tcPr>
            <w:tcW w:w="40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1593" w:type="dxa"/>
            <w:vAlign w:val="center"/>
          </w:tcPr>
          <w:p w:rsidR="00944C03" w:rsidRPr="00943BCE" w:rsidRDefault="00AD0220" w:rsidP="00943BCE">
            <w:pPr>
              <w:spacing w:line="276" w:lineRule="auto"/>
              <w:rPr>
                <w:rFonts w:asciiTheme="minorHAnsi" w:eastAsia="Arial" w:hAnsiTheme="minorHAnsi" w:cstheme="minorHAnsi"/>
              </w:rPr>
            </w:pPr>
            <w:proofErr w:type="spellStart"/>
            <w:r w:rsidRPr="00943BCE">
              <w:rPr>
                <w:rFonts w:asciiTheme="minorHAnsi" w:eastAsia="Arial" w:hAnsiTheme="minorHAnsi" w:cstheme="minorHAnsi"/>
              </w:rPr>
              <w:t>Oktober</w:t>
            </w:r>
            <w:proofErr w:type="spellEnd"/>
            <w:r w:rsidRPr="00943BCE">
              <w:rPr>
                <w:rFonts w:asciiTheme="minorHAnsi" w:eastAsia="Arial" w:hAnsiTheme="minorHAnsi" w:cstheme="minorHAnsi"/>
              </w:rPr>
              <w:t xml:space="preserve"> 2025</w:t>
            </w:r>
          </w:p>
        </w:tc>
        <w:tc>
          <w:tcPr>
            <w:tcW w:w="813"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5</w:t>
            </w:r>
          </w:p>
        </w:tc>
        <w:tc>
          <w:tcPr>
            <w:tcW w:w="1495"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113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3</w:t>
            </w:r>
          </w:p>
        </w:tc>
        <w:tc>
          <w:tcPr>
            <w:tcW w:w="2246"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2</w:t>
            </w:r>
          </w:p>
        </w:tc>
        <w:tc>
          <w:tcPr>
            <w:tcW w:w="2006"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STS GANJIL</w:t>
            </w:r>
          </w:p>
        </w:tc>
      </w:tr>
      <w:tr w:rsidR="0093184C" w:rsidRPr="00943BCE" w:rsidTr="0093184C">
        <w:trPr>
          <w:trHeight w:val="340"/>
        </w:trPr>
        <w:tc>
          <w:tcPr>
            <w:tcW w:w="40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5</w:t>
            </w:r>
          </w:p>
        </w:tc>
        <w:tc>
          <w:tcPr>
            <w:tcW w:w="1593" w:type="dxa"/>
            <w:vAlign w:val="center"/>
          </w:tcPr>
          <w:p w:rsidR="00944C03" w:rsidRPr="00943BCE" w:rsidRDefault="00AD0220" w:rsidP="00943BCE">
            <w:pPr>
              <w:spacing w:line="276" w:lineRule="auto"/>
              <w:rPr>
                <w:rFonts w:asciiTheme="minorHAnsi" w:eastAsia="Arial" w:hAnsiTheme="minorHAnsi" w:cstheme="minorHAnsi"/>
              </w:rPr>
            </w:pPr>
            <w:r w:rsidRPr="00943BCE">
              <w:rPr>
                <w:rFonts w:asciiTheme="minorHAnsi" w:eastAsia="Arial" w:hAnsiTheme="minorHAnsi" w:cstheme="minorHAnsi"/>
              </w:rPr>
              <w:t>November 2025</w:t>
            </w:r>
          </w:p>
        </w:tc>
        <w:tc>
          <w:tcPr>
            <w:tcW w:w="813"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1495"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113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2246"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2006" w:type="dxa"/>
            <w:vAlign w:val="center"/>
          </w:tcPr>
          <w:p w:rsidR="00944C03" w:rsidRPr="00943BCE" w:rsidRDefault="00944C03" w:rsidP="00943BCE">
            <w:pPr>
              <w:spacing w:line="276" w:lineRule="auto"/>
              <w:jc w:val="center"/>
              <w:rPr>
                <w:rFonts w:asciiTheme="minorHAnsi" w:hAnsiTheme="minorHAnsi" w:cstheme="minorHAnsi"/>
              </w:rPr>
            </w:pPr>
          </w:p>
        </w:tc>
      </w:tr>
      <w:tr w:rsidR="0093184C" w:rsidRPr="00943BCE" w:rsidTr="0093184C">
        <w:trPr>
          <w:trHeight w:val="340"/>
        </w:trPr>
        <w:tc>
          <w:tcPr>
            <w:tcW w:w="40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6</w:t>
            </w:r>
          </w:p>
        </w:tc>
        <w:tc>
          <w:tcPr>
            <w:tcW w:w="1593" w:type="dxa"/>
            <w:vAlign w:val="center"/>
          </w:tcPr>
          <w:p w:rsidR="00944C03" w:rsidRPr="00943BCE" w:rsidRDefault="00AD0220" w:rsidP="00943BCE">
            <w:pPr>
              <w:spacing w:line="276" w:lineRule="auto"/>
              <w:rPr>
                <w:rFonts w:asciiTheme="minorHAnsi" w:eastAsia="Arial" w:hAnsiTheme="minorHAnsi" w:cstheme="minorHAnsi"/>
              </w:rPr>
            </w:pPr>
            <w:proofErr w:type="spellStart"/>
            <w:r w:rsidRPr="00943BCE">
              <w:rPr>
                <w:rFonts w:asciiTheme="minorHAnsi" w:eastAsia="Arial" w:hAnsiTheme="minorHAnsi" w:cstheme="minorHAnsi"/>
              </w:rPr>
              <w:t>Desember</w:t>
            </w:r>
            <w:proofErr w:type="spellEnd"/>
            <w:r w:rsidRPr="00943BCE">
              <w:rPr>
                <w:rFonts w:asciiTheme="minorHAnsi" w:eastAsia="Arial" w:hAnsiTheme="minorHAnsi" w:cstheme="minorHAnsi"/>
              </w:rPr>
              <w:t xml:space="preserve"> 2025</w:t>
            </w:r>
          </w:p>
        </w:tc>
        <w:tc>
          <w:tcPr>
            <w:tcW w:w="813"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5</w:t>
            </w:r>
          </w:p>
        </w:tc>
        <w:tc>
          <w:tcPr>
            <w:tcW w:w="1495"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2</w:t>
            </w:r>
          </w:p>
        </w:tc>
        <w:tc>
          <w:tcPr>
            <w:tcW w:w="113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2246"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3</w:t>
            </w:r>
          </w:p>
        </w:tc>
        <w:tc>
          <w:tcPr>
            <w:tcW w:w="2006"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SAS, CM, LS GANJIL</w:t>
            </w:r>
          </w:p>
        </w:tc>
      </w:tr>
      <w:tr w:rsidR="00943BCE" w:rsidRPr="00943BCE" w:rsidTr="0093184C">
        <w:trPr>
          <w:trHeight w:val="340"/>
        </w:trPr>
        <w:tc>
          <w:tcPr>
            <w:tcW w:w="1997" w:type="dxa"/>
            <w:gridSpan w:val="2"/>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J U M L A H</w:t>
            </w:r>
          </w:p>
        </w:tc>
        <w:tc>
          <w:tcPr>
            <w:tcW w:w="813" w:type="dxa"/>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27</w:t>
            </w:r>
          </w:p>
        </w:tc>
        <w:tc>
          <w:tcPr>
            <w:tcW w:w="1495" w:type="dxa"/>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4</w:t>
            </w:r>
          </w:p>
        </w:tc>
        <w:tc>
          <w:tcPr>
            <w:tcW w:w="1134" w:type="dxa"/>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18</w:t>
            </w:r>
          </w:p>
        </w:tc>
        <w:tc>
          <w:tcPr>
            <w:tcW w:w="2246" w:type="dxa"/>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5</w:t>
            </w:r>
          </w:p>
        </w:tc>
        <w:tc>
          <w:tcPr>
            <w:tcW w:w="2006" w:type="dxa"/>
            <w:shd w:val="clear" w:color="auto" w:fill="92D050"/>
            <w:vAlign w:val="center"/>
          </w:tcPr>
          <w:p w:rsidR="00944C03" w:rsidRPr="00943BCE" w:rsidRDefault="00944C03" w:rsidP="00943BCE">
            <w:pPr>
              <w:spacing w:line="276" w:lineRule="auto"/>
              <w:jc w:val="center"/>
              <w:rPr>
                <w:rFonts w:asciiTheme="minorHAnsi" w:hAnsiTheme="minorHAnsi" w:cstheme="minorHAnsi"/>
                <w:b/>
              </w:rPr>
            </w:pPr>
          </w:p>
        </w:tc>
      </w:tr>
    </w:tbl>
    <w:p w:rsidR="00944C03" w:rsidRPr="00943BCE" w:rsidRDefault="00944C03" w:rsidP="00943BCE">
      <w:pPr>
        <w:spacing w:line="276" w:lineRule="auto"/>
        <w:rPr>
          <w:rFonts w:asciiTheme="minorHAnsi" w:hAnsiTheme="minorHAnsi" w:cstheme="minorHAnsi"/>
          <w:sz w:val="22"/>
          <w:szCs w:val="22"/>
        </w:rPr>
      </w:pPr>
    </w:p>
    <w:p w:rsidR="00944C03" w:rsidRPr="00943BCE" w:rsidRDefault="00AD0220" w:rsidP="00943BCE">
      <w:pPr>
        <w:spacing w:line="276" w:lineRule="auto"/>
        <w:rPr>
          <w:rFonts w:asciiTheme="minorHAnsi" w:eastAsia="Arial" w:hAnsiTheme="minorHAnsi" w:cstheme="minorHAnsi"/>
          <w:sz w:val="22"/>
          <w:szCs w:val="22"/>
        </w:rPr>
      </w:pPr>
      <w:r w:rsidRPr="00943BCE">
        <w:rPr>
          <w:rFonts w:asciiTheme="minorHAnsi" w:eastAsia="Arial" w:hAnsiTheme="minorHAnsi" w:cstheme="minorHAnsi"/>
          <w:sz w:val="22"/>
          <w:szCs w:val="22"/>
        </w:rPr>
        <w:t>B</w:t>
      </w:r>
      <w:r w:rsidRPr="00943BCE">
        <w:rPr>
          <w:rFonts w:asciiTheme="minorHAnsi" w:eastAsia="Arial" w:hAnsiTheme="minorHAnsi" w:cstheme="minorHAnsi"/>
          <w:b/>
          <w:sz w:val="22"/>
          <w:szCs w:val="22"/>
        </w:rPr>
        <w:t>. SEMESTER 2 (DUA)</w:t>
      </w:r>
    </w:p>
    <w:tbl>
      <w:tblPr>
        <w:tblW w:w="9691"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04"/>
        <w:gridCol w:w="1589"/>
        <w:gridCol w:w="791"/>
        <w:gridCol w:w="1521"/>
        <w:gridCol w:w="1134"/>
        <w:gridCol w:w="2268"/>
        <w:gridCol w:w="1984"/>
      </w:tblGrid>
      <w:tr w:rsidR="009B7415" w:rsidRPr="00943BCE" w:rsidTr="0093184C">
        <w:trPr>
          <w:trHeight w:val="340"/>
        </w:trPr>
        <w:tc>
          <w:tcPr>
            <w:tcW w:w="404" w:type="dxa"/>
            <w:vMerge w:val="restart"/>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NO</w:t>
            </w:r>
          </w:p>
        </w:tc>
        <w:tc>
          <w:tcPr>
            <w:tcW w:w="1589" w:type="dxa"/>
            <w:vMerge w:val="restart"/>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BULAN</w:t>
            </w:r>
          </w:p>
        </w:tc>
        <w:tc>
          <w:tcPr>
            <w:tcW w:w="5714" w:type="dxa"/>
            <w:gridSpan w:val="4"/>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JUMLAH PEKAN MINGGU</w:t>
            </w:r>
          </w:p>
        </w:tc>
        <w:tc>
          <w:tcPr>
            <w:tcW w:w="1984" w:type="dxa"/>
            <w:vMerge w:val="restart"/>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KET.</w:t>
            </w:r>
          </w:p>
        </w:tc>
      </w:tr>
      <w:tr w:rsidR="00943BCE" w:rsidRPr="00943BCE" w:rsidTr="0093184C">
        <w:trPr>
          <w:trHeight w:val="340"/>
        </w:trPr>
        <w:tc>
          <w:tcPr>
            <w:tcW w:w="404" w:type="dxa"/>
            <w:vMerge/>
            <w:shd w:val="clear" w:color="auto" w:fill="92D050"/>
            <w:vAlign w:val="center"/>
          </w:tcPr>
          <w:p w:rsidR="00944C03" w:rsidRPr="00943BCE" w:rsidRDefault="00944C03" w:rsidP="00943BCE">
            <w:pPr>
              <w:spacing w:line="276" w:lineRule="auto"/>
              <w:jc w:val="center"/>
              <w:rPr>
                <w:rFonts w:asciiTheme="minorHAnsi" w:hAnsiTheme="minorHAnsi" w:cstheme="minorHAnsi"/>
                <w:b/>
              </w:rPr>
            </w:pPr>
          </w:p>
        </w:tc>
        <w:tc>
          <w:tcPr>
            <w:tcW w:w="1589" w:type="dxa"/>
            <w:vMerge/>
            <w:shd w:val="clear" w:color="auto" w:fill="92D050"/>
            <w:vAlign w:val="center"/>
          </w:tcPr>
          <w:p w:rsidR="00944C03" w:rsidRPr="00943BCE" w:rsidRDefault="00944C03" w:rsidP="00943BCE">
            <w:pPr>
              <w:spacing w:line="276" w:lineRule="auto"/>
              <w:jc w:val="center"/>
              <w:rPr>
                <w:rFonts w:asciiTheme="minorHAnsi" w:hAnsiTheme="minorHAnsi" w:cstheme="minorHAnsi"/>
                <w:b/>
              </w:rPr>
            </w:pPr>
          </w:p>
        </w:tc>
        <w:tc>
          <w:tcPr>
            <w:tcW w:w="791" w:type="dxa"/>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SEMUA</w:t>
            </w:r>
          </w:p>
        </w:tc>
        <w:tc>
          <w:tcPr>
            <w:tcW w:w="1521" w:type="dxa"/>
            <w:shd w:val="clear" w:color="auto" w:fill="92D050"/>
            <w:vAlign w:val="center"/>
          </w:tcPr>
          <w:p w:rsidR="00944C03" w:rsidRPr="00943BCE" w:rsidRDefault="00AD0220" w:rsidP="0093184C">
            <w:pPr>
              <w:spacing w:line="276" w:lineRule="auto"/>
              <w:jc w:val="center"/>
              <w:rPr>
                <w:rFonts w:asciiTheme="minorHAnsi" w:eastAsia="Arial" w:hAnsiTheme="minorHAnsi" w:cstheme="minorHAnsi"/>
                <w:b/>
              </w:rPr>
            </w:pPr>
            <w:r w:rsidRPr="00943BCE">
              <w:rPr>
                <w:rFonts w:asciiTheme="minorHAnsi" w:eastAsia="Arial" w:hAnsiTheme="minorHAnsi" w:cstheme="minorHAnsi"/>
                <w:b/>
              </w:rPr>
              <w:t>TIDAK</w:t>
            </w:r>
            <w:r w:rsidR="0093184C">
              <w:rPr>
                <w:rFonts w:asciiTheme="minorHAnsi" w:eastAsia="Arial" w:hAnsiTheme="minorHAnsi" w:cstheme="minorHAnsi"/>
                <w:b/>
              </w:rPr>
              <w:t xml:space="preserve"> </w:t>
            </w:r>
            <w:r w:rsidRPr="00943BCE">
              <w:rPr>
                <w:rFonts w:asciiTheme="minorHAnsi" w:eastAsia="Arial" w:hAnsiTheme="minorHAnsi" w:cstheme="minorHAnsi"/>
                <w:b/>
              </w:rPr>
              <w:t>EFEKTIF</w:t>
            </w:r>
          </w:p>
        </w:tc>
        <w:tc>
          <w:tcPr>
            <w:tcW w:w="1134" w:type="dxa"/>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EFEKTIF</w:t>
            </w:r>
          </w:p>
        </w:tc>
        <w:tc>
          <w:tcPr>
            <w:tcW w:w="2268" w:type="dxa"/>
            <w:shd w:val="clear" w:color="auto" w:fill="92D050"/>
            <w:vAlign w:val="center"/>
          </w:tcPr>
          <w:p w:rsidR="00944C03" w:rsidRPr="00943BCE" w:rsidRDefault="00AD0220" w:rsidP="0093184C">
            <w:pPr>
              <w:spacing w:line="276" w:lineRule="auto"/>
              <w:jc w:val="center"/>
              <w:rPr>
                <w:rFonts w:asciiTheme="minorHAnsi" w:eastAsia="Arial" w:hAnsiTheme="minorHAnsi" w:cstheme="minorHAnsi"/>
                <w:b/>
              </w:rPr>
            </w:pPr>
            <w:r w:rsidRPr="00943BCE">
              <w:rPr>
                <w:rFonts w:asciiTheme="minorHAnsi" w:eastAsia="Arial" w:hAnsiTheme="minorHAnsi" w:cstheme="minorHAnsi"/>
                <w:b/>
              </w:rPr>
              <w:t>EFEKTIF</w:t>
            </w:r>
            <w:r w:rsidR="0093184C">
              <w:rPr>
                <w:rFonts w:asciiTheme="minorHAnsi" w:eastAsia="Arial" w:hAnsiTheme="minorHAnsi" w:cstheme="minorHAnsi"/>
                <w:b/>
              </w:rPr>
              <w:t xml:space="preserve"> </w:t>
            </w:r>
            <w:r w:rsidRPr="00943BCE">
              <w:rPr>
                <w:rFonts w:asciiTheme="minorHAnsi" w:eastAsia="Arial" w:hAnsiTheme="minorHAnsi" w:cstheme="minorHAnsi"/>
                <w:b/>
              </w:rPr>
              <w:t>FAKULTATIF</w:t>
            </w:r>
          </w:p>
        </w:tc>
        <w:tc>
          <w:tcPr>
            <w:tcW w:w="1984" w:type="dxa"/>
            <w:vMerge/>
            <w:shd w:val="clear" w:color="auto" w:fill="92D050"/>
            <w:vAlign w:val="center"/>
          </w:tcPr>
          <w:p w:rsidR="00944C03" w:rsidRPr="00943BCE" w:rsidRDefault="00944C03" w:rsidP="00943BCE">
            <w:pPr>
              <w:spacing w:line="276" w:lineRule="auto"/>
              <w:jc w:val="center"/>
              <w:rPr>
                <w:rFonts w:asciiTheme="minorHAnsi" w:hAnsiTheme="minorHAnsi" w:cstheme="minorHAnsi"/>
                <w:b/>
              </w:rPr>
            </w:pPr>
          </w:p>
        </w:tc>
      </w:tr>
      <w:tr w:rsidR="0093184C" w:rsidRPr="00943BCE" w:rsidTr="0093184C">
        <w:trPr>
          <w:trHeight w:val="340"/>
        </w:trPr>
        <w:tc>
          <w:tcPr>
            <w:tcW w:w="40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1</w:t>
            </w:r>
          </w:p>
        </w:tc>
        <w:tc>
          <w:tcPr>
            <w:tcW w:w="1589" w:type="dxa"/>
            <w:vAlign w:val="center"/>
          </w:tcPr>
          <w:p w:rsidR="00944C03" w:rsidRPr="00943BCE" w:rsidRDefault="00AD0220" w:rsidP="00943BCE">
            <w:pPr>
              <w:spacing w:line="276" w:lineRule="auto"/>
              <w:rPr>
                <w:rFonts w:asciiTheme="minorHAnsi" w:eastAsia="Arial" w:hAnsiTheme="minorHAnsi" w:cstheme="minorHAnsi"/>
              </w:rPr>
            </w:pPr>
            <w:proofErr w:type="spellStart"/>
            <w:r w:rsidRPr="00943BCE">
              <w:rPr>
                <w:rFonts w:asciiTheme="minorHAnsi" w:eastAsia="Arial" w:hAnsiTheme="minorHAnsi" w:cstheme="minorHAnsi"/>
              </w:rPr>
              <w:t>Januari</w:t>
            </w:r>
            <w:proofErr w:type="spellEnd"/>
            <w:r w:rsidRPr="00943BCE">
              <w:rPr>
                <w:rFonts w:asciiTheme="minorHAnsi" w:eastAsia="Arial" w:hAnsiTheme="minorHAnsi" w:cstheme="minorHAnsi"/>
              </w:rPr>
              <w:t xml:space="preserve"> 2026</w:t>
            </w:r>
          </w:p>
        </w:tc>
        <w:tc>
          <w:tcPr>
            <w:tcW w:w="791"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1521"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113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2268"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1984" w:type="dxa"/>
            <w:vAlign w:val="center"/>
          </w:tcPr>
          <w:p w:rsidR="00944C03" w:rsidRPr="00943BCE" w:rsidRDefault="00944C03" w:rsidP="00943BCE">
            <w:pPr>
              <w:spacing w:line="276" w:lineRule="auto"/>
              <w:jc w:val="center"/>
              <w:rPr>
                <w:rFonts w:asciiTheme="minorHAnsi" w:hAnsiTheme="minorHAnsi" w:cstheme="minorHAnsi"/>
              </w:rPr>
            </w:pPr>
          </w:p>
        </w:tc>
      </w:tr>
      <w:tr w:rsidR="0093184C" w:rsidRPr="00943BCE" w:rsidTr="0093184C">
        <w:trPr>
          <w:trHeight w:val="340"/>
        </w:trPr>
        <w:tc>
          <w:tcPr>
            <w:tcW w:w="40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2</w:t>
            </w:r>
          </w:p>
        </w:tc>
        <w:tc>
          <w:tcPr>
            <w:tcW w:w="1589" w:type="dxa"/>
            <w:vAlign w:val="center"/>
          </w:tcPr>
          <w:p w:rsidR="00944C03" w:rsidRPr="00943BCE" w:rsidRDefault="00AD0220" w:rsidP="00943BCE">
            <w:pPr>
              <w:spacing w:line="276" w:lineRule="auto"/>
              <w:rPr>
                <w:rFonts w:asciiTheme="minorHAnsi" w:eastAsia="Arial" w:hAnsiTheme="minorHAnsi" w:cstheme="minorHAnsi"/>
              </w:rPr>
            </w:pPr>
            <w:proofErr w:type="spellStart"/>
            <w:r w:rsidRPr="00943BCE">
              <w:rPr>
                <w:rFonts w:asciiTheme="minorHAnsi" w:eastAsia="Arial" w:hAnsiTheme="minorHAnsi" w:cstheme="minorHAnsi"/>
              </w:rPr>
              <w:t>Februari</w:t>
            </w:r>
            <w:proofErr w:type="spellEnd"/>
            <w:r w:rsidRPr="00943BCE">
              <w:rPr>
                <w:rFonts w:asciiTheme="minorHAnsi" w:eastAsia="Arial" w:hAnsiTheme="minorHAnsi" w:cstheme="minorHAnsi"/>
              </w:rPr>
              <w:t xml:space="preserve"> 2026</w:t>
            </w:r>
          </w:p>
        </w:tc>
        <w:tc>
          <w:tcPr>
            <w:tcW w:w="791"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1521"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113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2268"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1984" w:type="dxa"/>
            <w:vAlign w:val="center"/>
          </w:tcPr>
          <w:p w:rsidR="00944C03" w:rsidRPr="00943BCE" w:rsidRDefault="00944C03" w:rsidP="00943BCE">
            <w:pPr>
              <w:spacing w:line="276" w:lineRule="auto"/>
              <w:jc w:val="center"/>
              <w:rPr>
                <w:rFonts w:asciiTheme="minorHAnsi" w:hAnsiTheme="minorHAnsi" w:cstheme="minorHAnsi"/>
              </w:rPr>
            </w:pPr>
          </w:p>
        </w:tc>
      </w:tr>
      <w:tr w:rsidR="0093184C" w:rsidRPr="00943BCE" w:rsidTr="0093184C">
        <w:trPr>
          <w:trHeight w:val="340"/>
        </w:trPr>
        <w:tc>
          <w:tcPr>
            <w:tcW w:w="40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3</w:t>
            </w:r>
          </w:p>
        </w:tc>
        <w:tc>
          <w:tcPr>
            <w:tcW w:w="1589" w:type="dxa"/>
            <w:vAlign w:val="center"/>
          </w:tcPr>
          <w:p w:rsidR="00944C03" w:rsidRPr="00943BCE" w:rsidRDefault="00AD0220" w:rsidP="00943BCE">
            <w:pPr>
              <w:spacing w:line="276" w:lineRule="auto"/>
              <w:rPr>
                <w:rFonts w:asciiTheme="minorHAnsi" w:eastAsia="Arial" w:hAnsiTheme="minorHAnsi" w:cstheme="minorHAnsi"/>
              </w:rPr>
            </w:pPr>
            <w:proofErr w:type="spellStart"/>
            <w:r w:rsidRPr="00943BCE">
              <w:rPr>
                <w:rFonts w:asciiTheme="minorHAnsi" w:eastAsia="Arial" w:hAnsiTheme="minorHAnsi" w:cstheme="minorHAnsi"/>
              </w:rPr>
              <w:t>Maret</w:t>
            </w:r>
            <w:proofErr w:type="spellEnd"/>
            <w:r w:rsidRPr="00943BCE">
              <w:rPr>
                <w:rFonts w:asciiTheme="minorHAnsi" w:eastAsia="Arial" w:hAnsiTheme="minorHAnsi" w:cstheme="minorHAnsi"/>
              </w:rPr>
              <w:t xml:space="preserve"> 2026</w:t>
            </w:r>
          </w:p>
        </w:tc>
        <w:tc>
          <w:tcPr>
            <w:tcW w:w="791"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1521"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1</w:t>
            </w:r>
          </w:p>
        </w:tc>
        <w:tc>
          <w:tcPr>
            <w:tcW w:w="113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3</w:t>
            </w:r>
          </w:p>
        </w:tc>
        <w:tc>
          <w:tcPr>
            <w:tcW w:w="2268"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198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LHR</w:t>
            </w:r>
          </w:p>
        </w:tc>
      </w:tr>
      <w:tr w:rsidR="0093184C" w:rsidRPr="00943BCE" w:rsidTr="0093184C">
        <w:trPr>
          <w:trHeight w:val="340"/>
        </w:trPr>
        <w:tc>
          <w:tcPr>
            <w:tcW w:w="40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1589" w:type="dxa"/>
            <w:vAlign w:val="center"/>
          </w:tcPr>
          <w:p w:rsidR="00944C03" w:rsidRPr="00943BCE" w:rsidRDefault="00AD0220" w:rsidP="00943BCE">
            <w:pPr>
              <w:spacing w:line="276" w:lineRule="auto"/>
              <w:rPr>
                <w:rFonts w:asciiTheme="minorHAnsi" w:eastAsia="Arial" w:hAnsiTheme="minorHAnsi" w:cstheme="minorHAnsi"/>
              </w:rPr>
            </w:pPr>
            <w:r w:rsidRPr="00943BCE">
              <w:rPr>
                <w:rFonts w:asciiTheme="minorHAnsi" w:eastAsia="Arial" w:hAnsiTheme="minorHAnsi" w:cstheme="minorHAnsi"/>
              </w:rPr>
              <w:t>April 2026</w:t>
            </w:r>
          </w:p>
        </w:tc>
        <w:tc>
          <w:tcPr>
            <w:tcW w:w="791"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5</w:t>
            </w:r>
          </w:p>
        </w:tc>
        <w:tc>
          <w:tcPr>
            <w:tcW w:w="1521"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113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3</w:t>
            </w:r>
          </w:p>
        </w:tc>
        <w:tc>
          <w:tcPr>
            <w:tcW w:w="2268"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2</w:t>
            </w:r>
          </w:p>
        </w:tc>
        <w:tc>
          <w:tcPr>
            <w:tcW w:w="198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STS GENAP</w:t>
            </w:r>
          </w:p>
        </w:tc>
      </w:tr>
      <w:tr w:rsidR="0093184C" w:rsidRPr="00943BCE" w:rsidTr="0093184C">
        <w:trPr>
          <w:trHeight w:val="340"/>
        </w:trPr>
        <w:tc>
          <w:tcPr>
            <w:tcW w:w="40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5</w:t>
            </w:r>
          </w:p>
        </w:tc>
        <w:tc>
          <w:tcPr>
            <w:tcW w:w="1589" w:type="dxa"/>
            <w:vAlign w:val="center"/>
          </w:tcPr>
          <w:p w:rsidR="00944C03" w:rsidRPr="00943BCE" w:rsidRDefault="00AD0220" w:rsidP="00943BCE">
            <w:pPr>
              <w:spacing w:line="276" w:lineRule="auto"/>
              <w:rPr>
                <w:rFonts w:asciiTheme="minorHAnsi" w:eastAsia="Arial" w:hAnsiTheme="minorHAnsi" w:cstheme="minorHAnsi"/>
              </w:rPr>
            </w:pPr>
            <w:r w:rsidRPr="00943BCE">
              <w:rPr>
                <w:rFonts w:asciiTheme="minorHAnsi" w:eastAsia="Arial" w:hAnsiTheme="minorHAnsi" w:cstheme="minorHAnsi"/>
              </w:rPr>
              <w:t>Mei 2026</w:t>
            </w:r>
          </w:p>
        </w:tc>
        <w:tc>
          <w:tcPr>
            <w:tcW w:w="791"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1521"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113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2268"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1984" w:type="dxa"/>
            <w:vAlign w:val="center"/>
          </w:tcPr>
          <w:p w:rsidR="00944C03" w:rsidRPr="00943BCE" w:rsidRDefault="00944C03" w:rsidP="00943BCE">
            <w:pPr>
              <w:spacing w:line="276" w:lineRule="auto"/>
              <w:jc w:val="center"/>
              <w:rPr>
                <w:rFonts w:asciiTheme="minorHAnsi" w:hAnsiTheme="minorHAnsi" w:cstheme="minorHAnsi"/>
              </w:rPr>
            </w:pPr>
          </w:p>
        </w:tc>
      </w:tr>
      <w:tr w:rsidR="0093184C" w:rsidRPr="00943BCE" w:rsidTr="0093184C">
        <w:trPr>
          <w:trHeight w:val="340"/>
        </w:trPr>
        <w:tc>
          <w:tcPr>
            <w:tcW w:w="40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6</w:t>
            </w:r>
          </w:p>
        </w:tc>
        <w:tc>
          <w:tcPr>
            <w:tcW w:w="1589" w:type="dxa"/>
            <w:vAlign w:val="center"/>
          </w:tcPr>
          <w:p w:rsidR="00944C03" w:rsidRPr="00943BCE" w:rsidRDefault="00AD0220" w:rsidP="00943BCE">
            <w:pPr>
              <w:spacing w:line="276" w:lineRule="auto"/>
              <w:rPr>
                <w:rFonts w:asciiTheme="minorHAnsi" w:eastAsia="Arial" w:hAnsiTheme="minorHAnsi" w:cstheme="minorHAnsi"/>
              </w:rPr>
            </w:pPr>
            <w:proofErr w:type="spellStart"/>
            <w:r w:rsidRPr="00943BCE">
              <w:rPr>
                <w:rFonts w:asciiTheme="minorHAnsi" w:eastAsia="Arial" w:hAnsiTheme="minorHAnsi" w:cstheme="minorHAnsi"/>
              </w:rPr>
              <w:t>Juni</w:t>
            </w:r>
            <w:proofErr w:type="spellEnd"/>
            <w:r w:rsidRPr="00943BCE">
              <w:rPr>
                <w:rFonts w:asciiTheme="minorHAnsi" w:eastAsia="Arial" w:hAnsiTheme="minorHAnsi" w:cstheme="minorHAnsi"/>
              </w:rPr>
              <w:t xml:space="preserve"> 2026</w:t>
            </w:r>
          </w:p>
        </w:tc>
        <w:tc>
          <w:tcPr>
            <w:tcW w:w="791"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4</w:t>
            </w:r>
          </w:p>
        </w:tc>
        <w:tc>
          <w:tcPr>
            <w:tcW w:w="1521"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2</w:t>
            </w:r>
          </w:p>
        </w:tc>
        <w:tc>
          <w:tcPr>
            <w:tcW w:w="113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0</w:t>
            </w:r>
          </w:p>
        </w:tc>
        <w:tc>
          <w:tcPr>
            <w:tcW w:w="2268"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2</w:t>
            </w:r>
          </w:p>
        </w:tc>
        <w:tc>
          <w:tcPr>
            <w:tcW w:w="1984" w:type="dxa"/>
            <w:vAlign w:val="center"/>
          </w:tcPr>
          <w:p w:rsidR="00944C03" w:rsidRPr="00943BCE" w:rsidRDefault="00AD0220" w:rsidP="00943BCE">
            <w:pPr>
              <w:spacing w:line="276" w:lineRule="auto"/>
              <w:jc w:val="center"/>
              <w:rPr>
                <w:rFonts w:asciiTheme="minorHAnsi" w:eastAsia="Arial" w:hAnsiTheme="minorHAnsi" w:cstheme="minorHAnsi"/>
              </w:rPr>
            </w:pPr>
            <w:r w:rsidRPr="00943BCE">
              <w:rPr>
                <w:rFonts w:asciiTheme="minorHAnsi" w:eastAsia="Arial" w:hAnsiTheme="minorHAnsi" w:cstheme="minorHAnsi"/>
              </w:rPr>
              <w:t>SAS, CM, LS GENAP</w:t>
            </w:r>
          </w:p>
        </w:tc>
      </w:tr>
      <w:tr w:rsidR="00943BCE" w:rsidRPr="00943BCE" w:rsidTr="0093184C">
        <w:trPr>
          <w:trHeight w:val="340"/>
        </w:trPr>
        <w:tc>
          <w:tcPr>
            <w:tcW w:w="1993" w:type="dxa"/>
            <w:gridSpan w:val="2"/>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J U M L A H</w:t>
            </w:r>
          </w:p>
        </w:tc>
        <w:tc>
          <w:tcPr>
            <w:tcW w:w="791" w:type="dxa"/>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25</w:t>
            </w:r>
          </w:p>
        </w:tc>
        <w:tc>
          <w:tcPr>
            <w:tcW w:w="1521" w:type="dxa"/>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3</w:t>
            </w:r>
          </w:p>
        </w:tc>
        <w:tc>
          <w:tcPr>
            <w:tcW w:w="1134" w:type="dxa"/>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18</w:t>
            </w:r>
          </w:p>
        </w:tc>
        <w:tc>
          <w:tcPr>
            <w:tcW w:w="2268" w:type="dxa"/>
            <w:shd w:val="clear" w:color="auto" w:fill="92D050"/>
            <w:vAlign w:val="center"/>
          </w:tcPr>
          <w:p w:rsidR="00944C03" w:rsidRPr="00943BCE" w:rsidRDefault="00AD0220" w:rsidP="00943BCE">
            <w:pPr>
              <w:spacing w:line="276" w:lineRule="auto"/>
              <w:jc w:val="center"/>
              <w:rPr>
                <w:rFonts w:asciiTheme="minorHAnsi" w:eastAsia="Arial" w:hAnsiTheme="minorHAnsi" w:cstheme="minorHAnsi"/>
                <w:b/>
              </w:rPr>
            </w:pPr>
            <w:r w:rsidRPr="00943BCE">
              <w:rPr>
                <w:rFonts w:asciiTheme="minorHAnsi" w:eastAsia="Arial" w:hAnsiTheme="minorHAnsi" w:cstheme="minorHAnsi"/>
                <w:b/>
              </w:rPr>
              <w:t>4</w:t>
            </w:r>
          </w:p>
        </w:tc>
        <w:tc>
          <w:tcPr>
            <w:tcW w:w="1984" w:type="dxa"/>
            <w:shd w:val="clear" w:color="auto" w:fill="92D050"/>
            <w:vAlign w:val="center"/>
          </w:tcPr>
          <w:p w:rsidR="00944C03" w:rsidRPr="00943BCE" w:rsidRDefault="00944C03" w:rsidP="00943BCE">
            <w:pPr>
              <w:spacing w:line="276" w:lineRule="auto"/>
              <w:jc w:val="center"/>
              <w:rPr>
                <w:rFonts w:asciiTheme="minorHAnsi" w:hAnsiTheme="minorHAnsi" w:cstheme="minorHAnsi"/>
                <w:b/>
              </w:rPr>
            </w:pPr>
          </w:p>
        </w:tc>
      </w:tr>
    </w:tbl>
    <w:p w:rsidR="005A37CD" w:rsidRPr="00943BCE" w:rsidRDefault="005A37CD" w:rsidP="00943BCE">
      <w:pPr>
        <w:spacing w:line="276" w:lineRule="auto"/>
        <w:rPr>
          <w:rFonts w:asciiTheme="minorHAnsi" w:hAnsiTheme="minorHAnsi" w:cstheme="minorHAnsi"/>
          <w:sz w:val="22"/>
          <w:szCs w:val="22"/>
        </w:rPr>
      </w:pPr>
    </w:p>
    <w:p w:rsidR="00944C03" w:rsidRPr="00943BCE" w:rsidRDefault="00AD0220" w:rsidP="00943BCE">
      <w:pPr>
        <w:spacing w:line="276" w:lineRule="auto"/>
        <w:rPr>
          <w:rFonts w:asciiTheme="minorHAnsi" w:eastAsia="Arial" w:hAnsiTheme="minorHAnsi" w:cstheme="minorHAnsi"/>
          <w:b/>
          <w:sz w:val="22"/>
          <w:szCs w:val="22"/>
        </w:rPr>
      </w:pPr>
      <w:proofErr w:type="spellStart"/>
      <w:r w:rsidRPr="00943BCE">
        <w:rPr>
          <w:rFonts w:asciiTheme="minorHAnsi" w:eastAsia="Arial" w:hAnsiTheme="minorHAnsi" w:cstheme="minorHAnsi"/>
          <w:b/>
          <w:sz w:val="22"/>
          <w:szCs w:val="22"/>
        </w:rPr>
        <w:t>Ket</w:t>
      </w:r>
      <w:proofErr w:type="spellEnd"/>
      <w:r w:rsidRPr="00943BCE">
        <w:rPr>
          <w:rFonts w:asciiTheme="minorHAnsi" w:eastAsia="Arial" w:hAnsiTheme="minorHAnsi" w:cstheme="minorHAnsi"/>
          <w:b/>
          <w:sz w:val="22"/>
          <w:szCs w:val="22"/>
        </w:rPr>
        <w:t>:</w:t>
      </w:r>
    </w:p>
    <w:p w:rsidR="00944C03" w:rsidRPr="00943BCE" w:rsidRDefault="00AD0220" w:rsidP="00943BCE">
      <w:pPr>
        <w:spacing w:line="276" w:lineRule="auto"/>
        <w:rPr>
          <w:rFonts w:asciiTheme="minorHAnsi" w:eastAsia="Arial" w:hAnsiTheme="minorHAnsi" w:cstheme="minorHAnsi"/>
          <w:sz w:val="22"/>
          <w:szCs w:val="22"/>
        </w:rPr>
      </w:pPr>
      <w:proofErr w:type="spellStart"/>
      <w:r w:rsidRPr="00943BCE">
        <w:rPr>
          <w:rFonts w:asciiTheme="minorHAnsi" w:eastAsia="Arial" w:hAnsiTheme="minorHAnsi" w:cstheme="minorHAnsi"/>
          <w:sz w:val="22"/>
          <w:szCs w:val="22"/>
        </w:rPr>
        <w:t>Banyaknya</w:t>
      </w:r>
      <w:proofErr w:type="spellEnd"/>
      <w:r w:rsidRPr="00943BCE">
        <w:rPr>
          <w:rFonts w:asciiTheme="minorHAnsi" w:eastAsia="Arial" w:hAnsiTheme="minorHAnsi" w:cstheme="minorHAnsi"/>
          <w:sz w:val="22"/>
          <w:szCs w:val="22"/>
        </w:rPr>
        <w:t xml:space="preserve"> Jam </w:t>
      </w:r>
      <w:proofErr w:type="spellStart"/>
      <w:r w:rsidRPr="00943BCE">
        <w:rPr>
          <w:rFonts w:asciiTheme="minorHAnsi" w:eastAsia="Arial" w:hAnsiTheme="minorHAnsi" w:cstheme="minorHAnsi"/>
          <w:sz w:val="22"/>
          <w:szCs w:val="22"/>
        </w:rPr>
        <w:t>Pelajaran</w:t>
      </w:r>
      <w:proofErr w:type="spellEnd"/>
      <w:r w:rsidRPr="00943BCE">
        <w:rPr>
          <w:rFonts w:asciiTheme="minorHAnsi" w:eastAsia="Arial" w:hAnsiTheme="minorHAnsi" w:cstheme="minorHAnsi"/>
          <w:sz w:val="22"/>
          <w:szCs w:val="22"/>
        </w:rPr>
        <w:t xml:space="preserve"> Yang </w:t>
      </w:r>
      <w:proofErr w:type="spellStart"/>
      <w:r w:rsidRPr="00943BCE">
        <w:rPr>
          <w:rFonts w:asciiTheme="minorHAnsi" w:eastAsia="Arial" w:hAnsiTheme="minorHAnsi" w:cstheme="minorHAnsi"/>
          <w:sz w:val="22"/>
          <w:szCs w:val="22"/>
        </w:rPr>
        <w:t>Efektif</w:t>
      </w:r>
      <w:proofErr w:type="spellEnd"/>
      <w:r w:rsidRPr="00943BCE">
        <w:rPr>
          <w:rFonts w:asciiTheme="minorHAnsi" w:eastAsia="Arial" w:hAnsiTheme="minorHAnsi" w:cstheme="minorHAnsi"/>
          <w:sz w:val="22"/>
          <w:szCs w:val="22"/>
        </w:rPr>
        <w:t xml:space="preserve"> Mata </w:t>
      </w:r>
      <w:proofErr w:type="spellStart"/>
      <w:r w:rsidRPr="00943BCE">
        <w:rPr>
          <w:rFonts w:asciiTheme="minorHAnsi" w:eastAsia="Arial" w:hAnsiTheme="minorHAnsi" w:cstheme="minorHAnsi"/>
          <w:sz w:val="22"/>
          <w:szCs w:val="22"/>
        </w:rPr>
        <w:t>Pelajaran</w:t>
      </w:r>
      <w:proofErr w:type="spellEnd"/>
      <w:r w:rsidRPr="00943BCE">
        <w:rPr>
          <w:rFonts w:asciiTheme="minorHAnsi" w:eastAsia="Arial" w:hAnsiTheme="minorHAnsi" w:cstheme="minorHAnsi"/>
          <w:sz w:val="22"/>
          <w:szCs w:val="22"/>
        </w:rPr>
        <w:t xml:space="preserve"> MATEMATIKA </w:t>
      </w:r>
      <w:proofErr w:type="spellStart"/>
      <w:r w:rsidRPr="00943BCE">
        <w:rPr>
          <w:rFonts w:asciiTheme="minorHAnsi" w:eastAsia="Arial" w:hAnsiTheme="minorHAnsi" w:cstheme="minorHAnsi"/>
          <w:sz w:val="22"/>
          <w:szCs w:val="22"/>
        </w:rPr>
        <w:t>Kelas</w:t>
      </w:r>
      <w:proofErr w:type="spellEnd"/>
      <w:r w:rsidRPr="00943BCE">
        <w:rPr>
          <w:rFonts w:asciiTheme="minorHAnsi" w:eastAsia="Arial" w:hAnsiTheme="minorHAnsi" w:cstheme="minorHAnsi"/>
          <w:sz w:val="22"/>
          <w:szCs w:val="22"/>
        </w:rPr>
        <w:t xml:space="preserve"> VII </w:t>
      </w:r>
      <w:proofErr w:type="spellStart"/>
      <w:r w:rsidRPr="00943BCE">
        <w:rPr>
          <w:rFonts w:asciiTheme="minorHAnsi" w:eastAsia="Arial" w:hAnsiTheme="minorHAnsi" w:cstheme="minorHAnsi"/>
          <w:sz w:val="22"/>
          <w:szCs w:val="22"/>
        </w:rPr>
        <w:t>adalah</w:t>
      </w:r>
      <w:proofErr w:type="spellEnd"/>
    </w:p>
    <w:p w:rsidR="00944C03" w:rsidRPr="00943BCE" w:rsidRDefault="00AD0220" w:rsidP="00943BCE">
      <w:pPr>
        <w:spacing w:line="276" w:lineRule="auto"/>
        <w:rPr>
          <w:rFonts w:asciiTheme="minorHAnsi" w:eastAsia="Arial" w:hAnsiTheme="minorHAnsi" w:cstheme="minorHAnsi"/>
          <w:sz w:val="22"/>
          <w:szCs w:val="22"/>
        </w:rPr>
      </w:pPr>
      <w:proofErr w:type="gramStart"/>
      <w:r w:rsidRPr="00943BCE">
        <w:rPr>
          <w:rFonts w:asciiTheme="minorHAnsi" w:eastAsia="Arial" w:hAnsiTheme="minorHAnsi" w:cstheme="minorHAnsi"/>
          <w:sz w:val="22"/>
          <w:szCs w:val="22"/>
        </w:rPr>
        <w:t>a.  Semester</w:t>
      </w:r>
      <w:proofErr w:type="gramEnd"/>
      <w:r w:rsidRPr="00943BCE">
        <w:rPr>
          <w:rFonts w:asciiTheme="minorHAnsi" w:eastAsia="Arial" w:hAnsiTheme="minorHAnsi" w:cstheme="minorHAnsi"/>
          <w:sz w:val="22"/>
          <w:szCs w:val="22"/>
        </w:rPr>
        <w:t xml:space="preserve"> I                       : 18 x </w:t>
      </w:r>
      <w:r w:rsidR="00943BCE">
        <w:rPr>
          <w:rFonts w:asciiTheme="minorHAnsi" w:eastAsia="Arial" w:hAnsiTheme="minorHAnsi" w:cstheme="minorHAnsi"/>
          <w:sz w:val="22"/>
          <w:szCs w:val="22"/>
        </w:rPr>
        <w:t>1</w:t>
      </w:r>
      <w:r w:rsidRPr="00943BCE">
        <w:rPr>
          <w:rFonts w:asciiTheme="minorHAnsi" w:eastAsia="Arial" w:hAnsiTheme="minorHAnsi" w:cstheme="minorHAnsi"/>
          <w:sz w:val="22"/>
          <w:szCs w:val="22"/>
        </w:rPr>
        <w:t xml:space="preserve"> jam </w:t>
      </w:r>
      <w:proofErr w:type="spellStart"/>
      <w:r w:rsidRPr="00943BCE">
        <w:rPr>
          <w:rFonts w:asciiTheme="minorHAnsi" w:eastAsia="Arial" w:hAnsiTheme="minorHAnsi" w:cstheme="minorHAnsi"/>
          <w:sz w:val="22"/>
          <w:szCs w:val="22"/>
        </w:rPr>
        <w:t>pelajaran</w:t>
      </w:r>
      <w:proofErr w:type="spellEnd"/>
      <w:r w:rsidRPr="00943BCE">
        <w:rPr>
          <w:rFonts w:asciiTheme="minorHAnsi" w:eastAsia="Arial" w:hAnsiTheme="minorHAnsi" w:cstheme="minorHAnsi"/>
          <w:sz w:val="22"/>
          <w:szCs w:val="22"/>
        </w:rPr>
        <w:t xml:space="preserve"> = </w:t>
      </w:r>
      <w:r w:rsidR="00943BCE">
        <w:rPr>
          <w:rFonts w:asciiTheme="minorHAnsi" w:eastAsia="Arial" w:hAnsiTheme="minorHAnsi" w:cstheme="minorHAnsi"/>
          <w:sz w:val="22"/>
          <w:szCs w:val="22"/>
        </w:rPr>
        <w:t>18</w:t>
      </w:r>
      <w:r w:rsidRPr="00943BCE">
        <w:rPr>
          <w:rFonts w:asciiTheme="minorHAnsi" w:eastAsia="Arial" w:hAnsiTheme="minorHAnsi" w:cstheme="minorHAnsi"/>
          <w:sz w:val="22"/>
          <w:szCs w:val="22"/>
        </w:rPr>
        <w:t xml:space="preserve"> jam </w:t>
      </w:r>
      <w:proofErr w:type="spellStart"/>
      <w:r w:rsidRPr="00943BCE">
        <w:rPr>
          <w:rFonts w:asciiTheme="minorHAnsi" w:eastAsia="Arial" w:hAnsiTheme="minorHAnsi" w:cstheme="minorHAnsi"/>
          <w:sz w:val="22"/>
          <w:szCs w:val="22"/>
        </w:rPr>
        <w:t>pelajaran</w:t>
      </w:r>
      <w:proofErr w:type="spellEnd"/>
    </w:p>
    <w:p w:rsidR="00944C03" w:rsidRDefault="00AD0220" w:rsidP="00943BCE">
      <w:pPr>
        <w:spacing w:line="276" w:lineRule="auto"/>
        <w:rPr>
          <w:rFonts w:asciiTheme="minorHAnsi" w:eastAsia="Arial" w:hAnsiTheme="minorHAnsi" w:cstheme="minorHAnsi"/>
          <w:sz w:val="22"/>
          <w:szCs w:val="22"/>
        </w:rPr>
      </w:pPr>
      <w:proofErr w:type="gramStart"/>
      <w:r w:rsidRPr="00943BCE">
        <w:rPr>
          <w:rFonts w:asciiTheme="minorHAnsi" w:eastAsia="Arial" w:hAnsiTheme="minorHAnsi" w:cstheme="minorHAnsi"/>
          <w:sz w:val="22"/>
          <w:szCs w:val="22"/>
        </w:rPr>
        <w:t>b.  Semester</w:t>
      </w:r>
      <w:proofErr w:type="gramEnd"/>
      <w:r w:rsidRPr="00943BCE">
        <w:rPr>
          <w:rFonts w:asciiTheme="minorHAnsi" w:eastAsia="Arial" w:hAnsiTheme="minorHAnsi" w:cstheme="minorHAnsi"/>
          <w:sz w:val="22"/>
          <w:szCs w:val="22"/>
        </w:rPr>
        <w:t xml:space="preserve"> II                      : 18 x </w:t>
      </w:r>
      <w:r w:rsidR="00943BCE">
        <w:rPr>
          <w:rFonts w:asciiTheme="minorHAnsi" w:eastAsia="Arial" w:hAnsiTheme="minorHAnsi" w:cstheme="minorHAnsi"/>
          <w:sz w:val="22"/>
          <w:szCs w:val="22"/>
        </w:rPr>
        <w:t>1</w:t>
      </w:r>
      <w:r w:rsidRPr="00943BCE">
        <w:rPr>
          <w:rFonts w:asciiTheme="minorHAnsi" w:eastAsia="Arial" w:hAnsiTheme="minorHAnsi" w:cstheme="minorHAnsi"/>
          <w:sz w:val="22"/>
          <w:szCs w:val="22"/>
        </w:rPr>
        <w:t xml:space="preserve"> jam </w:t>
      </w:r>
      <w:proofErr w:type="spellStart"/>
      <w:r w:rsidRPr="00943BCE">
        <w:rPr>
          <w:rFonts w:asciiTheme="minorHAnsi" w:eastAsia="Arial" w:hAnsiTheme="minorHAnsi" w:cstheme="minorHAnsi"/>
          <w:sz w:val="22"/>
          <w:szCs w:val="22"/>
        </w:rPr>
        <w:t>pelajaran</w:t>
      </w:r>
      <w:proofErr w:type="spellEnd"/>
      <w:r w:rsidRPr="00943BCE">
        <w:rPr>
          <w:rFonts w:asciiTheme="minorHAnsi" w:eastAsia="Arial" w:hAnsiTheme="minorHAnsi" w:cstheme="minorHAnsi"/>
          <w:sz w:val="22"/>
          <w:szCs w:val="22"/>
        </w:rPr>
        <w:t xml:space="preserve"> = </w:t>
      </w:r>
      <w:r w:rsidR="00943BCE">
        <w:rPr>
          <w:rFonts w:asciiTheme="minorHAnsi" w:eastAsia="Arial" w:hAnsiTheme="minorHAnsi" w:cstheme="minorHAnsi"/>
          <w:sz w:val="22"/>
          <w:szCs w:val="22"/>
        </w:rPr>
        <w:t>18</w:t>
      </w:r>
      <w:r w:rsidRPr="00943BCE">
        <w:rPr>
          <w:rFonts w:asciiTheme="minorHAnsi" w:eastAsia="Arial" w:hAnsiTheme="minorHAnsi" w:cstheme="minorHAnsi"/>
          <w:sz w:val="22"/>
          <w:szCs w:val="22"/>
        </w:rPr>
        <w:t xml:space="preserve"> jam </w:t>
      </w:r>
      <w:proofErr w:type="spellStart"/>
      <w:r w:rsidRPr="00943BCE">
        <w:rPr>
          <w:rFonts w:asciiTheme="minorHAnsi" w:eastAsia="Arial" w:hAnsiTheme="minorHAnsi" w:cstheme="minorHAnsi"/>
          <w:sz w:val="22"/>
          <w:szCs w:val="22"/>
        </w:rPr>
        <w:t>pelajaran</w:t>
      </w:r>
      <w:proofErr w:type="spellEnd"/>
    </w:p>
    <w:p w:rsidR="00943BCE" w:rsidRPr="00943BCE" w:rsidRDefault="00943BCE" w:rsidP="00943BCE">
      <w:pPr>
        <w:spacing w:line="276" w:lineRule="auto"/>
        <w:rPr>
          <w:rFonts w:asciiTheme="minorHAnsi" w:eastAsia="Arial" w:hAnsiTheme="minorHAnsi" w:cstheme="minorHAnsi"/>
          <w:sz w:val="22"/>
          <w:szCs w:val="22"/>
        </w:rPr>
      </w:pPr>
    </w:p>
    <w:p w:rsidR="00944C03" w:rsidRDefault="00944C03" w:rsidP="00943BCE">
      <w:pPr>
        <w:spacing w:line="276" w:lineRule="auto"/>
        <w:rPr>
          <w:rFonts w:asciiTheme="minorHAnsi" w:hAnsiTheme="minorHAnsi" w:cstheme="minorHAns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2126"/>
        <w:gridCol w:w="3969"/>
      </w:tblGrid>
      <w:tr w:rsidR="00943BCE" w:rsidRPr="00943BCE" w:rsidTr="00943BCE">
        <w:tc>
          <w:tcPr>
            <w:tcW w:w="3369" w:type="dxa"/>
          </w:tcPr>
          <w:p w:rsidR="00943BCE" w:rsidRPr="00943BCE" w:rsidRDefault="00943BCE" w:rsidP="00943BCE">
            <w:pPr>
              <w:spacing w:before="52"/>
              <w:ind w:left="284" w:right="-30"/>
              <w:rPr>
                <w:rFonts w:asciiTheme="minorHAnsi" w:eastAsia="Arial" w:hAnsiTheme="minorHAnsi" w:cstheme="minorHAnsi"/>
                <w:sz w:val="22"/>
                <w:szCs w:val="22"/>
              </w:rPr>
            </w:pPr>
            <w:proofErr w:type="spellStart"/>
            <w:r w:rsidRPr="00943BCE">
              <w:rPr>
                <w:rFonts w:asciiTheme="minorHAnsi" w:eastAsia="Arial" w:hAnsiTheme="minorHAnsi" w:cstheme="minorHAnsi"/>
                <w:sz w:val="22"/>
                <w:szCs w:val="22"/>
              </w:rPr>
              <w:t>Mengetahui</w:t>
            </w:r>
            <w:proofErr w:type="spellEnd"/>
          </w:p>
          <w:p w:rsidR="00943BCE" w:rsidRPr="00943BCE" w:rsidRDefault="00DB0325" w:rsidP="00943BCE">
            <w:pPr>
              <w:spacing w:before="52"/>
              <w:ind w:left="284" w:right="-30"/>
              <w:rPr>
                <w:rFonts w:asciiTheme="minorHAnsi" w:eastAsia="Arial" w:hAnsiTheme="minorHAnsi" w:cstheme="minorHAnsi"/>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7.15pt;margin-top:10.5pt;width:137.95pt;height:99.5pt;z-index:-251657216;mso-position-horizontal-relative:text;mso-position-vertical-relative:text;mso-width-relative:page;mso-height-relative:page" wrapcoords="10926 3135 10486 4006 10298 4442 5777 6271 4019 7142 2512 8710 1507 10103 879 11148 1067 11584 6844 12890 5840 14284 3579 15677 1821 16810 1884 17332 8979 18726 9293 18726 13437 18639 13437 18465 14442 17071 16074 15677 16577 15416 16263 14806 14065 14284 14253 12890 14505 11497 14693 10103 17142 8710 17707 8710 20533 7577 20658 7055 19905 6794 15384 5923 15447 3397 14881 3223 11302 3135 10926 3135">
                  <v:imagedata r:id="rId8" o:title="IRSADA REMOVED FIXED"/>
                </v:shape>
              </w:pict>
            </w:r>
            <w:r>
              <w:rPr>
                <w:noProof/>
              </w:rPr>
              <w:pict>
                <v:shape id="_x0000_s1027" type="#_x0000_t75" style="position:absolute;left:0;text-align:left;margin-left:-14.55pt;margin-top:10.85pt;width:90.4pt;height:90.4pt;z-index:-251655168;mso-position-horizontal-relative:text;mso-position-vertical-relative:text;mso-width-relative:page;mso-height-relative:page">
                  <v:imagedata r:id="rId9" o:title="STEMPEL MTS"/>
                </v:shape>
              </w:pict>
            </w:r>
            <w:proofErr w:type="spellStart"/>
            <w:r w:rsidR="00943BCE" w:rsidRPr="00943BCE">
              <w:rPr>
                <w:rFonts w:asciiTheme="minorHAnsi" w:eastAsia="Arial" w:hAnsiTheme="minorHAnsi" w:cstheme="minorHAnsi"/>
                <w:sz w:val="22"/>
                <w:szCs w:val="22"/>
              </w:rPr>
              <w:t>K</w:t>
            </w:r>
            <w:r w:rsidR="00943BCE" w:rsidRPr="00943BCE">
              <w:rPr>
                <w:rFonts w:asciiTheme="minorHAnsi" w:eastAsia="Arial" w:hAnsiTheme="minorHAnsi" w:cstheme="minorHAnsi"/>
                <w:spacing w:val="-2"/>
                <w:sz w:val="22"/>
                <w:szCs w:val="22"/>
              </w:rPr>
              <w:t>e</w:t>
            </w:r>
            <w:r w:rsidR="00943BCE" w:rsidRPr="00943BCE">
              <w:rPr>
                <w:rFonts w:asciiTheme="minorHAnsi" w:eastAsia="Arial" w:hAnsiTheme="minorHAnsi" w:cstheme="minorHAnsi"/>
                <w:spacing w:val="-1"/>
                <w:sz w:val="22"/>
                <w:szCs w:val="22"/>
              </w:rPr>
              <w:t>pa</w:t>
            </w:r>
            <w:r w:rsidR="00943BCE" w:rsidRPr="00943BCE">
              <w:rPr>
                <w:rFonts w:asciiTheme="minorHAnsi" w:eastAsia="Arial" w:hAnsiTheme="minorHAnsi" w:cstheme="minorHAnsi"/>
                <w:spacing w:val="3"/>
                <w:sz w:val="22"/>
                <w:szCs w:val="22"/>
              </w:rPr>
              <w:t>l</w:t>
            </w:r>
            <w:r w:rsidR="00943BCE" w:rsidRPr="00943BCE">
              <w:rPr>
                <w:rFonts w:asciiTheme="minorHAnsi" w:eastAsia="Arial" w:hAnsiTheme="minorHAnsi" w:cstheme="minorHAnsi"/>
                <w:sz w:val="22"/>
                <w:szCs w:val="22"/>
              </w:rPr>
              <w:t>a</w:t>
            </w:r>
            <w:proofErr w:type="spellEnd"/>
            <w:r w:rsidR="00943BCE" w:rsidRPr="00943BCE">
              <w:rPr>
                <w:rFonts w:asciiTheme="minorHAnsi" w:eastAsia="Arial" w:hAnsiTheme="minorHAnsi" w:cstheme="minorHAnsi"/>
                <w:spacing w:val="-12"/>
                <w:sz w:val="22"/>
                <w:szCs w:val="22"/>
              </w:rPr>
              <w:t xml:space="preserve"> </w:t>
            </w:r>
            <w:r w:rsidR="00943BCE" w:rsidRPr="00943BCE">
              <w:rPr>
                <w:rFonts w:asciiTheme="minorHAnsi" w:eastAsia="Arial" w:hAnsiTheme="minorHAnsi" w:cstheme="minorHAnsi"/>
                <w:sz w:val="22"/>
                <w:szCs w:val="22"/>
              </w:rPr>
              <w:t>M</w:t>
            </w:r>
            <w:r w:rsidR="00943BCE" w:rsidRPr="00943BCE">
              <w:rPr>
                <w:rFonts w:asciiTheme="minorHAnsi" w:eastAsia="Arial" w:hAnsiTheme="minorHAnsi" w:cstheme="minorHAnsi"/>
                <w:spacing w:val="1"/>
                <w:sz w:val="22"/>
                <w:szCs w:val="22"/>
              </w:rPr>
              <w:t>T</w:t>
            </w:r>
            <w:r w:rsidR="00943BCE" w:rsidRPr="00943BCE">
              <w:rPr>
                <w:rFonts w:asciiTheme="minorHAnsi" w:eastAsia="Arial" w:hAnsiTheme="minorHAnsi" w:cstheme="minorHAnsi"/>
                <w:sz w:val="22"/>
                <w:szCs w:val="22"/>
              </w:rPr>
              <w:t>s</w:t>
            </w:r>
            <w:r w:rsidR="00943BCE" w:rsidRPr="00943BCE">
              <w:rPr>
                <w:rFonts w:asciiTheme="minorHAnsi" w:eastAsia="Arial" w:hAnsiTheme="minorHAnsi" w:cstheme="minorHAnsi"/>
                <w:spacing w:val="-10"/>
                <w:sz w:val="22"/>
                <w:szCs w:val="22"/>
              </w:rPr>
              <w:t xml:space="preserve"> </w:t>
            </w:r>
            <w:proofErr w:type="spellStart"/>
            <w:r w:rsidR="00943BCE" w:rsidRPr="00943BCE">
              <w:rPr>
                <w:rFonts w:asciiTheme="minorHAnsi" w:eastAsia="Arial" w:hAnsiTheme="minorHAnsi" w:cstheme="minorHAnsi"/>
                <w:sz w:val="22"/>
                <w:szCs w:val="22"/>
              </w:rPr>
              <w:t>B</w:t>
            </w:r>
            <w:r w:rsidR="00943BCE" w:rsidRPr="00943BCE">
              <w:rPr>
                <w:rFonts w:asciiTheme="minorHAnsi" w:eastAsia="Arial" w:hAnsiTheme="minorHAnsi" w:cstheme="minorHAnsi"/>
                <w:spacing w:val="-2"/>
                <w:sz w:val="22"/>
                <w:szCs w:val="22"/>
              </w:rPr>
              <w:t>u</w:t>
            </w:r>
            <w:r w:rsidR="00943BCE" w:rsidRPr="00943BCE">
              <w:rPr>
                <w:rFonts w:asciiTheme="minorHAnsi" w:eastAsia="Arial" w:hAnsiTheme="minorHAnsi" w:cstheme="minorHAnsi"/>
                <w:spacing w:val="-4"/>
                <w:sz w:val="22"/>
                <w:szCs w:val="22"/>
              </w:rPr>
              <w:t>s</w:t>
            </w:r>
            <w:r w:rsidR="00943BCE" w:rsidRPr="00943BCE">
              <w:rPr>
                <w:rFonts w:asciiTheme="minorHAnsi" w:eastAsia="Arial" w:hAnsiTheme="minorHAnsi" w:cstheme="minorHAnsi"/>
                <w:spacing w:val="1"/>
                <w:sz w:val="22"/>
                <w:szCs w:val="22"/>
              </w:rPr>
              <w:t>t</w:t>
            </w:r>
            <w:r w:rsidR="00943BCE" w:rsidRPr="00943BCE">
              <w:rPr>
                <w:rFonts w:asciiTheme="minorHAnsi" w:eastAsia="Arial" w:hAnsiTheme="minorHAnsi" w:cstheme="minorHAnsi"/>
                <w:sz w:val="22"/>
                <w:szCs w:val="22"/>
              </w:rPr>
              <w:t>a</w:t>
            </w:r>
            <w:r w:rsidR="00FC0455">
              <w:rPr>
                <w:rFonts w:asciiTheme="minorHAnsi" w:eastAsia="Arial" w:hAnsiTheme="minorHAnsi" w:cstheme="minorHAnsi"/>
                <w:sz w:val="22"/>
                <w:szCs w:val="22"/>
              </w:rPr>
              <w:t>nul</w:t>
            </w:r>
            <w:proofErr w:type="spellEnd"/>
            <w:r w:rsidR="00FC0455">
              <w:rPr>
                <w:rFonts w:asciiTheme="minorHAnsi" w:eastAsia="Arial" w:hAnsiTheme="minorHAnsi" w:cstheme="minorHAnsi"/>
                <w:sz w:val="22"/>
                <w:szCs w:val="22"/>
              </w:rPr>
              <w:t xml:space="preserve"> </w:t>
            </w:r>
            <w:proofErr w:type="spellStart"/>
            <w:r w:rsidR="00FC0455">
              <w:rPr>
                <w:rFonts w:asciiTheme="minorHAnsi" w:eastAsia="Arial" w:hAnsiTheme="minorHAnsi" w:cstheme="minorHAnsi"/>
                <w:sz w:val="22"/>
                <w:szCs w:val="22"/>
              </w:rPr>
              <w:t>Ulum</w:t>
            </w:r>
            <w:proofErr w:type="spellEnd"/>
          </w:p>
          <w:p w:rsidR="00943BCE" w:rsidRPr="00943BCE" w:rsidRDefault="00943BCE" w:rsidP="00943BCE">
            <w:pPr>
              <w:spacing w:line="276" w:lineRule="auto"/>
              <w:ind w:left="284"/>
              <w:rPr>
                <w:rFonts w:asciiTheme="minorHAnsi" w:hAnsiTheme="minorHAnsi" w:cstheme="minorHAnsi"/>
                <w:sz w:val="22"/>
                <w:szCs w:val="22"/>
              </w:rPr>
            </w:pPr>
          </w:p>
        </w:tc>
        <w:tc>
          <w:tcPr>
            <w:tcW w:w="2126" w:type="dxa"/>
          </w:tcPr>
          <w:p w:rsidR="00943BCE" w:rsidRPr="00943BCE" w:rsidRDefault="00943BCE" w:rsidP="00943BCE">
            <w:pPr>
              <w:spacing w:line="276" w:lineRule="auto"/>
              <w:rPr>
                <w:rFonts w:asciiTheme="minorHAnsi" w:hAnsiTheme="minorHAnsi" w:cstheme="minorHAnsi"/>
                <w:sz w:val="22"/>
                <w:szCs w:val="22"/>
              </w:rPr>
            </w:pPr>
          </w:p>
        </w:tc>
        <w:tc>
          <w:tcPr>
            <w:tcW w:w="3969" w:type="dxa"/>
          </w:tcPr>
          <w:p w:rsidR="00943BCE" w:rsidRPr="00943BCE" w:rsidRDefault="00943BCE" w:rsidP="00943BCE">
            <w:pPr>
              <w:spacing w:line="276" w:lineRule="auto"/>
              <w:ind w:left="175"/>
              <w:rPr>
                <w:rFonts w:asciiTheme="minorHAnsi" w:eastAsia="Arial" w:hAnsiTheme="minorHAnsi" w:cstheme="minorHAnsi"/>
                <w:sz w:val="22"/>
                <w:szCs w:val="22"/>
              </w:rPr>
            </w:pPr>
            <w:proofErr w:type="spellStart"/>
            <w:r w:rsidRPr="00943BCE">
              <w:rPr>
                <w:rFonts w:asciiTheme="minorHAnsi" w:eastAsia="Arial" w:hAnsiTheme="minorHAnsi" w:cstheme="minorHAnsi"/>
                <w:sz w:val="22"/>
                <w:szCs w:val="22"/>
              </w:rPr>
              <w:t>Blitar</w:t>
            </w:r>
            <w:proofErr w:type="spellEnd"/>
            <w:r w:rsidRPr="00943BCE">
              <w:rPr>
                <w:rFonts w:asciiTheme="minorHAnsi" w:eastAsia="Arial" w:hAnsiTheme="minorHAnsi" w:cstheme="minorHAnsi"/>
                <w:sz w:val="22"/>
                <w:szCs w:val="22"/>
              </w:rPr>
              <w:t xml:space="preserve">, 1 </w:t>
            </w:r>
            <w:proofErr w:type="spellStart"/>
            <w:r w:rsidRPr="00943BCE">
              <w:rPr>
                <w:rFonts w:asciiTheme="minorHAnsi" w:eastAsia="Arial" w:hAnsiTheme="minorHAnsi" w:cstheme="minorHAnsi"/>
                <w:sz w:val="22"/>
                <w:szCs w:val="22"/>
              </w:rPr>
              <w:t>Juli</w:t>
            </w:r>
            <w:proofErr w:type="spellEnd"/>
            <w:r w:rsidRPr="00943BCE">
              <w:rPr>
                <w:rFonts w:asciiTheme="minorHAnsi" w:eastAsia="Arial" w:hAnsiTheme="minorHAnsi" w:cstheme="minorHAnsi"/>
                <w:sz w:val="22"/>
                <w:szCs w:val="22"/>
              </w:rPr>
              <w:t xml:space="preserve"> 2025</w:t>
            </w:r>
          </w:p>
          <w:p w:rsidR="00943BCE" w:rsidRPr="00943BCE" w:rsidRDefault="00943BCE" w:rsidP="00943BCE">
            <w:pPr>
              <w:spacing w:line="276" w:lineRule="auto"/>
              <w:ind w:left="175"/>
              <w:rPr>
                <w:rFonts w:asciiTheme="minorHAnsi" w:eastAsia="Arial" w:hAnsiTheme="minorHAnsi" w:cstheme="minorHAnsi"/>
                <w:sz w:val="22"/>
                <w:szCs w:val="22"/>
              </w:rPr>
            </w:pPr>
            <w:r w:rsidRPr="00943BCE">
              <w:rPr>
                <w:rFonts w:asciiTheme="minorHAnsi" w:eastAsia="Arial" w:hAnsiTheme="minorHAnsi" w:cstheme="minorHAnsi"/>
                <w:sz w:val="22"/>
                <w:szCs w:val="22"/>
              </w:rPr>
              <w:t xml:space="preserve">Guru Mata </w:t>
            </w:r>
            <w:proofErr w:type="spellStart"/>
            <w:r w:rsidRPr="00943BCE">
              <w:rPr>
                <w:rFonts w:asciiTheme="minorHAnsi" w:eastAsia="Arial" w:hAnsiTheme="minorHAnsi" w:cstheme="minorHAnsi"/>
                <w:sz w:val="22"/>
                <w:szCs w:val="22"/>
              </w:rPr>
              <w:t>Pelajaran</w:t>
            </w:r>
            <w:proofErr w:type="spellEnd"/>
            <w:r w:rsidR="00FC0455">
              <w:rPr>
                <w:rFonts w:asciiTheme="minorHAnsi" w:eastAsia="Arial" w:hAnsiTheme="minorHAnsi" w:cstheme="minorHAnsi"/>
                <w:sz w:val="22"/>
                <w:szCs w:val="22"/>
              </w:rPr>
              <w:t xml:space="preserve"> </w:t>
            </w:r>
            <w:proofErr w:type="spellStart"/>
            <w:r w:rsidR="00FC0455">
              <w:rPr>
                <w:rFonts w:asciiTheme="minorHAnsi" w:eastAsia="Arial" w:hAnsiTheme="minorHAnsi" w:cstheme="minorHAnsi"/>
                <w:sz w:val="22"/>
                <w:szCs w:val="22"/>
              </w:rPr>
              <w:t>Aswaja</w:t>
            </w:r>
            <w:proofErr w:type="spellEnd"/>
          </w:p>
          <w:p w:rsidR="00943BCE" w:rsidRPr="00943BCE" w:rsidRDefault="00DB0325" w:rsidP="00943BCE">
            <w:pPr>
              <w:spacing w:line="276" w:lineRule="auto"/>
              <w:ind w:left="175"/>
              <w:rPr>
                <w:rFonts w:asciiTheme="minorHAnsi" w:hAnsiTheme="minorHAnsi" w:cstheme="minorHAnsi"/>
                <w:sz w:val="22"/>
                <w:szCs w:val="22"/>
              </w:rPr>
            </w:pPr>
            <w:r>
              <w:rPr>
                <w:noProof/>
              </w:rPr>
              <w:pict>
                <v:shape id="_x0000_s1028" type="#_x0000_t75" style="position:absolute;left:0;text-align:left;margin-left:9.45pt;margin-top:1.2pt;width:131.75pt;height:84.25pt;z-index:-251653120;mso-position-horizontal-relative:text;mso-position-vertical-relative:text;mso-width-relative:page;mso-height-relative:page">
                  <v:imagedata r:id="rId10" o:title="20251127_115301_0000" croptop="25173f" cropbottom="16693f" cropleft="15135f" cropright="22547f"/>
                </v:shape>
              </w:pict>
            </w:r>
          </w:p>
        </w:tc>
      </w:tr>
      <w:tr w:rsidR="00943BCE" w:rsidRPr="00943BCE" w:rsidTr="00943BCE">
        <w:tc>
          <w:tcPr>
            <w:tcW w:w="3369" w:type="dxa"/>
          </w:tcPr>
          <w:p w:rsidR="00943BCE" w:rsidRDefault="00943BCE" w:rsidP="00943BCE">
            <w:pPr>
              <w:spacing w:line="276" w:lineRule="auto"/>
              <w:ind w:left="284"/>
              <w:rPr>
                <w:rFonts w:asciiTheme="minorHAnsi" w:hAnsiTheme="minorHAnsi" w:cstheme="minorHAnsi"/>
                <w:sz w:val="22"/>
                <w:szCs w:val="22"/>
              </w:rPr>
            </w:pPr>
          </w:p>
          <w:p w:rsidR="00943BCE" w:rsidRDefault="00943BCE" w:rsidP="00943BCE">
            <w:pPr>
              <w:spacing w:line="276" w:lineRule="auto"/>
              <w:rPr>
                <w:rFonts w:asciiTheme="minorHAnsi" w:hAnsiTheme="minorHAnsi" w:cstheme="minorHAnsi"/>
                <w:sz w:val="22"/>
                <w:szCs w:val="22"/>
              </w:rPr>
            </w:pPr>
          </w:p>
          <w:p w:rsidR="00943BCE" w:rsidRDefault="00943BCE" w:rsidP="00943BCE">
            <w:pPr>
              <w:spacing w:line="276" w:lineRule="auto"/>
              <w:rPr>
                <w:rFonts w:asciiTheme="minorHAnsi" w:hAnsiTheme="minorHAnsi" w:cstheme="minorHAnsi"/>
                <w:sz w:val="22"/>
                <w:szCs w:val="22"/>
              </w:rPr>
            </w:pPr>
          </w:p>
          <w:p w:rsidR="00943BCE" w:rsidRPr="00943BCE" w:rsidRDefault="00943BCE" w:rsidP="00943BCE">
            <w:pPr>
              <w:spacing w:line="276" w:lineRule="auto"/>
              <w:ind w:left="284"/>
              <w:rPr>
                <w:rFonts w:asciiTheme="minorHAnsi" w:hAnsiTheme="minorHAnsi" w:cstheme="minorHAnsi"/>
                <w:sz w:val="22"/>
                <w:szCs w:val="22"/>
              </w:rPr>
            </w:pPr>
          </w:p>
        </w:tc>
        <w:tc>
          <w:tcPr>
            <w:tcW w:w="2126" w:type="dxa"/>
          </w:tcPr>
          <w:p w:rsidR="00943BCE" w:rsidRPr="00943BCE" w:rsidRDefault="00943BCE" w:rsidP="00943BCE">
            <w:pPr>
              <w:spacing w:line="276" w:lineRule="auto"/>
              <w:rPr>
                <w:rFonts w:asciiTheme="minorHAnsi" w:hAnsiTheme="minorHAnsi" w:cstheme="minorHAnsi"/>
                <w:sz w:val="22"/>
                <w:szCs w:val="22"/>
              </w:rPr>
            </w:pPr>
          </w:p>
        </w:tc>
        <w:tc>
          <w:tcPr>
            <w:tcW w:w="3969" w:type="dxa"/>
          </w:tcPr>
          <w:p w:rsidR="00943BCE" w:rsidRPr="00943BCE" w:rsidRDefault="00943BCE" w:rsidP="00943BCE">
            <w:pPr>
              <w:spacing w:line="276" w:lineRule="auto"/>
              <w:ind w:left="175"/>
              <w:rPr>
                <w:rFonts w:asciiTheme="minorHAnsi" w:hAnsiTheme="minorHAnsi" w:cstheme="minorHAnsi"/>
                <w:sz w:val="22"/>
                <w:szCs w:val="22"/>
              </w:rPr>
            </w:pPr>
          </w:p>
        </w:tc>
      </w:tr>
      <w:tr w:rsidR="00943BCE" w:rsidRPr="00943BCE" w:rsidTr="00943BCE">
        <w:tc>
          <w:tcPr>
            <w:tcW w:w="3369" w:type="dxa"/>
          </w:tcPr>
          <w:p w:rsidR="00943BCE" w:rsidRPr="00943BCE" w:rsidRDefault="00943BCE" w:rsidP="00943BCE">
            <w:pPr>
              <w:spacing w:line="276" w:lineRule="auto"/>
              <w:ind w:left="284"/>
              <w:rPr>
                <w:rFonts w:asciiTheme="minorHAnsi" w:hAnsiTheme="minorHAnsi" w:cstheme="minorHAnsi"/>
                <w:b/>
                <w:sz w:val="22"/>
                <w:szCs w:val="22"/>
              </w:rPr>
            </w:pPr>
            <w:r w:rsidRPr="00943BCE">
              <w:rPr>
                <w:rFonts w:asciiTheme="minorHAnsi" w:hAnsiTheme="minorHAnsi" w:cstheme="minorHAnsi"/>
                <w:b/>
                <w:sz w:val="22"/>
                <w:szCs w:val="22"/>
              </w:rPr>
              <w:t>IRSADA FITRI ZULKARNAIN, S.S</w:t>
            </w:r>
          </w:p>
        </w:tc>
        <w:tc>
          <w:tcPr>
            <w:tcW w:w="2126" w:type="dxa"/>
          </w:tcPr>
          <w:p w:rsidR="00943BCE" w:rsidRPr="00943BCE" w:rsidRDefault="00943BCE" w:rsidP="00943BCE">
            <w:pPr>
              <w:spacing w:line="276" w:lineRule="auto"/>
              <w:rPr>
                <w:rFonts w:asciiTheme="minorHAnsi" w:hAnsiTheme="minorHAnsi" w:cstheme="minorHAnsi"/>
                <w:b/>
                <w:sz w:val="22"/>
                <w:szCs w:val="22"/>
              </w:rPr>
            </w:pPr>
          </w:p>
        </w:tc>
        <w:tc>
          <w:tcPr>
            <w:tcW w:w="3969" w:type="dxa"/>
          </w:tcPr>
          <w:p w:rsidR="00943BCE" w:rsidRPr="00943BCE" w:rsidRDefault="00943BCE" w:rsidP="00943BCE">
            <w:pPr>
              <w:spacing w:line="276" w:lineRule="auto"/>
              <w:ind w:left="175"/>
              <w:rPr>
                <w:rFonts w:asciiTheme="minorHAnsi" w:hAnsiTheme="minorHAnsi" w:cstheme="minorHAnsi"/>
                <w:b/>
                <w:sz w:val="22"/>
                <w:szCs w:val="22"/>
              </w:rPr>
            </w:pPr>
            <w:r w:rsidRPr="00943BCE">
              <w:rPr>
                <w:rFonts w:asciiTheme="minorHAnsi" w:hAnsiTheme="minorHAnsi" w:cstheme="minorHAnsi"/>
                <w:b/>
                <w:sz w:val="22"/>
                <w:szCs w:val="22"/>
              </w:rPr>
              <w:t xml:space="preserve">ALWI FIKRI KAFABIHI MUBAROK, </w:t>
            </w:r>
            <w:proofErr w:type="spellStart"/>
            <w:r w:rsidRPr="00943BCE">
              <w:rPr>
                <w:rFonts w:asciiTheme="minorHAnsi" w:hAnsiTheme="minorHAnsi" w:cstheme="minorHAnsi"/>
                <w:b/>
                <w:sz w:val="22"/>
                <w:szCs w:val="22"/>
              </w:rPr>
              <w:t>S.Pd</w:t>
            </w:r>
            <w:proofErr w:type="spellEnd"/>
          </w:p>
        </w:tc>
      </w:tr>
    </w:tbl>
    <w:p w:rsidR="00943BCE" w:rsidRPr="00943BCE" w:rsidRDefault="00943BCE" w:rsidP="00943BCE">
      <w:pPr>
        <w:spacing w:line="276" w:lineRule="auto"/>
        <w:rPr>
          <w:rFonts w:asciiTheme="minorHAnsi" w:hAnsiTheme="minorHAnsi" w:cstheme="minorHAnsi"/>
          <w:sz w:val="22"/>
          <w:szCs w:val="22"/>
        </w:rPr>
      </w:pPr>
    </w:p>
    <w:p w:rsidR="00944C03" w:rsidRPr="00943BCE" w:rsidRDefault="00944C03" w:rsidP="00943BCE">
      <w:pPr>
        <w:spacing w:line="276" w:lineRule="auto"/>
        <w:rPr>
          <w:rFonts w:asciiTheme="minorHAnsi" w:hAnsiTheme="minorHAnsi" w:cstheme="minorHAnsi"/>
          <w:sz w:val="22"/>
          <w:szCs w:val="22"/>
        </w:rPr>
      </w:pPr>
    </w:p>
    <w:p w:rsidR="00944C03" w:rsidRDefault="00944C03" w:rsidP="00943BCE">
      <w:pPr>
        <w:spacing w:line="276" w:lineRule="auto"/>
        <w:rPr>
          <w:rFonts w:asciiTheme="minorHAnsi" w:eastAsia="Arial" w:hAnsiTheme="minorHAnsi" w:cstheme="minorHAnsi"/>
          <w:sz w:val="22"/>
          <w:szCs w:val="22"/>
        </w:rPr>
      </w:pPr>
    </w:p>
    <w:p w:rsidR="0093184C" w:rsidRDefault="0093184C" w:rsidP="00943BCE">
      <w:pPr>
        <w:spacing w:line="276" w:lineRule="auto"/>
        <w:rPr>
          <w:rFonts w:asciiTheme="minorHAnsi" w:eastAsia="Arial" w:hAnsiTheme="minorHAnsi" w:cstheme="minorHAnsi"/>
          <w:sz w:val="22"/>
          <w:szCs w:val="22"/>
        </w:rPr>
      </w:pPr>
    </w:p>
    <w:p w:rsidR="00944C03" w:rsidRPr="00943BCE" w:rsidRDefault="00AD0220" w:rsidP="00943BCE">
      <w:pPr>
        <w:spacing w:line="276" w:lineRule="auto"/>
        <w:jc w:val="center"/>
        <w:rPr>
          <w:rFonts w:asciiTheme="minorHAnsi" w:eastAsia="Arial Black" w:hAnsiTheme="minorHAnsi" w:cstheme="minorHAnsi"/>
          <w:b/>
          <w:sz w:val="22"/>
          <w:szCs w:val="22"/>
        </w:rPr>
      </w:pPr>
      <w:r w:rsidRPr="00943BCE">
        <w:rPr>
          <w:rFonts w:asciiTheme="minorHAnsi" w:eastAsia="Arial Black" w:hAnsiTheme="minorHAnsi" w:cstheme="minorHAnsi"/>
          <w:b/>
          <w:sz w:val="22"/>
          <w:szCs w:val="22"/>
        </w:rPr>
        <w:lastRenderedPageBreak/>
        <w:t>ANALISIS HARI EFEKTIF (AHE)</w:t>
      </w:r>
    </w:p>
    <w:p w:rsidR="00944C03" w:rsidRPr="00943BCE" w:rsidRDefault="00AD0220" w:rsidP="00943BCE">
      <w:pPr>
        <w:spacing w:line="276" w:lineRule="auto"/>
        <w:jc w:val="center"/>
        <w:rPr>
          <w:rFonts w:asciiTheme="minorHAnsi" w:eastAsia="Arial Black" w:hAnsiTheme="minorHAnsi" w:cstheme="minorHAnsi"/>
          <w:b/>
          <w:sz w:val="22"/>
          <w:szCs w:val="22"/>
        </w:rPr>
      </w:pPr>
      <w:r w:rsidRPr="00943BCE">
        <w:rPr>
          <w:rFonts w:asciiTheme="minorHAnsi" w:eastAsia="Arial Black" w:hAnsiTheme="minorHAnsi" w:cstheme="minorHAnsi"/>
          <w:b/>
          <w:sz w:val="22"/>
          <w:szCs w:val="22"/>
        </w:rPr>
        <w:t>TAHUN PELAJARAN 2025/2026</w:t>
      </w:r>
    </w:p>
    <w:p w:rsidR="00944C03" w:rsidRPr="00943BCE" w:rsidRDefault="00AD0220" w:rsidP="00943BCE">
      <w:pPr>
        <w:spacing w:line="276" w:lineRule="auto"/>
        <w:rPr>
          <w:rFonts w:asciiTheme="minorHAnsi" w:eastAsia="Arial" w:hAnsiTheme="minorHAnsi" w:cstheme="minorHAnsi"/>
          <w:b/>
          <w:sz w:val="22"/>
          <w:szCs w:val="22"/>
        </w:rPr>
      </w:pPr>
      <w:r w:rsidRPr="00943BCE">
        <w:rPr>
          <w:rFonts w:asciiTheme="minorHAnsi" w:eastAsia="Arial" w:hAnsiTheme="minorHAnsi" w:cstheme="minorHAnsi"/>
          <w:b/>
          <w:sz w:val="22"/>
          <w:szCs w:val="22"/>
        </w:rPr>
        <w:t>A. SEMESTER I (SATU)</w:t>
      </w:r>
    </w:p>
    <w:tbl>
      <w:tblPr>
        <w:tblW w:w="0" w:type="auto"/>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13"/>
        <w:gridCol w:w="1569"/>
        <w:gridCol w:w="913"/>
        <w:gridCol w:w="912"/>
        <w:gridCol w:w="912"/>
        <w:gridCol w:w="913"/>
        <w:gridCol w:w="912"/>
        <w:gridCol w:w="912"/>
        <w:gridCol w:w="913"/>
        <w:gridCol w:w="912"/>
      </w:tblGrid>
      <w:tr w:rsidR="00944C03" w:rsidRPr="00943BCE" w:rsidTr="009B7415">
        <w:trPr>
          <w:trHeight w:hRule="exact" w:val="392"/>
        </w:trPr>
        <w:tc>
          <w:tcPr>
            <w:tcW w:w="913" w:type="dxa"/>
            <w:vMerge w:val="restart"/>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NO</w:t>
            </w:r>
          </w:p>
        </w:tc>
        <w:tc>
          <w:tcPr>
            <w:tcW w:w="1569" w:type="dxa"/>
            <w:vMerge w:val="restart"/>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BULAN</w:t>
            </w:r>
          </w:p>
        </w:tc>
        <w:tc>
          <w:tcPr>
            <w:tcW w:w="5474" w:type="dxa"/>
            <w:gridSpan w:val="6"/>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JUMLAH</w:t>
            </w:r>
          </w:p>
        </w:tc>
        <w:tc>
          <w:tcPr>
            <w:tcW w:w="913" w:type="dxa"/>
            <w:vMerge w:val="restart"/>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JML</w:t>
            </w:r>
          </w:p>
        </w:tc>
        <w:tc>
          <w:tcPr>
            <w:tcW w:w="912" w:type="dxa"/>
            <w:vMerge w:val="restart"/>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KET</w:t>
            </w:r>
          </w:p>
        </w:tc>
      </w:tr>
      <w:tr w:rsidR="009B7415" w:rsidRPr="00943BCE" w:rsidTr="009B7415">
        <w:trPr>
          <w:trHeight w:hRule="exact" w:val="392"/>
        </w:trPr>
        <w:tc>
          <w:tcPr>
            <w:tcW w:w="913" w:type="dxa"/>
            <w:vMerge/>
            <w:shd w:val="clear" w:color="auto" w:fill="92D050"/>
            <w:vAlign w:val="center"/>
          </w:tcPr>
          <w:p w:rsidR="00944C03" w:rsidRPr="009B7415" w:rsidRDefault="00944C03" w:rsidP="009B7415">
            <w:pPr>
              <w:spacing w:line="276" w:lineRule="auto"/>
              <w:jc w:val="center"/>
              <w:rPr>
                <w:rFonts w:asciiTheme="minorHAnsi" w:hAnsiTheme="minorHAnsi" w:cstheme="minorHAnsi"/>
                <w:b/>
                <w:sz w:val="22"/>
                <w:szCs w:val="22"/>
              </w:rPr>
            </w:pPr>
          </w:p>
        </w:tc>
        <w:tc>
          <w:tcPr>
            <w:tcW w:w="1569" w:type="dxa"/>
            <w:vMerge/>
            <w:shd w:val="clear" w:color="auto" w:fill="92D050"/>
            <w:vAlign w:val="center"/>
          </w:tcPr>
          <w:p w:rsidR="00944C03" w:rsidRPr="009B7415" w:rsidRDefault="00944C03" w:rsidP="009B7415">
            <w:pPr>
              <w:spacing w:line="276" w:lineRule="auto"/>
              <w:jc w:val="center"/>
              <w:rPr>
                <w:rFonts w:asciiTheme="minorHAnsi" w:hAnsiTheme="minorHAnsi" w:cstheme="minorHAnsi"/>
                <w:b/>
                <w:sz w:val="22"/>
                <w:szCs w:val="22"/>
              </w:rPr>
            </w:pPr>
          </w:p>
        </w:tc>
        <w:tc>
          <w:tcPr>
            <w:tcW w:w="913" w:type="dxa"/>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SENIN</w:t>
            </w:r>
          </w:p>
        </w:tc>
        <w:tc>
          <w:tcPr>
            <w:tcW w:w="912" w:type="dxa"/>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SELASA</w:t>
            </w:r>
          </w:p>
        </w:tc>
        <w:tc>
          <w:tcPr>
            <w:tcW w:w="912" w:type="dxa"/>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RABU</w:t>
            </w:r>
          </w:p>
        </w:tc>
        <w:tc>
          <w:tcPr>
            <w:tcW w:w="913" w:type="dxa"/>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KAMIS</w:t>
            </w:r>
          </w:p>
        </w:tc>
        <w:tc>
          <w:tcPr>
            <w:tcW w:w="912" w:type="dxa"/>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JUMAT</w:t>
            </w:r>
          </w:p>
        </w:tc>
        <w:tc>
          <w:tcPr>
            <w:tcW w:w="912" w:type="dxa"/>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SABTU</w:t>
            </w:r>
          </w:p>
        </w:tc>
        <w:tc>
          <w:tcPr>
            <w:tcW w:w="913" w:type="dxa"/>
            <w:vMerge/>
            <w:shd w:val="clear" w:color="auto" w:fill="92D050"/>
            <w:vAlign w:val="center"/>
          </w:tcPr>
          <w:p w:rsidR="00944C03" w:rsidRPr="009B7415" w:rsidRDefault="00944C03" w:rsidP="009B7415">
            <w:pPr>
              <w:spacing w:line="276" w:lineRule="auto"/>
              <w:jc w:val="center"/>
              <w:rPr>
                <w:rFonts w:asciiTheme="minorHAnsi" w:hAnsiTheme="minorHAnsi" w:cstheme="minorHAnsi"/>
                <w:b/>
                <w:sz w:val="22"/>
                <w:szCs w:val="22"/>
              </w:rPr>
            </w:pPr>
          </w:p>
        </w:tc>
        <w:tc>
          <w:tcPr>
            <w:tcW w:w="912" w:type="dxa"/>
            <w:vMerge/>
            <w:shd w:val="clear" w:color="auto" w:fill="92D050"/>
            <w:vAlign w:val="center"/>
          </w:tcPr>
          <w:p w:rsidR="00944C03" w:rsidRPr="009B7415" w:rsidRDefault="00944C03" w:rsidP="009B7415">
            <w:pPr>
              <w:spacing w:line="276" w:lineRule="auto"/>
              <w:jc w:val="center"/>
              <w:rPr>
                <w:rFonts w:asciiTheme="minorHAnsi" w:hAnsiTheme="minorHAnsi" w:cstheme="minorHAnsi"/>
                <w:b/>
                <w:sz w:val="22"/>
                <w:szCs w:val="22"/>
              </w:rPr>
            </w:pPr>
          </w:p>
        </w:tc>
      </w:tr>
      <w:tr w:rsidR="00944C03" w:rsidRPr="00943BCE" w:rsidTr="009B7415">
        <w:trPr>
          <w:trHeight w:hRule="exact" w:val="393"/>
        </w:trPr>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1</w:t>
            </w:r>
          </w:p>
        </w:tc>
        <w:tc>
          <w:tcPr>
            <w:tcW w:w="1569" w:type="dxa"/>
            <w:vAlign w:val="center"/>
          </w:tcPr>
          <w:p w:rsidR="00944C03" w:rsidRPr="00943BCE" w:rsidRDefault="00AD0220" w:rsidP="009B7415">
            <w:pPr>
              <w:spacing w:line="276" w:lineRule="auto"/>
              <w:rPr>
                <w:rFonts w:asciiTheme="minorHAnsi" w:eastAsia="Arial" w:hAnsiTheme="minorHAnsi" w:cstheme="minorHAnsi"/>
                <w:sz w:val="22"/>
                <w:szCs w:val="22"/>
              </w:rPr>
            </w:pPr>
            <w:proofErr w:type="spellStart"/>
            <w:r w:rsidRPr="00943BCE">
              <w:rPr>
                <w:rFonts w:asciiTheme="minorHAnsi" w:eastAsia="Arial" w:hAnsiTheme="minorHAnsi" w:cstheme="minorHAnsi"/>
                <w:sz w:val="22"/>
                <w:szCs w:val="22"/>
              </w:rPr>
              <w:t>Juli</w:t>
            </w:r>
            <w:proofErr w:type="spellEnd"/>
            <w:r w:rsidRPr="00943BCE">
              <w:rPr>
                <w:rFonts w:asciiTheme="minorHAnsi" w:eastAsia="Arial" w:hAnsiTheme="minorHAnsi" w:cstheme="minorHAnsi"/>
                <w:sz w:val="22"/>
                <w:szCs w:val="22"/>
              </w:rPr>
              <w:t xml:space="preserve"> 2025</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3</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3</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3</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15</w:t>
            </w:r>
          </w:p>
        </w:tc>
        <w:tc>
          <w:tcPr>
            <w:tcW w:w="912" w:type="dxa"/>
            <w:vAlign w:val="center"/>
          </w:tcPr>
          <w:p w:rsidR="00944C03" w:rsidRPr="00943BCE" w:rsidRDefault="00944C03" w:rsidP="00943BCE">
            <w:pPr>
              <w:spacing w:line="276" w:lineRule="auto"/>
              <w:jc w:val="center"/>
              <w:rPr>
                <w:rFonts w:asciiTheme="minorHAnsi" w:hAnsiTheme="minorHAnsi" w:cstheme="minorHAnsi"/>
                <w:sz w:val="22"/>
                <w:szCs w:val="22"/>
              </w:rPr>
            </w:pPr>
          </w:p>
        </w:tc>
      </w:tr>
      <w:tr w:rsidR="00944C03" w:rsidRPr="00943BCE" w:rsidTr="009B7415">
        <w:trPr>
          <w:trHeight w:hRule="exact" w:val="392"/>
        </w:trPr>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w:t>
            </w:r>
          </w:p>
        </w:tc>
        <w:tc>
          <w:tcPr>
            <w:tcW w:w="1569" w:type="dxa"/>
            <w:vAlign w:val="center"/>
          </w:tcPr>
          <w:p w:rsidR="00944C03" w:rsidRPr="00943BCE" w:rsidRDefault="00AD0220" w:rsidP="009B7415">
            <w:pPr>
              <w:spacing w:line="276" w:lineRule="auto"/>
              <w:rPr>
                <w:rFonts w:asciiTheme="minorHAnsi" w:eastAsia="Arial" w:hAnsiTheme="minorHAnsi" w:cstheme="minorHAnsi"/>
                <w:sz w:val="22"/>
                <w:szCs w:val="22"/>
              </w:rPr>
            </w:pPr>
            <w:proofErr w:type="spellStart"/>
            <w:r w:rsidRPr="00943BCE">
              <w:rPr>
                <w:rFonts w:asciiTheme="minorHAnsi" w:eastAsia="Arial" w:hAnsiTheme="minorHAnsi" w:cstheme="minorHAnsi"/>
                <w:sz w:val="22"/>
                <w:szCs w:val="22"/>
              </w:rPr>
              <w:t>Agustus</w:t>
            </w:r>
            <w:proofErr w:type="spellEnd"/>
            <w:r w:rsidRPr="00943BCE">
              <w:rPr>
                <w:rFonts w:asciiTheme="minorHAnsi" w:eastAsia="Arial" w:hAnsiTheme="minorHAnsi" w:cstheme="minorHAnsi"/>
                <w:sz w:val="22"/>
                <w:szCs w:val="22"/>
              </w:rPr>
              <w:t xml:space="preserve"> 2025</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5</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5</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26</w:t>
            </w:r>
          </w:p>
        </w:tc>
        <w:tc>
          <w:tcPr>
            <w:tcW w:w="912" w:type="dxa"/>
            <w:vAlign w:val="center"/>
          </w:tcPr>
          <w:p w:rsidR="00944C03" w:rsidRPr="00943BCE" w:rsidRDefault="00944C03" w:rsidP="00943BCE">
            <w:pPr>
              <w:spacing w:line="276" w:lineRule="auto"/>
              <w:jc w:val="center"/>
              <w:rPr>
                <w:rFonts w:asciiTheme="minorHAnsi" w:hAnsiTheme="minorHAnsi" w:cstheme="minorHAnsi"/>
                <w:sz w:val="22"/>
                <w:szCs w:val="22"/>
              </w:rPr>
            </w:pPr>
          </w:p>
        </w:tc>
      </w:tr>
      <w:tr w:rsidR="00944C03" w:rsidRPr="00943BCE" w:rsidTr="009B7415">
        <w:trPr>
          <w:trHeight w:hRule="exact" w:val="392"/>
        </w:trPr>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3</w:t>
            </w:r>
          </w:p>
        </w:tc>
        <w:tc>
          <w:tcPr>
            <w:tcW w:w="1569" w:type="dxa"/>
            <w:vAlign w:val="center"/>
          </w:tcPr>
          <w:p w:rsidR="00944C03" w:rsidRPr="00943BCE" w:rsidRDefault="00AD0220" w:rsidP="009B7415">
            <w:pPr>
              <w:spacing w:line="276" w:lineRule="auto"/>
              <w:rPr>
                <w:rFonts w:asciiTheme="minorHAnsi" w:eastAsia="Arial" w:hAnsiTheme="minorHAnsi" w:cstheme="minorHAnsi"/>
                <w:sz w:val="22"/>
                <w:szCs w:val="22"/>
              </w:rPr>
            </w:pPr>
            <w:r w:rsidRPr="00943BCE">
              <w:rPr>
                <w:rFonts w:asciiTheme="minorHAnsi" w:eastAsia="Arial" w:hAnsiTheme="minorHAnsi" w:cstheme="minorHAnsi"/>
                <w:sz w:val="22"/>
                <w:szCs w:val="22"/>
              </w:rPr>
              <w:t>September 2025</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24</w:t>
            </w:r>
          </w:p>
        </w:tc>
        <w:tc>
          <w:tcPr>
            <w:tcW w:w="912" w:type="dxa"/>
            <w:vAlign w:val="center"/>
          </w:tcPr>
          <w:p w:rsidR="00944C03" w:rsidRPr="00943BCE" w:rsidRDefault="00944C03" w:rsidP="00943BCE">
            <w:pPr>
              <w:spacing w:line="276" w:lineRule="auto"/>
              <w:jc w:val="center"/>
              <w:rPr>
                <w:rFonts w:asciiTheme="minorHAnsi" w:hAnsiTheme="minorHAnsi" w:cstheme="minorHAnsi"/>
                <w:sz w:val="22"/>
                <w:szCs w:val="22"/>
              </w:rPr>
            </w:pPr>
          </w:p>
        </w:tc>
      </w:tr>
      <w:tr w:rsidR="00944C03" w:rsidRPr="00943BCE" w:rsidTr="009B7415">
        <w:trPr>
          <w:trHeight w:hRule="exact" w:val="392"/>
        </w:trPr>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1569" w:type="dxa"/>
            <w:vAlign w:val="center"/>
          </w:tcPr>
          <w:p w:rsidR="00944C03" w:rsidRPr="00943BCE" w:rsidRDefault="00AD0220" w:rsidP="009B7415">
            <w:pPr>
              <w:spacing w:line="276" w:lineRule="auto"/>
              <w:rPr>
                <w:rFonts w:asciiTheme="minorHAnsi" w:eastAsia="Arial" w:hAnsiTheme="minorHAnsi" w:cstheme="minorHAnsi"/>
                <w:sz w:val="22"/>
                <w:szCs w:val="22"/>
              </w:rPr>
            </w:pPr>
            <w:proofErr w:type="spellStart"/>
            <w:r w:rsidRPr="00943BCE">
              <w:rPr>
                <w:rFonts w:asciiTheme="minorHAnsi" w:eastAsia="Arial" w:hAnsiTheme="minorHAnsi" w:cstheme="minorHAnsi"/>
                <w:sz w:val="22"/>
                <w:szCs w:val="22"/>
              </w:rPr>
              <w:t>Oktober</w:t>
            </w:r>
            <w:proofErr w:type="spellEnd"/>
            <w:r w:rsidRPr="00943BCE">
              <w:rPr>
                <w:rFonts w:asciiTheme="minorHAnsi" w:eastAsia="Arial" w:hAnsiTheme="minorHAnsi" w:cstheme="minorHAnsi"/>
                <w:sz w:val="22"/>
                <w:szCs w:val="22"/>
              </w:rPr>
              <w:t xml:space="preserve"> 2025</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5</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5</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5</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27</w:t>
            </w:r>
          </w:p>
        </w:tc>
        <w:tc>
          <w:tcPr>
            <w:tcW w:w="912" w:type="dxa"/>
            <w:vAlign w:val="center"/>
          </w:tcPr>
          <w:p w:rsidR="00944C03" w:rsidRPr="00943BCE" w:rsidRDefault="00944C03" w:rsidP="00943BCE">
            <w:pPr>
              <w:spacing w:line="276" w:lineRule="auto"/>
              <w:jc w:val="center"/>
              <w:rPr>
                <w:rFonts w:asciiTheme="minorHAnsi" w:hAnsiTheme="minorHAnsi" w:cstheme="minorHAnsi"/>
                <w:sz w:val="22"/>
                <w:szCs w:val="22"/>
              </w:rPr>
            </w:pPr>
          </w:p>
        </w:tc>
      </w:tr>
      <w:tr w:rsidR="00944C03" w:rsidRPr="00943BCE" w:rsidTr="009B7415">
        <w:trPr>
          <w:trHeight w:hRule="exact" w:val="392"/>
        </w:trPr>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5</w:t>
            </w:r>
          </w:p>
        </w:tc>
        <w:tc>
          <w:tcPr>
            <w:tcW w:w="1569" w:type="dxa"/>
            <w:vAlign w:val="center"/>
          </w:tcPr>
          <w:p w:rsidR="00944C03" w:rsidRPr="00943BCE" w:rsidRDefault="00AD0220" w:rsidP="009B7415">
            <w:pPr>
              <w:spacing w:line="276" w:lineRule="auto"/>
              <w:rPr>
                <w:rFonts w:asciiTheme="minorHAnsi" w:eastAsia="Arial" w:hAnsiTheme="minorHAnsi" w:cstheme="minorHAnsi"/>
                <w:sz w:val="22"/>
                <w:szCs w:val="22"/>
              </w:rPr>
            </w:pPr>
            <w:r w:rsidRPr="00943BCE">
              <w:rPr>
                <w:rFonts w:asciiTheme="minorHAnsi" w:eastAsia="Arial" w:hAnsiTheme="minorHAnsi" w:cstheme="minorHAnsi"/>
                <w:sz w:val="22"/>
                <w:szCs w:val="22"/>
              </w:rPr>
              <w:t>November 2025</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5</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5</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26</w:t>
            </w:r>
          </w:p>
        </w:tc>
        <w:tc>
          <w:tcPr>
            <w:tcW w:w="912" w:type="dxa"/>
            <w:vAlign w:val="center"/>
          </w:tcPr>
          <w:p w:rsidR="00944C03" w:rsidRPr="00943BCE" w:rsidRDefault="00944C03" w:rsidP="00943BCE">
            <w:pPr>
              <w:spacing w:line="276" w:lineRule="auto"/>
              <w:jc w:val="center"/>
              <w:rPr>
                <w:rFonts w:asciiTheme="minorHAnsi" w:hAnsiTheme="minorHAnsi" w:cstheme="minorHAnsi"/>
                <w:sz w:val="22"/>
                <w:szCs w:val="22"/>
              </w:rPr>
            </w:pPr>
          </w:p>
        </w:tc>
      </w:tr>
      <w:tr w:rsidR="00944C03" w:rsidRPr="00943BCE" w:rsidTr="009B7415">
        <w:trPr>
          <w:trHeight w:hRule="exact" w:val="392"/>
        </w:trPr>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6</w:t>
            </w:r>
          </w:p>
        </w:tc>
        <w:tc>
          <w:tcPr>
            <w:tcW w:w="1569" w:type="dxa"/>
            <w:vAlign w:val="center"/>
          </w:tcPr>
          <w:p w:rsidR="00944C03" w:rsidRPr="00943BCE" w:rsidRDefault="00AD0220" w:rsidP="009B7415">
            <w:pPr>
              <w:spacing w:line="276" w:lineRule="auto"/>
              <w:rPr>
                <w:rFonts w:asciiTheme="minorHAnsi" w:eastAsia="Arial" w:hAnsiTheme="minorHAnsi" w:cstheme="minorHAnsi"/>
                <w:sz w:val="22"/>
                <w:szCs w:val="22"/>
              </w:rPr>
            </w:pPr>
            <w:proofErr w:type="spellStart"/>
            <w:r w:rsidRPr="00943BCE">
              <w:rPr>
                <w:rFonts w:asciiTheme="minorHAnsi" w:eastAsia="Arial" w:hAnsiTheme="minorHAnsi" w:cstheme="minorHAnsi"/>
                <w:sz w:val="22"/>
                <w:szCs w:val="22"/>
              </w:rPr>
              <w:t>Desember</w:t>
            </w:r>
            <w:proofErr w:type="spellEnd"/>
            <w:r w:rsidRPr="00943BCE">
              <w:rPr>
                <w:rFonts w:asciiTheme="minorHAnsi" w:eastAsia="Arial" w:hAnsiTheme="minorHAnsi" w:cstheme="minorHAnsi"/>
                <w:sz w:val="22"/>
                <w:szCs w:val="22"/>
              </w:rPr>
              <w:t xml:space="preserve"> 2025</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912"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913" w:type="dxa"/>
            <w:vAlign w:val="center"/>
          </w:tcPr>
          <w:p w:rsidR="00944C03" w:rsidRPr="00943BCE" w:rsidRDefault="00AD0220" w:rsidP="00943BCE">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912" w:type="dxa"/>
            <w:vAlign w:val="center"/>
          </w:tcPr>
          <w:p w:rsidR="00944C03" w:rsidRPr="00943BCE" w:rsidRDefault="00944C03" w:rsidP="00943BCE">
            <w:pPr>
              <w:spacing w:line="276" w:lineRule="auto"/>
              <w:jc w:val="center"/>
              <w:rPr>
                <w:rFonts w:asciiTheme="minorHAnsi" w:hAnsiTheme="minorHAnsi" w:cstheme="minorHAnsi"/>
                <w:sz w:val="22"/>
                <w:szCs w:val="22"/>
              </w:rPr>
            </w:pPr>
          </w:p>
        </w:tc>
      </w:tr>
      <w:tr w:rsidR="009B7415" w:rsidRPr="00943BCE" w:rsidTr="009B7415">
        <w:trPr>
          <w:trHeight w:hRule="exact" w:val="392"/>
        </w:trPr>
        <w:tc>
          <w:tcPr>
            <w:tcW w:w="2482" w:type="dxa"/>
            <w:gridSpan w:val="2"/>
            <w:shd w:val="clear" w:color="auto" w:fill="92D050"/>
            <w:vAlign w:val="center"/>
          </w:tcPr>
          <w:p w:rsidR="009B7415" w:rsidRPr="009B7415" w:rsidRDefault="009B7415" w:rsidP="00943BCE">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J U M L A H</w:t>
            </w:r>
          </w:p>
        </w:tc>
        <w:tc>
          <w:tcPr>
            <w:tcW w:w="913" w:type="dxa"/>
            <w:shd w:val="clear" w:color="auto" w:fill="92D050"/>
            <w:vAlign w:val="center"/>
          </w:tcPr>
          <w:p w:rsidR="009B7415" w:rsidRPr="009B7415" w:rsidRDefault="009B7415" w:rsidP="00943BCE">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19</w:t>
            </w:r>
          </w:p>
        </w:tc>
        <w:tc>
          <w:tcPr>
            <w:tcW w:w="912" w:type="dxa"/>
            <w:shd w:val="clear" w:color="auto" w:fill="92D050"/>
            <w:vAlign w:val="center"/>
          </w:tcPr>
          <w:p w:rsidR="009B7415" w:rsidRPr="009B7415" w:rsidRDefault="009B7415" w:rsidP="00943BCE">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20</w:t>
            </w:r>
          </w:p>
        </w:tc>
        <w:tc>
          <w:tcPr>
            <w:tcW w:w="912" w:type="dxa"/>
            <w:shd w:val="clear" w:color="auto" w:fill="92D050"/>
            <w:vAlign w:val="center"/>
          </w:tcPr>
          <w:p w:rsidR="009B7415" w:rsidRPr="009B7415" w:rsidRDefault="009B7415" w:rsidP="00943BCE">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20</w:t>
            </w:r>
          </w:p>
        </w:tc>
        <w:tc>
          <w:tcPr>
            <w:tcW w:w="913" w:type="dxa"/>
            <w:shd w:val="clear" w:color="auto" w:fill="92D050"/>
            <w:vAlign w:val="center"/>
          </w:tcPr>
          <w:p w:rsidR="009B7415" w:rsidRPr="009B7415" w:rsidRDefault="009B7415" w:rsidP="00943BCE">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20</w:t>
            </w:r>
          </w:p>
        </w:tc>
        <w:tc>
          <w:tcPr>
            <w:tcW w:w="912" w:type="dxa"/>
            <w:shd w:val="clear" w:color="auto" w:fill="92D050"/>
            <w:vAlign w:val="center"/>
          </w:tcPr>
          <w:p w:rsidR="009B7415" w:rsidRPr="009B7415" w:rsidRDefault="009B7415" w:rsidP="00943BCE">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20</w:t>
            </w:r>
          </w:p>
        </w:tc>
        <w:tc>
          <w:tcPr>
            <w:tcW w:w="912" w:type="dxa"/>
            <w:shd w:val="clear" w:color="auto" w:fill="92D050"/>
            <w:vAlign w:val="center"/>
          </w:tcPr>
          <w:p w:rsidR="009B7415" w:rsidRPr="009B7415" w:rsidRDefault="009B7415" w:rsidP="00943BCE">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19</w:t>
            </w:r>
          </w:p>
        </w:tc>
        <w:tc>
          <w:tcPr>
            <w:tcW w:w="913" w:type="dxa"/>
            <w:shd w:val="clear" w:color="auto" w:fill="92D050"/>
            <w:vAlign w:val="center"/>
          </w:tcPr>
          <w:p w:rsidR="009B7415" w:rsidRPr="009B7415" w:rsidRDefault="009B7415" w:rsidP="00943BCE">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118</w:t>
            </w:r>
          </w:p>
        </w:tc>
        <w:tc>
          <w:tcPr>
            <w:tcW w:w="912" w:type="dxa"/>
            <w:shd w:val="clear" w:color="auto" w:fill="92D050"/>
            <w:vAlign w:val="center"/>
          </w:tcPr>
          <w:p w:rsidR="009B7415" w:rsidRPr="009B7415" w:rsidRDefault="009B7415" w:rsidP="00943BCE">
            <w:pPr>
              <w:spacing w:line="276" w:lineRule="auto"/>
              <w:jc w:val="center"/>
              <w:rPr>
                <w:rFonts w:asciiTheme="minorHAnsi" w:hAnsiTheme="minorHAnsi" w:cstheme="minorHAnsi"/>
                <w:b/>
                <w:sz w:val="22"/>
                <w:szCs w:val="22"/>
              </w:rPr>
            </w:pPr>
          </w:p>
        </w:tc>
      </w:tr>
    </w:tbl>
    <w:p w:rsidR="00944C03" w:rsidRPr="00943BCE" w:rsidRDefault="00944C03" w:rsidP="00943BCE">
      <w:pPr>
        <w:spacing w:line="276" w:lineRule="auto"/>
        <w:rPr>
          <w:rFonts w:asciiTheme="minorHAnsi" w:hAnsiTheme="minorHAnsi" w:cstheme="minorHAnsi"/>
          <w:sz w:val="22"/>
          <w:szCs w:val="22"/>
        </w:rPr>
      </w:pPr>
    </w:p>
    <w:p w:rsidR="00944C03" w:rsidRPr="00943BCE" w:rsidRDefault="00AD0220" w:rsidP="00943BCE">
      <w:pPr>
        <w:spacing w:line="276" w:lineRule="auto"/>
        <w:rPr>
          <w:rFonts w:asciiTheme="minorHAnsi" w:eastAsia="Arial" w:hAnsiTheme="minorHAnsi" w:cstheme="minorHAnsi"/>
          <w:b/>
          <w:sz w:val="22"/>
          <w:szCs w:val="22"/>
        </w:rPr>
      </w:pPr>
      <w:r w:rsidRPr="00943BCE">
        <w:rPr>
          <w:rFonts w:asciiTheme="minorHAnsi" w:eastAsia="Arial" w:hAnsiTheme="minorHAnsi" w:cstheme="minorHAnsi"/>
          <w:b/>
          <w:sz w:val="22"/>
          <w:szCs w:val="22"/>
        </w:rPr>
        <w:t>B. SEMESTER II (DUA)</w:t>
      </w:r>
    </w:p>
    <w:tbl>
      <w:tblPr>
        <w:tblW w:w="0" w:type="auto"/>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13"/>
        <w:gridCol w:w="1569"/>
        <w:gridCol w:w="913"/>
        <w:gridCol w:w="912"/>
        <w:gridCol w:w="912"/>
        <w:gridCol w:w="913"/>
        <w:gridCol w:w="912"/>
        <w:gridCol w:w="912"/>
        <w:gridCol w:w="913"/>
        <w:gridCol w:w="1054"/>
      </w:tblGrid>
      <w:tr w:rsidR="00944C03" w:rsidRPr="00943BCE" w:rsidTr="009B7415">
        <w:trPr>
          <w:trHeight w:hRule="exact" w:val="393"/>
        </w:trPr>
        <w:tc>
          <w:tcPr>
            <w:tcW w:w="913" w:type="dxa"/>
            <w:vMerge w:val="restart"/>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NO</w:t>
            </w:r>
          </w:p>
        </w:tc>
        <w:tc>
          <w:tcPr>
            <w:tcW w:w="1569" w:type="dxa"/>
            <w:vMerge w:val="restart"/>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BULAN</w:t>
            </w:r>
          </w:p>
        </w:tc>
        <w:tc>
          <w:tcPr>
            <w:tcW w:w="5474" w:type="dxa"/>
            <w:gridSpan w:val="6"/>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JUMLAH</w:t>
            </w:r>
          </w:p>
        </w:tc>
        <w:tc>
          <w:tcPr>
            <w:tcW w:w="913" w:type="dxa"/>
            <w:vMerge w:val="restart"/>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JML</w:t>
            </w:r>
          </w:p>
        </w:tc>
        <w:tc>
          <w:tcPr>
            <w:tcW w:w="1054" w:type="dxa"/>
            <w:vMerge w:val="restart"/>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KET</w:t>
            </w:r>
          </w:p>
        </w:tc>
      </w:tr>
      <w:tr w:rsidR="009B7415" w:rsidRPr="00943BCE" w:rsidTr="009B7415">
        <w:trPr>
          <w:trHeight w:hRule="exact" w:val="392"/>
        </w:trPr>
        <w:tc>
          <w:tcPr>
            <w:tcW w:w="913" w:type="dxa"/>
            <w:vMerge/>
            <w:shd w:val="clear" w:color="auto" w:fill="92D050"/>
            <w:vAlign w:val="center"/>
          </w:tcPr>
          <w:p w:rsidR="00944C03" w:rsidRPr="009B7415" w:rsidRDefault="00944C03" w:rsidP="009B7415">
            <w:pPr>
              <w:spacing w:line="276" w:lineRule="auto"/>
              <w:jc w:val="center"/>
              <w:rPr>
                <w:rFonts w:asciiTheme="minorHAnsi" w:hAnsiTheme="minorHAnsi" w:cstheme="minorHAnsi"/>
                <w:b/>
                <w:sz w:val="22"/>
                <w:szCs w:val="22"/>
              </w:rPr>
            </w:pPr>
          </w:p>
        </w:tc>
        <w:tc>
          <w:tcPr>
            <w:tcW w:w="1569" w:type="dxa"/>
            <w:vMerge/>
            <w:shd w:val="clear" w:color="auto" w:fill="92D050"/>
            <w:vAlign w:val="center"/>
          </w:tcPr>
          <w:p w:rsidR="00944C03" w:rsidRPr="009B7415" w:rsidRDefault="00944C03" w:rsidP="009B7415">
            <w:pPr>
              <w:spacing w:line="276" w:lineRule="auto"/>
              <w:jc w:val="center"/>
              <w:rPr>
                <w:rFonts w:asciiTheme="minorHAnsi" w:hAnsiTheme="minorHAnsi" w:cstheme="minorHAnsi"/>
                <w:b/>
                <w:sz w:val="22"/>
                <w:szCs w:val="22"/>
              </w:rPr>
            </w:pPr>
          </w:p>
        </w:tc>
        <w:tc>
          <w:tcPr>
            <w:tcW w:w="913" w:type="dxa"/>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SENIN</w:t>
            </w:r>
          </w:p>
        </w:tc>
        <w:tc>
          <w:tcPr>
            <w:tcW w:w="912" w:type="dxa"/>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SELASA</w:t>
            </w:r>
          </w:p>
        </w:tc>
        <w:tc>
          <w:tcPr>
            <w:tcW w:w="912" w:type="dxa"/>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RABU</w:t>
            </w:r>
          </w:p>
        </w:tc>
        <w:tc>
          <w:tcPr>
            <w:tcW w:w="913" w:type="dxa"/>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KAMIS</w:t>
            </w:r>
          </w:p>
        </w:tc>
        <w:tc>
          <w:tcPr>
            <w:tcW w:w="912" w:type="dxa"/>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JUMAT</w:t>
            </w:r>
          </w:p>
        </w:tc>
        <w:tc>
          <w:tcPr>
            <w:tcW w:w="912" w:type="dxa"/>
            <w:shd w:val="clear" w:color="auto" w:fill="92D050"/>
            <w:vAlign w:val="center"/>
          </w:tcPr>
          <w:p w:rsidR="00944C03" w:rsidRPr="009B7415" w:rsidRDefault="00AD0220"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SABTU</w:t>
            </w:r>
          </w:p>
        </w:tc>
        <w:tc>
          <w:tcPr>
            <w:tcW w:w="913" w:type="dxa"/>
            <w:vMerge/>
            <w:shd w:val="clear" w:color="auto" w:fill="92D050"/>
            <w:vAlign w:val="center"/>
          </w:tcPr>
          <w:p w:rsidR="00944C03" w:rsidRPr="009B7415" w:rsidRDefault="00944C03" w:rsidP="009B7415">
            <w:pPr>
              <w:spacing w:line="276" w:lineRule="auto"/>
              <w:jc w:val="center"/>
              <w:rPr>
                <w:rFonts w:asciiTheme="minorHAnsi" w:hAnsiTheme="minorHAnsi" w:cstheme="minorHAnsi"/>
                <w:b/>
                <w:sz w:val="22"/>
                <w:szCs w:val="22"/>
              </w:rPr>
            </w:pPr>
          </w:p>
        </w:tc>
        <w:tc>
          <w:tcPr>
            <w:tcW w:w="1054" w:type="dxa"/>
            <w:vMerge/>
            <w:shd w:val="clear" w:color="auto" w:fill="92D050"/>
            <w:vAlign w:val="center"/>
          </w:tcPr>
          <w:p w:rsidR="00944C03" w:rsidRPr="009B7415" w:rsidRDefault="00944C03" w:rsidP="009B7415">
            <w:pPr>
              <w:spacing w:line="276" w:lineRule="auto"/>
              <w:jc w:val="center"/>
              <w:rPr>
                <w:rFonts w:asciiTheme="minorHAnsi" w:hAnsiTheme="minorHAnsi" w:cstheme="minorHAnsi"/>
                <w:b/>
                <w:sz w:val="22"/>
                <w:szCs w:val="22"/>
              </w:rPr>
            </w:pPr>
          </w:p>
        </w:tc>
      </w:tr>
      <w:tr w:rsidR="00944C03" w:rsidRPr="00943BCE" w:rsidTr="009B7415">
        <w:trPr>
          <w:trHeight w:hRule="exact" w:val="392"/>
        </w:trPr>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1</w:t>
            </w:r>
          </w:p>
        </w:tc>
        <w:tc>
          <w:tcPr>
            <w:tcW w:w="1569" w:type="dxa"/>
            <w:vAlign w:val="center"/>
          </w:tcPr>
          <w:p w:rsidR="00944C03" w:rsidRPr="00943BCE" w:rsidRDefault="00AD0220" w:rsidP="009B7415">
            <w:pPr>
              <w:spacing w:line="276" w:lineRule="auto"/>
              <w:rPr>
                <w:rFonts w:asciiTheme="minorHAnsi" w:eastAsia="Arial" w:hAnsiTheme="minorHAnsi" w:cstheme="minorHAnsi"/>
                <w:sz w:val="22"/>
                <w:szCs w:val="22"/>
              </w:rPr>
            </w:pPr>
            <w:proofErr w:type="spellStart"/>
            <w:r w:rsidRPr="00943BCE">
              <w:rPr>
                <w:rFonts w:asciiTheme="minorHAnsi" w:eastAsia="Arial" w:hAnsiTheme="minorHAnsi" w:cstheme="minorHAnsi"/>
                <w:sz w:val="22"/>
                <w:szCs w:val="22"/>
              </w:rPr>
              <w:t>Januari</w:t>
            </w:r>
            <w:proofErr w:type="spellEnd"/>
            <w:r w:rsidRPr="00943BCE">
              <w:rPr>
                <w:rFonts w:asciiTheme="minorHAnsi" w:eastAsia="Arial" w:hAnsiTheme="minorHAnsi" w:cstheme="minorHAnsi"/>
                <w:sz w:val="22"/>
                <w:szCs w:val="22"/>
              </w:rPr>
              <w:t xml:space="preserve"> 2026</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3</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23</w:t>
            </w:r>
          </w:p>
        </w:tc>
        <w:tc>
          <w:tcPr>
            <w:tcW w:w="1054"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SAMBANG</w:t>
            </w:r>
          </w:p>
        </w:tc>
      </w:tr>
      <w:tr w:rsidR="00944C03" w:rsidRPr="00943BCE" w:rsidTr="009B7415">
        <w:trPr>
          <w:trHeight w:hRule="exact" w:val="392"/>
        </w:trPr>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w:t>
            </w:r>
          </w:p>
        </w:tc>
        <w:tc>
          <w:tcPr>
            <w:tcW w:w="1569" w:type="dxa"/>
            <w:vAlign w:val="center"/>
          </w:tcPr>
          <w:p w:rsidR="00944C03" w:rsidRPr="00943BCE" w:rsidRDefault="00AD0220" w:rsidP="009B7415">
            <w:pPr>
              <w:spacing w:line="276" w:lineRule="auto"/>
              <w:rPr>
                <w:rFonts w:asciiTheme="minorHAnsi" w:eastAsia="Arial" w:hAnsiTheme="minorHAnsi" w:cstheme="minorHAnsi"/>
                <w:sz w:val="22"/>
                <w:szCs w:val="22"/>
              </w:rPr>
            </w:pPr>
            <w:proofErr w:type="spellStart"/>
            <w:r w:rsidRPr="00943BCE">
              <w:rPr>
                <w:rFonts w:asciiTheme="minorHAnsi" w:eastAsia="Arial" w:hAnsiTheme="minorHAnsi" w:cstheme="minorHAnsi"/>
                <w:sz w:val="22"/>
                <w:szCs w:val="22"/>
              </w:rPr>
              <w:t>Februari</w:t>
            </w:r>
            <w:proofErr w:type="spellEnd"/>
            <w:r w:rsidRPr="00943BCE">
              <w:rPr>
                <w:rFonts w:asciiTheme="minorHAnsi" w:eastAsia="Arial" w:hAnsiTheme="minorHAnsi" w:cstheme="minorHAnsi"/>
                <w:sz w:val="22"/>
                <w:szCs w:val="22"/>
              </w:rPr>
              <w:t xml:space="preserve"> 2026</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3</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3</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22</w:t>
            </w:r>
          </w:p>
        </w:tc>
        <w:tc>
          <w:tcPr>
            <w:tcW w:w="1054"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SAMBANG</w:t>
            </w:r>
          </w:p>
        </w:tc>
      </w:tr>
      <w:tr w:rsidR="00944C03" w:rsidRPr="00943BCE" w:rsidTr="009B7415">
        <w:trPr>
          <w:trHeight w:hRule="exact" w:val="392"/>
        </w:trPr>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3</w:t>
            </w:r>
          </w:p>
        </w:tc>
        <w:tc>
          <w:tcPr>
            <w:tcW w:w="1569" w:type="dxa"/>
            <w:vAlign w:val="center"/>
          </w:tcPr>
          <w:p w:rsidR="00944C03" w:rsidRPr="00943BCE" w:rsidRDefault="00AD0220" w:rsidP="009B7415">
            <w:pPr>
              <w:spacing w:line="276" w:lineRule="auto"/>
              <w:rPr>
                <w:rFonts w:asciiTheme="minorHAnsi" w:eastAsia="Arial" w:hAnsiTheme="minorHAnsi" w:cstheme="minorHAnsi"/>
                <w:sz w:val="22"/>
                <w:szCs w:val="22"/>
              </w:rPr>
            </w:pPr>
            <w:proofErr w:type="spellStart"/>
            <w:r w:rsidRPr="00943BCE">
              <w:rPr>
                <w:rFonts w:asciiTheme="minorHAnsi" w:eastAsia="Arial" w:hAnsiTheme="minorHAnsi" w:cstheme="minorHAnsi"/>
                <w:sz w:val="22"/>
                <w:szCs w:val="22"/>
              </w:rPr>
              <w:t>Maret</w:t>
            </w:r>
            <w:proofErr w:type="spellEnd"/>
            <w:r w:rsidRPr="00943BCE">
              <w:rPr>
                <w:rFonts w:asciiTheme="minorHAnsi" w:eastAsia="Arial" w:hAnsiTheme="minorHAnsi" w:cstheme="minorHAnsi"/>
                <w:sz w:val="22"/>
                <w:szCs w:val="22"/>
              </w:rPr>
              <w:t xml:space="preserve"> 2026</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3</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17</w:t>
            </w:r>
          </w:p>
        </w:tc>
        <w:tc>
          <w:tcPr>
            <w:tcW w:w="1054" w:type="dxa"/>
            <w:vAlign w:val="center"/>
          </w:tcPr>
          <w:p w:rsidR="00944C03" w:rsidRPr="00943BCE" w:rsidRDefault="00944C03" w:rsidP="009B7415">
            <w:pPr>
              <w:spacing w:line="276" w:lineRule="auto"/>
              <w:jc w:val="center"/>
              <w:rPr>
                <w:rFonts w:asciiTheme="minorHAnsi" w:hAnsiTheme="minorHAnsi" w:cstheme="minorHAnsi"/>
                <w:sz w:val="22"/>
                <w:szCs w:val="22"/>
              </w:rPr>
            </w:pPr>
          </w:p>
        </w:tc>
      </w:tr>
      <w:tr w:rsidR="00944C03" w:rsidRPr="00943BCE" w:rsidTr="009B7415">
        <w:trPr>
          <w:trHeight w:hRule="exact" w:val="392"/>
        </w:trPr>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1569" w:type="dxa"/>
            <w:vAlign w:val="center"/>
          </w:tcPr>
          <w:p w:rsidR="00944C03" w:rsidRPr="00943BCE" w:rsidRDefault="00AD0220" w:rsidP="009B7415">
            <w:pPr>
              <w:spacing w:line="276" w:lineRule="auto"/>
              <w:rPr>
                <w:rFonts w:asciiTheme="minorHAnsi" w:eastAsia="Arial" w:hAnsiTheme="minorHAnsi" w:cstheme="minorHAnsi"/>
                <w:sz w:val="22"/>
                <w:szCs w:val="22"/>
              </w:rPr>
            </w:pPr>
            <w:r w:rsidRPr="00943BCE">
              <w:rPr>
                <w:rFonts w:asciiTheme="minorHAnsi" w:eastAsia="Arial" w:hAnsiTheme="minorHAnsi" w:cstheme="minorHAnsi"/>
                <w:sz w:val="22"/>
                <w:szCs w:val="22"/>
              </w:rPr>
              <w:t>April 2026</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3</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3</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1</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13</w:t>
            </w:r>
          </w:p>
        </w:tc>
        <w:tc>
          <w:tcPr>
            <w:tcW w:w="1054" w:type="dxa"/>
            <w:vAlign w:val="center"/>
          </w:tcPr>
          <w:p w:rsidR="00944C03" w:rsidRPr="00943BCE" w:rsidRDefault="00944C03" w:rsidP="009B7415">
            <w:pPr>
              <w:spacing w:line="276" w:lineRule="auto"/>
              <w:jc w:val="center"/>
              <w:rPr>
                <w:rFonts w:asciiTheme="minorHAnsi" w:hAnsiTheme="minorHAnsi" w:cstheme="minorHAnsi"/>
                <w:sz w:val="22"/>
                <w:szCs w:val="22"/>
              </w:rPr>
            </w:pPr>
          </w:p>
        </w:tc>
      </w:tr>
      <w:tr w:rsidR="00944C03" w:rsidRPr="00943BCE" w:rsidTr="009B7415">
        <w:trPr>
          <w:trHeight w:hRule="exact" w:val="392"/>
        </w:trPr>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5</w:t>
            </w:r>
          </w:p>
        </w:tc>
        <w:tc>
          <w:tcPr>
            <w:tcW w:w="1569" w:type="dxa"/>
            <w:vAlign w:val="center"/>
          </w:tcPr>
          <w:p w:rsidR="00944C03" w:rsidRPr="00943BCE" w:rsidRDefault="00AD0220" w:rsidP="009B7415">
            <w:pPr>
              <w:spacing w:line="276" w:lineRule="auto"/>
              <w:rPr>
                <w:rFonts w:asciiTheme="minorHAnsi" w:eastAsia="Arial" w:hAnsiTheme="minorHAnsi" w:cstheme="minorHAnsi"/>
                <w:sz w:val="22"/>
                <w:szCs w:val="22"/>
              </w:rPr>
            </w:pPr>
            <w:r w:rsidRPr="00943BCE">
              <w:rPr>
                <w:rFonts w:asciiTheme="minorHAnsi" w:eastAsia="Arial" w:hAnsiTheme="minorHAnsi" w:cstheme="minorHAnsi"/>
                <w:sz w:val="22"/>
                <w:szCs w:val="22"/>
              </w:rPr>
              <w:t>Mei 2026</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3</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3</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4</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22</w:t>
            </w:r>
          </w:p>
        </w:tc>
        <w:tc>
          <w:tcPr>
            <w:tcW w:w="1054"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SAMBANG</w:t>
            </w:r>
          </w:p>
        </w:tc>
      </w:tr>
      <w:tr w:rsidR="00944C03" w:rsidRPr="00943BCE" w:rsidTr="009B7415">
        <w:trPr>
          <w:trHeight w:hRule="exact" w:val="392"/>
        </w:trPr>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6</w:t>
            </w:r>
          </w:p>
        </w:tc>
        <w:tc>
          <w:tcPr>
            <w:tcW w:w="1569" w:type="dxa"/>
            <w:vAlign w:val="center"/>
          </w:tcPr>
          <w:p w:rsidR="00944C03" w:rsidRPr="00943BCE" w:rsidRDefault="00AD0220" w:rsidP="009B7415">
            <w:pPr>
              <w:spacing w:line="276" w:lineRule="auto"/>
              <w:rPr>
                <w:rFonts w:asciiTheme="minorHAnsi" w:eastAsia="Arial" w:hAnsiTheme="minorHAnsi" w:cstheme="minorHAnsi"/>
                <w:sz w:val="22"/>
                <w:szCs w:val="22"/>
              </w:rPr>
            </w:pPr>
            <w:proofErr w:type="spellStart"/>
            <w:r w:rsidRPr="00943BCE">
              <w:rPr>
                <w:rFonts w:asciiTheme="minorHAnsi" w:eastAsia="Arial" w:hAnsiTheme="minorHAnsi" w:cstheme="minorHAnsi"/>
                <w:sz w:val="22"/>
                <w:szCs w:val="22"/>
              </w:rPr>
              <w:t>Juni</w:t>
            </w:r>
            <w:proofErr w:type="spellEnd"/>
            <w:r w:rsidRPr="00943BCE">
              <w:rPr>
                <w:rFonts w:asciiTheme="minorHAnsi" w:eastAsia="Arial" w:hAnsiTheme="minorHAnsi" w:cstheme="minorHAnsi"/>
                <w:sz w:val="22"/>
                <w:szCs w:val="22"/>
              </w:rPr>
              <w:t xml:space="preserve"> 2026</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912"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913" w:type="dxa"/>
            <w:vAlign w:val="center"/>
          </w:tcPr>
          <w:p w:rsidR="00944C03" w:rsidRPr="00943BCE" w:rsidRDefault="00AD0220" w:rsidP="009B7415">
            <w:pPr>
              <w:spacing w:line="276" w:lineRule="auto"/>
              <w:jc w:val="center"/>
              <w:rPr>
                <w:rFonts w:asciiTheme="minorHAnsi" w:eastAsia="Arial" w:hAnsiTheme="minorHAnsi" w:cstheme="minorHAnsi"/>
                <w:sz w:val="22"/>
                <w:szCs w:val="22"/>
              </w:rPr>
            </w:pPr>
            <w:r w:rsidRPr="00943BCE">
              <w:rPr>
                <w:rFonts w:asciiTheme="minorHAnsi" w:eastAsia="Arial" w:hAnsiTheme="minorHAnsi" w:cstheme="minorHAnsi"/>
                <w:sz w:val="22"/>
                <w:szCs w:val="22"/>
              </w:rPr>
              <w:t>0</w:t>
            </w:r>
          </w:p>
        </w:tc>
        <w:tc>
          <w:tcPr>
            <w:tcW w:w="1054" w:type="dxa"/>
            <w:vAlign w:val="center"/>
          </w:tcPr>
          <w:p w:rsidR="00944C03" w:rsidRPr="00943BCE" w:rsidRDefault="00944C03" w:rsidP="009B7415">
            <w:pPr>
              <w:spacing w:line="276" w:lineRule="auto"/>
              <w:jc w:val="center"/>
              <w:rPr>
                <w:rFonts w:asciiTheme="minorHAnsi" w:hAnsiTheme="minorHAnsi" w:cstheme="minorHAnsi"/>
                <w:sz w:val="22"/>
                <w:szCs w:val="22"/>
              </w:rPr>
            </w:pPr>
          </w:p>
        </w:tc>
      </w:tr>
      <w:tr w:rsidR="009B7415" w:rsidRPr="00943BCE" w:rsidTr="009B7415">
        <w:trPr>
          <w:trHeight w:hRule="exact" w:val="392"/>
        </w:trPr>
        <w:tc>
          <w:tcPr>
            <w:tcW w:w="2482" w:type="dxa"/>
            <w:gridSpan w:val="2"/>
            <w:shd w:val="clear" w:color="auto" w:fill="92D050"/>
            <w:vAlign w:val="center"/>
          </w:tcPr>
          <w:p w:rsidR="009B7415" w:rsidRPr="009B7415" w:rsidRDefault="009B7415"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J U M L A H</w:t>
            </w:r>
          </w:p>
        </w:tc>
        <w:tc>
          <w:tcPr>
            <w:tcW w:w="913" w:type="dxa"/>
            <w:shd w:val="clear" w:color="auto" w:fill="92D050"/>
            <w:vAlign w:val="center"/>
          </w:tcPr>
          <w:p w:rsidR="009B7415" w:rsidRPr="009B7415" w:rsidRDefault="009B7415"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18</w:t>
            </w:r>
          </w:p>
        </w:tc>
        <w:tc>
          <w:tcPr>
            <w:tcW w:w="912" w:type="dxa"/>
            <w:shd w:val="clear" w:color="auto" w:fill="92D050"/>
            <w:vAlign w:val="center"/>
          </w:tcPr>
          <w:p w:rsidR="009B7415" w:rsidRPr="009B7415" w:rsidRDefault="009B7415"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17</w:t>
            </w:r>
          </w:p>
        </w:tc>
        <w:tc>
          <w:tcPr>
            <w:tcW w:w="912" w:type="dxa"/>
            <w:shd w:val="clear" w:color="auto" w:fill="92D050"/>
            <w:vAlign w:val="center"/>
          </w:tcPr>
          <w:p w:rsidR="009B7415" w:rsidRPr="009B7415" w:rsidRDefault="009B7415"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17</w:t>
            </w:r>
          </w:p>
        </w:tc>
        <w:tc>
          <w:tcPr>
            <w:tcW w:w="913" w:type="dxa"/>
            <w:shd w:val="clear" w:color="auto" w:fill="92D050"/>
            <w:vAlign w:val="center"/>
          </w:tcPr>
          <w:p w:rsidR="009B7415" w:rsidRPr="009B7415" w:rsidRDefault="009B7415"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16</w:t>
            </w:r>
          </w:p>
        </w:tc>
        <w:tc>
          <w:tcPr>
            <w:tcW w:w="912" w:type="dxa"/>
            <w:shd w:val="clear" w:color="auto" w:fill="92D050"/>
            <w:vAlign w:val="center"/>
          </w:tcPr>
          <w:p w:rsidR="009B7415" w:rsidRPr="009B7415" w:rsidRDefault="009B7415"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14</w:t>
            </w:r>
          </w:p>
        </w:tc>
        <w:tc>
          <w:tcPr>
            <w:tcW w:w="912" w:type="dxa"/>
            <w:shd w:val="clear" w:color="auto" w:fill="92D050"/>
            <w:vAlign w:val="center"/>
          </w:tcPr>
          <w:p w:rsidR="009B7415" w:rsidRPr="009B7415" w:rsidRDefault="009B7415"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15</w:t>
            </w:r>
          </w:p>
        </w:tc>
        <w:tc>
          <w:tcPr>
            <w:tcW w:w="913" w:type="dxa"/>
            <w:shd w:val="clear" w:color="auto" w:fill="92D050"/>
            <w:vAlign w:val="center"/>
          </w:tcPr>
          <w:p w:rsidR="009B7415" w:rsidRPr="009B7415" w:rsidRDefault="009B7415" w:rsidP="009B7415">
            <w:pPr>
              <w:spacing w:line="276" w:lineRule="auto"/>
              <w:jc w:val="center"/>
              <w:rPr>
                <w:rFonts w:asciiTheme="minorHAnsi" w:eastAsia="Arial" w:hAnsiTheme="minorHAnsi" w:cstheme="minorHAnsi"/>
                <w:b/>
                <w:sz w:val="22"/>
                <w:szCs w:val="22"/>
              </w:rPr>
            </w:pPr>
            <w:r w:rsidRPr="009B7415">
              <w:rPr>
                <w:rFonts w:asciiTheme="minorHAnsi" w:eastAsia="Arial" w:hAnsiTheme="minorHAnsi" w:cstheme="minorHAnsi"/>
                <w:b/>
                <w:sz w:val="22"/>
                <w:szCs w:val="22"/>
              </w:rPr>
              <w:t>97</w:t>
            </w:r>
          </w:p>
        </w:tc>
        <w:tc>
          <w:tcPr>
            <w:tcW w:w="1054" w:type="dxa"/>
            <w:shd w:val="clear" w:color="auto" w:fill="92D050"/>
            <w:vAlign w:val="center"/>
          </w:tcPr>
          <w:p w:rsidR="009B7415" w:rsidRPr="009B7415" w:rsidRDefault="009B7415" w:rsidP="009B7415">
            <w:pPr>
              <w:spacing w:line="276" w:lineRule="auto"/>
              <w:jc w:val="center"/>
              <w:rPr>
                <w:rFonts w:asciiTheme="minorHAnsi" w:hAnsiTheme="minorHAnsi" w:cstheme="minorHAnsi"/>
                <w:b/>
                <w:sz w:val="22"/>
                <w:szCs w:val="22"/>
              </w:rPr>
            </w:pPr>
          </w:p>
        </w:tc>
      </w:tr>
    </w:tbl>
    <w:p w:rsidR="00944C03" w:rsidRPr="00943BCE" w:rsidRDefault="00944C03" w:rsidP="00943BCE">
      <w:pPr>
        <w:spacing w:line="276" w:lineRule="auto"/>
        <w:rPr>
          <w:rFonts w:asciiTheme="minorHAnsi" w:hAnsiTheme="minorHAnsi" w:cstheme="minorHAnsi"/>
          <w:sz w:val="22"/>
          <w:szCs w:val="22"/>
        </w:rPr>
      </w:pPr>
    </w:p>
    <w:p w:rsidR="00944C03" w:rsidRPr="00943BCE" w:rsidRDefault="00944C03" w:rsidP="00943BCE">
      <w:pPr>
        <w:spacing w:line="276" w:lineRule="auto"/>
        <w:rPr>
          <w:rFonts w:asciiTheme="minorHAnsi" w:hAnsiTheme="minorHAnsi" w:cstheme="minorHAns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2126"/>
        <w:gridCol w:w="3969"/>
      </w:tblGrid>
      <w:tr w:rsidR="00DB0325" w:rsidRPr="00943BCE" w:rsidTr="00F33801">
        <w:tc>
          <w:tcPr>
            <w:tcW w:w="3369" w:type="dxa"/>
          </w:tcPr>
          <w:p w:rsidR="00DB0325" w:rsidRPr="00943BCE" w:rsidRDefault="00DB0325" w:rsidP="00F33801">
            <w:pPr>
              <w:spacing w:before="52"/>
              <w:ind w:left="284" w:right="-30"/>
              <w:rPr>
                <w:rFonts w:asciiTheme="minorHAnsi" w:eastAsia="Arial" w:hAnsiTheme="minorHAnsi" w:cstheme="minorHAnsi"/>
                <w:sz w:val="22"/>
                <w:szCs w:val="22"/>
              </w:rPr>
            </w:pPr>
            <w:proofErr w:type="spellStart"/>
            <w:r w:rsidRPr="00943BCE">
              <w:rPr>
                <w:rFonts w:asciiTheme="minorHAnsi" w:eastAsia="Arial" w:hAnsiTheme="minorHAnsi" w:cstheme="minorHAnsi"/>
                <w:sz w:val="22"/>
                <w:szCs w:val="22"/>
              </w:rPr>
              <w:t>Mengetahui</w:t>
            </w:r>
            <w:proofErr w:type="spellEnd"/>
          </w:p>
          <w:p w:rsidR="00DB0325" w:rsidRPr="00943BCE" w:rsidRDefault="00DB0325" w:rsidP="00F33801">
            <w:pPr>
              <w:spacing w:before="52"/>
              <w:ind w:left="284" w:right="-30"/>
              <w:rPr>
                <w:rFonts w:asciiTheme="minorHAnsi" w:eastAsia="Arial" w:hAnsiTheme="minorHAnsi" w:cstheme="minorHAnsi"/>
                <w:sz w:val="22"/>
                <w:szCs w:val="22"/>
              </w:rPr>
            </w:pPr>
            <w:r>
              <w:rPr>
                <w:noProof/>
              </w:rPr>
              <w:drawing>
                <wp:anchor distT="0" distB="0" distL="114300" distR="114300" simplePos="0" relativeHeight="251665408" behindDoc="1" locked="0" layoutInCell="1" allowOverlap="1">
                  <wp:simplePos x="0" y="0"/>
                  <wp:positionH relativeFrom="column">
                    <wp:posOffset>90805</wp:posOffset>
                  </wp:positionH>
                  <wp:positionV relativeFrom="paragraph">
                    <wp:posOffset>133350</wp:posOffset>
                  </wp:positionV>
                  <wp:extent cx="1751965" cy="1263650"/>
                  <wp:effectExtent l="0" t="0" r="0" b="0"/>
                  <wp:wrapNone/>
                  <wp:docPr id="4" name="Picture 4" descr="C:\Users\user\AppData\Local\Microsoft\Windows\INetCache\Content.Word\IRSADA REMOVED F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Word\IRSADA REMOVED FIXED.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1965" cy="12636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simplePos x="0" y="0"/>
                  <wp:positionH relativeFrom="column">
                    <wp:posOffset>-184785</wp:posOffset>
                  </wp:positionH>
                  <wp:positionV relativeFrom="paragraph">
                    <wp:posOffset>137795</wp:posOffset>
                  </wp:positionV>
                  <wp:extent cx="1148080" cy="1148080"/>
                  <wp:effectExtent l="0" t="0" r="0" b="0"/>
                  <wp:wrapNone/>
                  <wp:docPr id="3" name="Picture 3" descr="C:\Users\user\AppData\Local\Microsoft\Windows\INetCache\Content.Word\STEMPEL M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Microsoft\Windows\INetCache\Content.Word\STEMPEL MT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8080" cy="114808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943BCE">
              <w:rPr>
                <w:rFonts w:asciiTheme="minorHAnsi" w:eastAsia="Arial" w:hAnsiTheme="minorHAnsi" w:cstheme="minorHAnsi"/>
                <w:sz w:val="22"/>
                <w:szCs w:val="22"/>
              </w:rPr>
              <w:t>K</w:t>
            </w:r>
            <w:r w:rsidRPr="00943BCE">
              <w:rPr>
                <w:rFonts w:asciiTheme="minorHAnsi" w:eastAsia="Arial" w:hAnsiTheme="minorHAnsi" w:cstheme="minorHAnsi"/>
                <w:spacing w:val="-2"/>
                <w:sz w:val="22"/>
                <w:szCs w:val="22"/>
              </w:rPr>
              <w:t>e</w:t>
            </w:r>
            <w:r w:rsidRPr="00943BCE">
              <w:rPr>
                <w:rFonts w:asciiTheme="minorHAnsi" w:eastAsia="Arial" w:hAnsiTheme="minorHAnsi" w:cstheme="minorHAnsi"/>
                <w:spacing w:val="-1"/>
                <w:sz w:val="22"/>
                <w:szCs w:val="22"/>
              </w:rPr>
              <w:t>pa</w:t>
            </w:r>
            <w:r w:rsidRPr="00943BCE">
              <w:rPr>
                <w:rFonts w:asciiTheme="minorHAnsi" w:eastAsia="Arial" w:hAnsiTheme="minorHAnsi" w:cstheme="minorHAnsi"/>
                <w:spacing w:val="3"/>
                <w:sz w:val="22"/>
                <w:szCs w:val="22"/>
              </w:rPr>
              <w:t>l</w:t>
            </w:r>
            <w:r w:rsidRPr="00943BCE">
              <w:rPr>
                <w:rFonts w:asciiTheme="minorHAnsi" w:eastAsia="Arial" w:hAnsiTheme="minorHAnsi" w:cstheme="minorHAnsi"/>
                <w:sz w:val="22"/>
                <w:szCs w:val="22"/>
              </w:rPr>
              <w:t>a</w:t>
            </w:r>
            <w:proofErr w:type="spellEnd"/>
            <w:r w:rsidRPr="00943BCE">
              <w:rPr>
                <w:rFonts w:asciiTheme="minorHAnsi" w:eastAsia="Arial" w:hAnsiTheme="minorHAnsi" w:cstheme="minorHAnsi"/>
                <w:spacing w:val="-12"/>
                <w:sz w:val="22"/>
                <w:szCs w:val="22"/>
              </w:rPr>
              <w:t xml:space="preserve"> </w:t>
            </w:r>
            <w:r w:rsidRPr="00943BCE">
              <w:rPr>
                <w:rFonts w:asciiTheme="minorHAnsi" w:eastAsia="Arial" w:hAnsiTheme="minorHAnsi" w:cstheme="minorHAnsi"/>
                <w:sz w:val="22"/>
                <w:szCs w:val="22"/>
              </w:rPr>
              <w:t>M</w:t>
            </w:r>
            <w:r w:rsidRPr="00943BCE">
              <w:rPr>
                <w:rFonts w:asciiTheme="minorHAnsi" w:eastAsia="Arial" w:hAnsiTheme="minorHAnsi" w:cstheme="minorHAnsi"/>
                <w:spacing w:val="1"/>
                <w:sz w:val="22"/>
                <w:szCs w:val="22"/>
              </w:rPr>
              <w:t>T</w:t>
            </w:r>
            <w:r w:rsidRPr="00943BCE">
              <w:rPr>
                <w:rFonts w:asciiTheme="minorHAnsi" w:eastAsia="Arial" w:hAnsiTheme="minorHAnsi" w:cstheme="minorHAnsi"/>
                <w:sz w:val="22"/>
                <w:szCs w:val="22"/>
              </w:rPr>
              <w:t>s</w:t>
            </w:r>
            <w:r w:rsidRPr="00943BCE">
              <w:rPr>
                <w:rFonts w:asciiTheme="minorHAnsi" w:eastAsia="Arial" w:hAnsiTheme="minorHAnsi" w:cstheme="minorHAnsi"/>
                <w:spacing w:val="-10"/>
                <w:sz w:val="22"/>
                <w:szCs w:val="22"/>
              </w:rPr>
              <w:t xml:space="preserve"> </w:t>
            </w:r>
            <w:proofErr w:type="spellStart"/>
            <w:r w:rsidRPr="00943BCE">
              <w:rPr>
                <w:rFonts w:asciiTheme="minorHAnsi" w:eastAsia="Arial" w:hAnsiTheme="minorHAnsi" w:cstheme="minorHAnsi"/>
                <w:sz w:val="22"/>
                <w:szCs w:val="22"/>
              </w:rPr>
              <w:t>B</w:t>
            </w:r>
            <w:r w:rsidRPr="00943BCE">
              <w:rPr>
                <w:rFonts w:asciiTheme="minorHAnsi" w:eastAsia="Arial" w:hAnsiTheme="minorHAnsi" w:cstheme="minorHAnsi"/>
                <w:spacing w:val="-2"/>
                <w:sz w:val="22"/>
                <w:szCs w:val="22"/>
              </w:rPr>
              <w:t>u</w:t>
            </w:r>
            <w:r w:rsidRPr="00943BCE">
              <w:rPr>
                <w:rFonts w:asciiTheme="minorHAnsi" w:eastAsia="Arial" w:hAnsiTheme="minorHAnsi" w:cstheme="minorHAnsi"/>
                <w:spacing w:val="-4"/>
                <w:sz w:val="22"/>
                <w:szCs w:val="22"/>
              </w:rPr>
              <w:t>s</w:t>
            </w:r>
            <w:r w:rsidRPr="00943BCE">
              <w:rPr>
                <w:rFonts w:asciiTheme="minorHAnsi" w:eastAsia="Arial" w:hAnsiTheme="minorHAnsi" w:cstheme="minorHAnsi"/>
                <w:spacing w:val="1"/>
                <w:sz w:val="22"/>
                <w:szCs w:val="22"/>
              </w:rPr>
              <w:t>t</w:t>
            </w:r>
            <w:r w:rsidRPr="00943BCE">
              <w:rPr>
                <w:rFonts w:asciiTheme="minorHAnsi" w:eastAsia="Arial" w:hAnsiTheme="minorHAnsi" w:cstheme="minorHAnsi"/>
                <w:sz w:val="22"/>
                <w:szCs w:val="22"/>
              </w:rPr>
              <w:t>a</w:t>
            </w:r>
            <w:r>
              <w:rPr>
                <w:rFonts w:asciiTheme="minorHAnsi" w:eastAsia="Arial" w:hAnsiTheme="minorHAnsi" w:cstheme="minorHAnsi"/>
                <w:sz w:val="22"/>
                <w:szCs w:val="22"/>
              </w:rPr>
              <w:t>nul</w:t>
            </w:r>
            <w:proofErr w:type="spellEnd"/>
            <w:r>
              <w:rPr>
                <w:rFonts w:asciiTheme="minorHAnsi" w:eastAsia="Arial" w:hAnsiTheme="minorHAnsi" w:cstheme="minorHAnsi"/>
                <w:sz w:val="22"/>
                <w:szCs w:val="22"/>
              </w:rPr>
              <w:t xml:space="preserve"> </w:t>
            </w:r>
            <w:proofErr w:type="spellStart"/>
            <w:r>
              <w:rPr>
                <w:rFonts w:asciiTheme="minorHAnsi" w:eastAsia="Arial" w:hAnsiTheme="minorHAnsi" w:cstheme="minorHAnsi"/>
                <w:sz w:val="22"/>
                <w:szCs w:val="22"/>
              </w:rPr>
              <w:t>Ulum</w:t>
            </w:r>
            <w:proofErr w:type="spellEnd"/>
          </w:p>
          <w:p w:rsidR="00DB0325" w:rsidRPr="00943BCE" w:rsidRDefault="00DB0325" w:rsidP="00F33801">
            <w:pPr>
              <w:spacing w:line="276" w:lineRule="auto"/>
              <w:ind w:left="284"/>
              <w:rPr>
                <w:rFonts w:asciiTheme="minorHAnsi" w:hAnsiTheme="minorHAnsi" w:cstheme="minorHAnsi"/>
                <w:sz w:val="22"/>
                <w:szCs w:val="22"/>
              </w:rPr>
            </w:pPr>
          </w:p>
        </w:tc>
        <w:tc>
          <w:tcPr>
            <w:tcW w:w="2126" w:type="dxa"/>
          </w:tcPr>
          <w:p w:rsidR="00DB0325" w:rsidRPr="00943BCE" w:rsidRDefault="00DB0325" w:rsidP="00F33801">
            <w:pPr>
              <w:spacing w:line="276" w:lineRule="auto"/>
              <w:rPr>
                <w:rFonts w:asciiTheme="minorHAnsi" w:hAnsiTheme="minorHAnsi" w:cstheme="minorHAnsi"/>
                <w:sz w:val="22"/>
                <w:szCs w:val="22"/>
              </w:rPr>
            </w:pPr>
          </w:p>
        </w:tc>
        <w:tc>
          <w:tcPr>
            <w:tcW w:w="3969" w:type="dxa"/>
          </w:tcPr>
          <w:p w:rsidR="00DB0325" w:rsidRPr="00943BCE" w:rsidRDefault="00DB0325" w:rsidP="00F33801">
            <w:pPr>
              <w:spacing w:line="276" w:lineRule="auto"/>
              <w:ind w:left="175"/>
              <w:rPr>
                <w:rFonts w:asciiTheme="minorHAnsi" w:eastAsia="Arial" w:hAnsiTheme="minorHAnsi" w:cstheme="minorHAnsi"/>
                <w:sz w:val="22"/>
                <w:szCs w:val="22"/>
              </w:rPr>
            </w:pPr>
            <w:proofErr w:type="spellStart"/>
            <w:r w:rsidRPr="00943BCE">
              <w:rPr>
                <w:rFonts w:asciiTheme="minorHAnsi" w:eastAsia="Arial" w:hAnsiTheme="minorHAnsi" w:cstheme="minorHAnsi"/>
                <w:sz w:val="22"/>
                <w:szCs w:val="22"/>
              </w:rPr>
              <w:t>Blitar</w:t>
            </w:r>
            <w:proofErr w:type="spellEnd"/>
            <w:r w:rsidRPr="00943BCE">
              <w:rPr>
                <w:rFonts w:asciiTheme="minorHAnsi" w:eastAsia="Arial" w:hAnsiTheme="minorHAnsi" w:cstheme="minorHAnsi"/>
                <w:sz w:val="22"/>
                <w:szCs w:val="22"/>
              </w:rPr>
              <w:t xml:space="preserve">, 1 </w:t>
            </w:r>
            <w:proofErr w:type="spellStart"/>
            <w:r w:rsidRPr="00943BCE">
              <w:rPr>
                <w:rFonts w:asciiTheme="minorHAnsi" w:eastAsia="Arial" w:hAnsiTheme="minorHAnsi" w:cstheme="minorHAnsi"/>
                <w:sz w:val="22"/>
                <w:szCs w:val="22"/>
              </w:rPr>
              <w:t>Juli</w:t>
            </w:r>
            <w:proofErr w:type="spellEnd"/>
            <w:r w:rsidRPr="00943BCE">
              <w:rPr>
                <w:rFonts w:asciiTheme="minorHAnsi" w:eastAsia="Arial" w:hAnsiTheme="minorHAnsi" w:cstheme="minorHAnsi"/>
                <w:sz w:val="22"/>
                <w:szCs w:val="22"/>
              </w:rPr>
              <w:t xml:space="preserve"> 2025</w:t>
            </w:r>
          </w:p>
          <w:p w:rsidR="00DB0325" w:rsidRPr="00943BCE" w:rsidRDefault="00DB0325" w:rsidP="00F33801">
            <w:pPr>
              <w:spacing w:line="276" w:lineRule="auto"/>
              <w:ind w:left="175"/>
              <w:rPr>
                <w:rFonts w:asciiTheme="minorHAnsi" w:eastAsia="Arial" w:hAnsiTheme="minorHAnsi" w:cstheme="minorHAnsi"/>
                <w:sz w:val="22"/>
                <w:szCs w:val="22"/>
              </w:rPr>
            </w:pPr>
            <w:r w:rsidRPr="00943BCE">
              <w:rPr>
                <w:rFonts w:asciiTheme="minorHAnsi" w:eastAsia="Arial" w:hAnsiTheme="minorHAnsi" w:cstheme="minorHAnsi"/>
                <w:sz w:val="22"/>
                <w:szCs w:val="22"/>
              </w:rPr>
              <w:t xml:space="preserve">Guru Mata </w:t>
            </w:r>
            <w:proofErr w:type="spellStart"/>
            <w:r w:rsidRPr="00943BCE">
              <w:rPr>
                <w:rFonts w:asciiTheme="minorHAnsi" w:eastAsia="Arial" w:hAnsiTheme="minorHAnsi" w:cstheme="minorHAnsi"/>
                <w:sz w:val="22"/>
                <w:szCs w:val="22"/>
              </w:rPr>
              <w:t>Pelajaran</w:t>
            </w:r>
            <w:proofErr w:type="spellEnd"/>
            <w:r>
              <w:rPr>
                <w:rFonts w:asciiTheme="minorHAnsi" w:eastAsia="Arial" w:hAnsiTheme="minorHAnsi" w:cstheme="minorHAnsi"/>
                <w:sz w:val="22"/>
                <w:szCs w:val="22"/>
              </w:rPr>
              <w:t xml:space="preserve"> </w:t>
            </w:r>
            <w:proofErr w:type="spellStart"/>
            <w:r>
              <w:rPr>
                <w:rFonts w:asciiTheme="minorHAnsi" w:eastAsia="Arial" w:hAnsiTheme="minorHAnsi" w:cstheme="minorHAnsi"/>
                <w:sz w:val="22"/>
                <w:szCs w:val="22"/>
              </w:rPr>
              <w:t>Aswaja</w:t>
            </w:r>
            <w:proofErr w:type="spellEnd"/>
          </w:p>
          <w:p w:rsidR="00DB0325" w:rsidRPr="00943BCE" w:rsidRDefault="00DB0325" w:rsidP="00F33801">
            <w:pPr>
              <w:spacing w:line="276" w:lineRule="auto"/>
              <w:ind w:left="175"/>
              <w:rPr>
                <w:rFonts w:asciiTheme="minorHAnsi" w:hAnsiTheme="minorHAnsi" w:cstheme="minorHAnsi"/>
                <w:sz w:val="22"/>
                <w:szCs w:val="22"/>
              </w:rPr>
            </w:pPr>
            <w:r>
              <w:rPr>
                <w:noProof/>
              </w:rPr>
              <w:drawing>
                <wp:anchor distT="0" distB="0" distL="114300" distR="114300" simplePos="0" relativeHeight="251667456" behindDoc="1" locked="0" layoutInCell="1" allowOverlap="1">
                  <wp:simplePos x="0" y="0"/>
                  <wp:positionH relativeFrom="column">
                    <wp:posOffset>120015</wp:posOffset>
                  </wp:positionH>
                  <wp:positionV relativeFrom="paragraph">
                    <wp:posOffset>15240</wp:posOffset>
                  </wp:positionV>
                  <wp:extent cx="1673225" cy="1069975"/>
                  <wp:effectExtent l="0" t="0" r="0" b="0"/>
                  <wp:wrapNone/>
                  <wp:docPr id="1" name="Picture 1" descr="C:\Users\user\AppData\Local\Microsoft\Windows\INetCache\Content.Word\20251127_115301_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Word\20251127_115301_0000.png"/>
                          <pic:cNvPicPr>
                            <a:picLocks noChangeAspect="1" noChangeArrowheads="1"/>
                          </pic:cNvPicPr>
                        </pic:nvPicPr>
                        <pic:blipFill>
                          <a:blip r:embed="rId13" cstate="print">
                            <a:extLst>
                              <a:ext uri="{28A0092B-C50C-407E-A947-70E740481C1C}">
                                <a14:useLocalDpi xmlns:a14="http://schemas.microsoft.com/office/drawing/2010/main" val="0"/>
                              </a:ext>
                            </a:extLst>
                          </a:blip>
                          <a:srcRect l="23094" t="38411" r="34404" b="25471"/>
                          <a:stretch>
                            <a:fillRect/>
                          </a:stretch>
                        </pic:blipFill>
                        <pic:spPr bwMode="auto">
                          <a:xfrm>
                            <a:off x="0" y="0"/>
                            <a:ext cx="1673225" cy="10699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B0325" w:rsidRPr="00943BCE" w:rsidTr="00F33801">
        <w:tc>
          <w:tcPr>
            <w:tcW w:w="3369" w:type="dxa"/>
          </w:tcPr>
          <w:p w:rsidR="00DB0325" w:rsidRDefault="00DB0325" w:rsidP="00F33801">
            <w:pPr>
              <w:spacing w:line="276" w:lineRule="auto"/>
              <w:ind w:left="284"/>
              <w:rPr>
                <w:rFonts w:asciiTheme="minorHAnsi" w:hAnsiTheme="minorHAnsi" w:cstheme="minorHAnsi"/>
                <w:sz w:val="22"/>
                <w:szCs w:val="22"/>
              </w:rPr>
            </w:pPr>
          </w:p>
          <w:p w:rsidR="00DB0325" w:rsidRDefault="00DB0325" w:rsidP="00F33801">
            <w:pPr>
              <w:spacing w:line="276" w:lineRule="auto"/>
              <w:rPr>
                <w:rFonts w:asciiTheme="minorHAnsi" w:hAnsiTheme="minorHAnsi" w:cstheme="minorHAnsi"/>
                <w:sz w:val="22"/>
                <w:szCs w:val="22"/>
              </w:rPr>
            </w:pPr>
          </w:p>
          <w:p w:rsidR="00DB0325" w:rsidRDefault="00DB0325" w:rsidP="00F33801">
            <w:pPr>
              <w:spacing w:line="276" w:lineRule="auto"/>
              <w:rPr>
                <w:rFonts w:asciiTheme="minorHAnsi" w:hAnsiTheme="minorHAnsi" w:cstheme="minorHAnsi"/>
                <w:sz w:val="22"/>
                <w:szCs w:val="22"/>
              </w:rPr>
            </w:pPr>
          </w:p>
          <w:p w:rsidR="00DB0325" w:rsidRPr="00943BCE" w:rsidRDefault="00DB0325" w:rsidP="00F33801">
            <w:pPr>
              <w:spacing w:line="276" w:lineRule="auto"/>
              <w:ind w:left="284"/>
              <w:rPr>
                <w:rFonts w:asciiTheme="minorHAnsi" w:hAnsiTheme="minorHAnsi" w:cstheme="minorHAnsi"/>
                <w:sz w:val="22"/>
                <w:szCs w:val="22"/>
              </w:rPr>
            </w:pPr>
          </w:p>
        </w:tc>
        <w:tc>
          <w:tcPr>
            <w:tcW w:w="2126" w:type="dxa"/>
          </w:tcPr>
          <w:p w:rsidR="00DB0325" w:rsidRPr="00943BCE" w:rsidRDefault="00DB0325" w:rsidP="00F33801">
            <w:pPr>
              <w:spacing w:line="276" w:lineRule="auto"/>
              <w:rPr>
                <w:rFonts w:asciiTheme="minorHAnsi" w:hAnsiTheme="minorHAnsi" w:cstheme="minorHAnsi"/>
                <w:sz w:val="22"/>
                <w:szCs w:val="22"/>
              </w:rPr>
            </w:pPr>
          </w:p>
        </w:tc>
        <w:tc>
          <w:tcPr>
            <w:tcW w:w="3969" w:type="dxa"/>
          </w:tcPr>
          <w:p w:rsidR="00DB0325" w:rsidRPr="00943BCE" w:rsidRDefault="00DB0325" w:rsidP="00F33801">
            <w:pPr>
              <w:spacing w:line="276" w:lineRule="auto"/>
              <w:ind w:left="175"/>
              <w:rPr>
                <w:rFonts w:asciiTheme="minorHAnsi" w:hAnsiTheme="minorHAnsi" w:cstheme="minorHAnsi"/>
                <w:sz w:val="22"/>
                <w:szCs w:val="22"/>
              </w:rPr>
            </w:pPr>
          </w:p>
        </w:tc>
      </w:tr>
      <w:tr w:rsidR="00DB0325" w:rsidRPr="00943BCE" w:rsidTr="00F33801">
        <w:tc>
          <w:tcPr>
            <w:tcW w:w="3369" w:type="dxa"/>
          </w:tcPr>
          <w:p w:rsidR="00DB0325" w:rsidRPr="00943BCE" w:rsidRDefault="00DB0325" w:rsidP="00F33801">
            <w:pPr>
              <w:spacing w:line="276" w:lineRule="auto"/>
              <w:ind w:left="284"/>
              <w:rPr>
                <w:rFonts w:asciiTheme="minorHAnsi" w:hAnsiTheme="minorHAnsi" w:cstheme="minorHAnsi"/>
                <w:b/>
                <w:sz w:val="22"/>
                <w:szCs w:val="22"/>
              </w:rPr>
            </w:pPr>
            <w:r w:rsidRPr="00943BCE">
              <w:rPr>
                <w:rFonts w:asciiTheme="minorHAnsi" w:hAnsiTheme="minorHAnsi" w:cstheme="minorHAnsi"/>
                <w:b/>
                <w:sz w:val="22"/>
                <w:szCs w:val="22"/>
              </w:rPr>
              <w:t>IRSADA FITRI ZULKARNAIN, S.S</w:t>
            </w:r>
          </w:p>
        </w:tc>
        <w:tc>
          <w:tcPr>
            <w:tcW w:w="2126" w:type="dxa"/>
          </w:tcPr>
          <w:p w:rsidR="00DB0325" w:rsidRPr="00943BCE" w:rsidRDefault="00DB0325" w:rsidP="00F33801">
            <w:pPr>
              <w:spacing w:line="276" w:lineRule="auto"/>
              <w:rPr>
                <w:rFonts w:asciiTheme="minorHAnsi" w:hAnsiTheme="minorHAnsi" w:cstheme="minorHAnsi"/>
                <w:b/>
                <w:sz w:val="22"/>
                <w:szCs w:val="22"/>
              </w:rPr>
            </w:pPr>
          </w:p>
        </w:tc>
        <w:tc>
          <w:tcPr>
            <w:tcW w:w="3969" w:type="dxa"/>
          </w:tcPr>
          <w:p w:rsidR="00DB0325" w:rsidRPr="00943BCE" w:rsidRDefault="00DB0325" w:rsidP="00F33801">
            <w:pPr>
              <w:spacing w:line="276" w:lineRule="auto"/>
              <w:ind w:left="175"/>
              <w:rPr>
                <w:rFonts w:asciiTheme="minorHAnsi" w:hAnsiTheme="minorHAnsi" w:cstheme="minorHAnsi"/>
                <w:b/>
                <w:sz w:val="22"/>
                <w:szCs w:val="22"/>
              </w:rPr>
            </w:pPr>
            <w:r w:rsidRPr="00943BCE">
              <w:rPr>
                <w:rFonts w:asciiTheme="minorHAnsi" w:hAnsiTheme="minorHAnsi" w:cstheme="minorHAnsi"/>
                <w:b/>
                <w:sz w:val="22"/>
                <w:szCs w:val="22"/>
              </w:rPr>
              <w:t xml:space="preserve">ALWI FIKRI KAFABIHI MUBAROK, </w:t>
            </w:r>
            <w:proofErr w:type="spellStart"/>
            <w:r w:rsidRPr="00943BCE">
              <w:rPr>
                <w:rFonts w:asciiTheme="minorHAnsi" w:hAnsiTheme="minorHAnsi" w:cstheme="minorHAnsi"/>
                <w:b/>
                <w:sz w:val="22"/>
                <w:szCs w:val="22"/>
              </w:rPr>
              <w:t>S.Pd</w:t>
            </w:r>
            <w:proofErr w:type="spellEnd"/>
          </w:p>
        </w:tc>
      </w:tr>
    </w:tbl>
    <w:p w:rsidR="00DB0325" w:rsidRPr="00943BCE" w:rsidRDefault="00DB0325" w:rsidP="00DB0325">
      <w:pPr>
        <w:spacing w:line="276" w:lineRule="auto"/>
        <w:rPr>
          <w:rFonts w:asciiTheme="minorHAnsi" w:hAnsiTheme="minorHAnsi" w:cstheme="minorHAnsi"/>
          <w:sz w:val="22"/>
          <w:szCs w:val="22"/>
        </w:rPr>
      </w:pPr>
    </w:p>
    <w:p w:rsidR="00944C03" w:rsidRPr="00943BCE" w:rsidRDefault="00944C03" w:rsidP="00943BCE">
      <w:pPr>
        <w:spacing w:line="276" w:lineRule="auto"/>
        <w:rPr>
          <w:rFonts w:asciiTheme="minorHAnsi" w:eastAsia="Arial" w:hAnsiTheme="minorHAnsi" w:cstheme="minorHAnsi"/>
          <w:sz w:val="22"/>
          <w:szCs w:val="22"/>
        </w:rPr>
      </w:pPr>
      <w:bookmarkStart w:id="0" w:name="_GoBack"/>
      <w:bookmarkEnd w:id="0"/>
    </w:p>
    <w:sectPr w:rsidR="00944C03" w:rsidRPr="00943BCE" w:rsidSect="00C02736">
      <w:headerReference w:type="default" r:id="rId14"/>
      <w:pgSz w:w="11920" w:h="16840"/>
      <w:pgMar w:top="998" w:right="958" w:bottom="278" w:left="919"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0D76" w:rsidRDefault="00720D76" w:rsidP="000A5934">
      <w:r>
        <w:separator/>
      </w:r>
    </w:p>
  </w:endnote>
  <w:endnote w:type="continuationSeparator" w:id="0">
    <w:p w:rsidR="00720D76" w:rsidRDefault="00720D76" w:rsidP="000A5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ckwell">
    <w:panose1 w:val="02060603020205020403"/>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0D76" w:rsidRDefault="00720D76" w:rsidP="000A5934">
      <w:r>
        <w:separator/>
      </w:r>
    </w:p>
  </w:footnote>
  <w:footnote w:type="continuationSeparator" w:id="0">
    <w:p w:rsidR="00720D76" w:rsidRDefault="00720D76" w:rsidP="000A59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5934" w:rsidRPr="003C640C" w:rsidRDefault="000A5934" w:rsidP="000A5934">
    <w:pPr>
      <w:pStyle w:val="NoSpacing"/>
      <w:ind w:left="1559"/>
      <w:jc w:val="center"/>
      <w:rPr>
        <w:rFonts w:ascii="Segoe UI" w:hAnsi="Segoe UI" w:cs="Segoe UI"/>
        <w:b/>
        <w:bCs/>
        <w:color w:val="006600"/>
        <w:sz w:val="20"/>
        <w:szCs w:val="20"/>
      </w:rPr>
    </w:pPr>
    <w:bookmarkStart w:id="1" w:name="_Hlk96584915"/>
    <w:r>
      <w:rPr>
        <w:noProof/>
      </w:rPr>
      <w:drawing>
        <wp:anchor distT="0" distB="0" distL="114300" distR="114300" simplePos="0" relativeHeight="251660288" behindDoc="0" locked="0" layoutInCell="1" allowOverlap="1" wp14:anchorId="5ACC7DA2" wp14:editId="71FCA377">
          <wp:simplePos x="0" y="0"/>
          <wp:positionH relativeFrom="column">
            <wp:posOffset>158115</wp:posOffset>
          </wp:positionH>
          <wp:positionV relativeFrom="paragraph">
            <wp:posOffset>26035</wp:posOffset>
          </wp:positionV>
          <wp:extent cx="1077595" cy="1075055"/>
          <wp:effectExtent l="0" t="0" r="0" b="0"/>
          <wp:wrapNone/>
          <wp:docPr id="2" name="Picture 2" descr="Logo_MTs_terbaru-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MTs_terbaru-removebg-previ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750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640C">
      <w:rPr>
        <w:rFonts w:ascii="Segoe UI" w:hAnsi="Segoe UI" w:cs="Segoe UI"/>
        <w:b/>
        <w:color w:val="006600"/>
        <w:sz w:val="20"/>
        <w:szCs w:val="20"/>
      </w:rPr>
      <w:t>YAYASAN PENDIDIKAN MA’ARIF NU</w:t>
    </w:r>
  </w:p>
  <w:p w:rsidR="000A5934" w:rsidRPr="003C640C" w:rsidRDefault="000A5934" w:rsidP="000A5934">
    <w:pPr>
      <w:pStyle w:val="NoSpacing"/>
      <w:ind w:left="1559"/>
      <w:jc w:val="center"/>
      <w:rPr>
        <w:rFonts w:ascii="Rockwell" w:hAnsi="Rockwell" w:cs="Arial"/>
        <w:b/>
        <w:bCs/>
        <w:color w:val="006600"/>
        <w:sz w:val="40"/>
        <w:szCs w:val="40"/>
      </w:rPr>
    </w:pPr>
    <w:r w:rsidRPr="003C640C">
      <w:rPr>
        <w:rFonts w:ascii="Rockwell" w:hAnsi="Rockwell" w:cs="Arial"/>
        <w:b/>
        <w:bCs/>
        <w:color w:val="006600"/>
        <w:sz w:val="40"/>
        <w:szCs w:val="40"/>
      </w:rPr>
      <w:t>MTs BUSTANUL ULUM</w:t>
    </w:r>
  </w:p>
  <w:p w:rsidR="000A5934" w:rsidRPr="003C640C" w:rsidRDefault="000A5934" w:rsidP="000A5934">
    <w:pPr>
      <w:pStyle w:val="NoSpacing"/>
      <w:ind w:left="1559"/>
      <w:jc w:val="center"/>
      <w:rPr>
        <w:rFonts w:ascii="Franklin Gothic Demi" w:hAnsi="Franklin Gothic Demi" w:cs="Arial"/>
        <w:bCs/>
        <w:color w:val="006600"/>
        <w:sz w:val="22"/>
        <w:szCs w:val="22"/>
      </w:rPr>
    </w:pPr>
    <w:proofErr w:type="gramStart"/>
    <w:r w:rsidRPr="003C640C">
      <w:rPr>
        <w:rFonts w:ascii="Franklin Gothic Demi" w:hAnsi="Franklin Gothic Demi" w:cs="Arial"/>
        <w:bCs/>
        <w:color w:val="006600"/>
        <w:sz w:val="22"/>
        <w:szCs w:val="22"/>
      </w:rPr>
      <w:t>STATUS :</w:t>
    </w:r>
    <w:proofErr w:type="gramEnd"/>
    <w:r w:rsidRPr="003C640C">
      <w:rPr>
        <w:rFonts w:ascii="Franklin Gothic Demi" w:hAnsi="Franklin Gothic Demi" w:cs="Arial"/>
        <w:bCs/>
        <w:color w:val="006600"/>
        <w:sz w:val="22"/>
        <w:szCs w:val="22"/>
      </w:rPr>
      <w:t xml:space="preserve"> TERAKREDITASI “A”</w:t>
    </w:r>
  </w:p>
  <w:p w:rsidR="000A5934" w:rsidRPr="003C640C" w:rsidRDefault="000A5934" w:rsidP="000A5934">
    <w:pPr>
      <w:pStyle w:val="NoSpacing"/>
      <w:ind w:left="1559"/>
      <w:jc w:val="center"/>
      <w:rPr>
        <w:rFonts w:ascii="Franklin Gothic Demi Cond" w:hAnsi="Franklin Gothic Demi Cond" w:cs="Arial"/>
        <w:b/>
        <w:bCs/>
        <w:color w:val="006600"/>
        <w:sz w:val="22"/>
        <w:szCs w:val="22"/>
      </w:rPr>
    </w:pPr>
    <w:proofErr w:type="gramStart"/>
    <w:r w:rsidRPr="003C640C">
      <w:rPr>
        <w:rFonts w:ascii="Franklin Gothic Demi Cond" w:hAnsi="Franklin Gothic Demi Cond" w:cs="Arial"/>
        <w:bCs/>
        <w:color w:val="006600"/>
        <w:sz w:val="22"/>
        <w:szCs w:val="22"/>
      </w:rPr>
      <w:t>NPSN :</w:t>
    </w:r>
    <w:proofErr w:type="gramEnd"/>
    <w:r w:rsidRPr="003C640C">
      <w:rPr>
        <w:rFonts w:ascii="Franklin Gothic Demi Cond" w:hAnsi="Franklin Gothic Demi Cond" w:cs="Arial"/>
        <w:bCs/>
        <w:color w:val="006600"/>
        <w:sz w:val="22"/>
        <w:szCs w:val="22"/>
      </w:rPr>
      <w:t xml:space="preserve"> 205 85 003 / NSM : 121 235 050 010</w:t>
    </w:r>
  </w:p>
  <w:p w:rsidR="000A5934" w:rsidRPr="003C640C" w:rsidRDefault="000A5934" w:rsidP="000A5934">
    <w:pPr>
      <w:pStyle w:val="NoSpacing"/>
      <w:ind w:left="1559"/>
      <w:jc w:val="center"/>
      <w:rPr>
        <w:rFonts w:ascii="Calibri" w:hAnsi="Calibri" w:cs="Calibri"/>
        <w:b/>
        <w:color w:val="006600"/>
        <w:sz w:val="20"/>
        <w:szCs w:val="20"/>
      </w:rPr>
    </w:pPr>
    <w:r w:rsidRPr="003C640C">
      <w:rPr>
        <w:rFonts w:ascii="Calibri" w:hAnsi="Calibri" w:cs="Calibri"/>
        <w:b/>
        <w:color w:val="006600"/>
        <w:sz w:val="20"/>
        <w:szCs w:val="20"/>
      </w:rPr>
      <w:t xml:space="preserve">Jl. Raya </w:t>
    </w:r>
    <w:r>
      <w:rPr>
        <w:rFonts w:ascii="Calibri" w:hAnsi="Calibri" w:cs="Calibri"/>
        <w:b/>
        <w:color w:val="006600"/>
        <w:sz w:val="20"/>
        <w:szCs w:val="20"/>
        <w:lang w:val="id-ID"/>
      </w:rPr>
      <w:t>Brantas</w:t>
    </w:r>
    <w:r>
      <w:rPr>
        <w:rFonts w:ascii="Calibri" w:hAnsi="Calibri" w:cs="Calibri"/>
        <w:b/>
        <w:color w:val="006600"/>
        <w:sz w:val="20"/>
        <w:szCs w:val="20"/>
      </w:rPr>
      <w:t xml:space="preserve"> RT 2 RW 3</w:t>
    </w:r>
    <w:r w:rsidRPr="003C640C">
      <w:rPr>
        <w:rFonts w:ascii="Calibri" w:hAnsi="Calibri" w:cs="Calibri"/>
        <w:b/>
        <w:color w:val="006600"/>
        <w:sz w:val="20"/>
        <w:szCs w:val="20"/>
      </w:rPr>
      <w:t xml:space="preserve"> </w:t>
    </w:r>
    <w:proofErr w:type="spellStart"/>
    <w:r w:rsidRPr="003C640C">
      <w:rPr>
        <w:rFonts w:ascii="Calibri" w:hAnsi="Calibri" w:cs="Calibri"/>
        <w:b/>
        <w:color w:val="006600"/>
        <w:sz w:val="20"/>
        <w:szCs w:val="20"/>
      </w:rPr>
      <w:t>Minggirsari</w:t>
    </w:r>
    <w:proofErr w:type="spellEnd"/>
    <w:r w:rsidRPr="003C640C">
      <w:rPr>
        <w:rFonts w:ascii="Calibri" w:hAnsi="Calibri" w:cs="Calibri"/>
        <w:b/>
        <w:color w:val="006600"/>
        <w:sz w:val="20"/>
        <w:szCs w:val="20"/>
      </w:rPr>
      <w:t xml:space="preserve"> </w:t>
    </w:r>
    <w:proofErr w:type="spellStart"/>
    <w:r w:rsidRPr="003C640C">
      <w:rPr>
        <w:rFonts w:ascii="Calibri" w:hAnsi="Calibri" w:cs="Calibri"/>
        <w:b/>
        <w:color w:val="006600"/>
        <w:sz w:val="20"/>
        <w:szCs w:val="20"/>
      </w:rPr>
      <w:t>Kec</w:t>
    </w:r>
    <w:proofErr w:type="spellEnd"/>
    <w:r w:rsidRPr="003C640C">
      <w:rPr>
        <w:rFonts w:ascii="Calibri" w:hAnsi="Calibri" w:cs="Calibri"/>
        <w:b/>
        <w:color w:val="006600"/>
        <w:sz w:val="20"/>
        <w:szCs w:val="20"/>
      </w:rPr>
      <w:t xml:space="preserve">. </w:t>
    </w:r>
    <w:proofErr w:type="spellStart"/>
    <w:r w:rsidRPr="003C640C">
      <w:rPr>
        <w:rFonts w:ascii="Calibri" w:hAnsi="Calibri" w:cs="Calibri"/>
        <w:b/>
        <w:color w:val="006600"/>
        <w:sz w:val="20"/>
        <w:szCs w:val="20"/>
      </w:rPr>
      <w:t>Kanigoro</w:t>
    </w:r>
    <w:proofErr w:type="spellEnd"/>
    <w:r w:rsidRPr="003C640C">
      <w:rPr>
        <w:rFonts w:ascii="Calibri" w:hAnsi="Calibri" w:cs="Calibri"/>
        <w:b/>
        <w:color w:val="006600"/>
        <w:sz w:val="20"/>
        <w:szCs w:val="20"/>
      </w:rPr>
      <w:t xml:space="preserve"> </w:t>
    </w:r>
    <w:proofErr w:type="spellStart"/>
    <w:r w:rsidRPr="003C640C">
      <w:rPr>
        <w:rFonts w:ascii="Calibri" w:hAnsi="Calibri" w:cs="Calibri"/>
        <w:b/>
        <w:color w:val="006600"/>
        <w:sz w:val="20"/>
        <w:szCs w:val="20"/>
      </w:rPr>
      <w:t>Kab</w:t>
    </w:r>
    <w:proofErr w:type="spellEnd"/>
    <w:r w:rsidRPr="003C640C">
      <w:rPr>
        <w:rFonts w:ascii="Calibri" w:hAnsi="Calibri" w:cs="Calibri"/>
        <w:b/>
        <w:color w:val="006600"/>
        <w:sz w:val="20"/>
        <w:szCs w:val="20"/>
      </w:rPr>
      <w:t xml:space="preserve">. </w:t>
    </w:r>
    <w:proofErr w:type="spellStart"/>
    <w:r w:rsidRPr="003C640C">
      <w:rPr>
        <w:rFonts w:ascii="Calibri" w:hAnsi="Calibri" w:cs="Calibri"/>
        <w:b/>
        <w:color w:val="006600"/>
        <w:sz w:val="20"/>
        <w:szCs w:val="20"/>
      </w:rPr>
      <w:t>Blitar</w:t>
    </w:r>
    <w:proofErr w:type="spellEnd"/>
  </w:p>
  <w:p w:rsidR="000A5934" w:rsidRDefault="000A5934" w:rsidP="000A5934">
    <w:pPr>
      <w:pStyle w:val="NoSpacing"/>
      <w:ind w:left="1559"/>
      <w:jc w:val="center"/>
      <w:rPr>
        <w:rFonts w:ascii="Calibri" w:hAnsi="Calibri" w:cs="Calibri"/>
        <w:b/>
        <w:color w:val="006600"/>
        <w:sz w:val="20"/>
        <w:szCs w:val="20"/>
      </w:rPr>
    </w:pPr>
    <w:r w:rsidRPr="003C640C">
      <w:rPr>
        <w:rFonts w:ascii="Calibri" w:hAnsi="Calibri" w:cs="Calibri"/>
        <w:b/>
        <w:color w:val="006600"/>
        <w:sz w:val="20"/>
        <w:szCs w:val="20"/>
      </w:rPr>
      <w:t xml:space="preserve">Email: </w:t>
    </w:r>
    <w:hyperlink r:id="rId2" w:history="1">
      <w:r w:rsidRPr="003A2719">
        <w:rPr>
          <w:rStyle w:val="Hyperlink"/>
          <w:rFonts w:ascii="Calibri" w:eastAsiaTheme="majorEastAsia" w:hAnsi="Calibri" w:cs="Calibri"/>
          <w:b/>
          <w:sz w:val="20"/>
          <w:szCs w:val="20"/>
        </w:rPr>
        <w:t>mtsminggirsari.pprm@gmail.com</w:t>
      </w:r>
    </w:hyperlink>
    <w:r w:rsidRPr="003C640C">
      <w:rPr>
        <w:rFonts w:ascii="Calibri" w:hAnsi="Calibri" w:cs="Calibri"/>
        <w:b/>
        <w:color w:val="006600"/>
        <w:sz w:val="20"/>
        <w:szCs w:val="20"/>
      </w:rPr>
      <w:t xml:space="preserve">  </w:t>
    </w:r>
    <w:proofErr w:type="spellStart"/>
    <w:r w:rsidRPr="003C640C">
      <w:rPr>
        <w:rFonts w:ascii="Calibri" w:hAnsi="Calibri" w:cs="Calibri"/>
        <w:b/>
        <w:color w:val="006600"/>
        <w:sz w:val="20"/>
        <w:szCs w:val="20"/>
      </w:rPr>
      <w:t>Telp</w:t>
    </w:r>
    <w:proofErr w:type="spellEnd"/>
    <w:r w:rsidRPr="003C640C">
      <w:rPr>
        <w:rFonts w:ascii="Calibri" w:hAnsi="Calibri" w:cs="Calibri"/>
        <w:b/>
        <w:color w:val="006600"/>
        <w:sz w:val="20"/>
        <w:szCs w:val="20"/>
      </w:rPr>
      <w:t>. (0342) 4551552</w:t>
    </w:r>
    <w:r>
      <w:rPr>
        <w:rFonts w:ascii="Calibri" w:hAnsi="Calibri" w:cs="Calibri"/>
        <w:b/>
        <w:color w:val="006600"/>
        <w:sz w:val="20"/>
        <w:szCs w:val="20"/>
      </w:rPr>
      <w:t xml:space="preserve"> HP. 085893888664</w:t>
    </w:r>
  </w:p>
  <w:p w:rsidR="000A5934" w:rsidRDefault="00720D76" w:rsidP="000A5934">
    <w:r>
      <w:rPr>
        <w:noProof/>
      </w:rPr>
      <w:pict>
        <v:line id="Straight Connector 1" o:spid="_x0000_s2049" style="position:absolute;z-index:251659264;visibility:visible;mso-wrap-distance-top:-3e-5mm;mso-wrap-distance-bottom:-3e-5mm" from=".5pt,4.4pt" to="485.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" strokecolor="#060" strokeweight="4.5pt">
          <v:stroke linestyle="thickThin"/>
        </v:line>
      </w:pict>
    </w:r>
    <w:bookmarkEnd w:id="1"/>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C859E3"/>
    <w:multiLevelType w:val="multilevel"/>
    <w:tmpl w:val="3AEE11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44C03"/>
    <w:rsid w:val="000A5934"/>
    <w:rsid w:val="004E75A7"/>
    <w:rsid w:val="005A37CD"/>
    <w:rsid w:val="00720D76"/>
    <w:rsid w:val="0093184C"/>
    <w:rsid w:val="00943BCE"/>
    <w:rsid w:val="00944C03"/>
    <w:rsid w:val="009B7415"/>
    <w:rsid w:val="00AD0220"/>
    <w:rsid w:val="00C02736"/>
    <w:rsid w:val="00DB0325"/>
    <w:rsid w:val="00FC0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0A5934"/>
    <w:pPr>
      <w:tabs>
        <w:tab w:val="center" w:pos="4680"/>
        <w:tab w:val="right" w:pos="9360"/>
      </w:tabs>
    </w:pPr>
  </w:style>
  <w:style w:type="character" w:customStyle="1" w:styleId="HeaderChar">
    <w:name w:val="Header Char"/>
    <w:basedOn w:val="DefaultParagraphFont"/>
    <w:link w:val="Header"/>
    <w:uiPriority w:val="99"/>
    <w:rsid w:val="000A5934"/>
  </w:style>
  <w:style w:type="paragraph" w:styleId="Footer">
    <w:name w:val="footer"/>
    <w:basedOn w:val="Normal"/>
    <w:link w:val="FooterChar"/>
    <w:uiPriority w:val="99"/>
    <w:unhideWhenUsed/>
    <w:rsid w:val="000A5934"/>
    <w:pPr>
      <w:tabs>
        <w:tab w:val="center" w:pos="4680"/>
        <w:tab w:val="right" w:pos="9360"/>
      </w:tabs>
    </w:pPr>
  </w:style>
  <w:style w:type="character" w:customStyle="1" w:styleId="FooterChar">
    <w:name w:val="Footer Char"/>
    <w:basedOn w:val="DefaultParagraphFont"/>
    <w:link w:val="Footer"/>
    <w:uiPriority w:val="99"/>
    <w:rsid w:val="000A5934"/>
  </w:style>
  <w:style w:type="paragraph" w:styleId="NoSpacing">
    <w:name w:val="No Spacing"/>
    <w:qFormat/>
    <w:rsid w:val="000A5934"/>
    <w:rPr>
      <w:sz w:val="24"/>
      <w:szCs w:val="24"/>
    </w:rPr>
  </w:style>
  <w:style w:type="character" w:styleId="Hyperlink">
    <w:name w:val="Hyperlink"/>
    <w:uiPriority w:val="99"/>
    <w:unhideWhenUsed/>
    <w:rsid w:val="000A5934"/>
    <w:rPr>
      <w:color w:val="0000FF"/>
      <w:u w:val="single"/>
    </w:rPr>
  </w:style>
  <w:style w:type="table" w:styleId="TableGrid">
    <w:name w:val="Table Grid"/>
    <w:basedOn w:val="TableNormal"/>
    <w:uiPriority w:val="59"/>
    <w:rsid w:val="00943BC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mtsminggirsari.pprm@gmail.com" TargetMode="External"/><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cp:lastPrinted>2025-12-11T02:07:00Z</cp:lastPrinted>
  <dcterms:created xsi:type="dcterms:W3CDTF">2025-12-10T02:43:00Z</dcterms:created>
  <dcterms:modified xsi:type="dcterms:W3CDTF">2025-12-11T02:07:00Z</dcterms:modified>
</cp:coreProperties>
</file>