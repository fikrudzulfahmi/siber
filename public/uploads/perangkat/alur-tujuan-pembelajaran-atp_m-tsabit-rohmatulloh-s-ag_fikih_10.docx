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0394B" w14:textId="16A5308C" w:rsidR="00145EB5" w:rsidRDefault="00A82982" w:rsidP="00145EB5">
      <w:pPr>
        <w:jc w:val="center"/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7A821F79" wp14:editId="561B4A45">
            <wp:simplePos x="0" y="0"/>
            <wp:positionH relativeFrom="column">
              <wp:posOffset>3807460</wp:posOffset>
            </wp:positionH>
            <wp:positionV relativeFrom="paragraph">
              <wp:posOffset>-587798</wp:posOffset>
            </wp:positionV>
            <wp:extent cx="1312333" cy="1272117"/>
            <wp:effectExtent l="0" t="0" r="2540" b="4445"/>
            <wp:wrapNone/>
            <wp:docPr id="348" name="Image 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age 34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2333" cy="12721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5EB5">
        <w:rPr>
          <w:b/>
          <w:bCs/>
          <w:color w:val="000000"/>
          <w:sz w:val="24"/>
          <w:szCs w:val="24"/>
        </w:rPr>
        <w:t> </w:t>
      </w:r>
    </w:p>
    <w:p w14:paraId="56C29BAE" w14:textId="4242C5A5" w:rsidR="00145EB5" w:rsidRDefault="00145EB5" w:rsidP="00145EB5">
      <w:pPr>
        <w:autoSpaceDE w:val="0"/>
        <w:autoSpaceDN w:val="0"/>
        <w:jc w:val="center"/>
      </w:pPr>
      <w:r>
        <w:rPr>
          <w:b/>
          <w:bCs/>
          <w:color w:val="000000"/>
          <w:sz w:val="24"/>
          <w:szCs w:val="24"/>
        </w:rPr>
        <w:t> </w:t>
      </w:r>
    </w:p>
    <w:p w14:paraId="02DB4D36" w14:textId="77777777" w:rsidR="00F5123C" w:rsidRDefault="00F5123C" w:rsidP="00145EB5">
      <w:pPr>
        <w:autoSpaceDE w:val="0"/>
        <w:autoSpaceDN w:val="0"/>
        <w:jc w:val="center"/>
        <w:rPr>
          <w:noProof/>
        </w:rPr>
      </w:pPr>
    </w:p>
    <w:p w14:paraId="322DD2C8" w14:textId="77777777" w:rsidR="00145EB5" w:rsidRDefault="00145EB5" w:rsidP="00145EB5">
      <w:pPr>
        <w:autoSpaceDE w:val="0"/>
        <w:autoSpaceDN w:val="0"/>
        <w:jc w:val="center"/>
      </w:pPr>
    </w:p>
    <w:p w14:paraId="22FC050C" w14:textId="77777777" w:rsidR="00145EB5" w:rsidRDefault="00145EB5" w:rsidP="00145EB5">
      <w:pPr>
        <w:jc w:val="center"/>
      </w:pPr>
      <w:r>
        <w:rPr>
          <w:color w:val="000000"/>
          <w:sz w:val="24"/>
          <w:szCs w:val="24"/>
        </w:rPr>
        <w:t> </w:t>
      </w:r>
    </w:p>
    <w:tbl>
      <w:tblPr>
        <w:tblW w:w="8390" w:type="dxa"/>
        <w:jc w:val="center"/>
        <w:tblLook w:val="04A0" w:firstRow="1" w:lastRow="0" w:firstColumn="1" w:lastColumn="0" w:noHBand="0" w:noVBand="1"/>
      </w:tblPr>
      <w:tblGrid>
        <w:gridCol w:w="8390"/>
      </w:tblGrid>
      <w:tr w:rsidR="00145EB5" w14:paraId="222CEF0D" w14:textId="77777777" w:rsidTr="00145EB5">
        <w:trPr>
          <w:trHeight w:val="596"/>
          <w:jc w:val="center"/>
        </w:trPr>
        <w:tc>
          <w:tcPr>
            <w:tcW w:w="8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5A654B" w14:textId="77777777" w:rsidR="00145EB5" w:rsidRDefault="00145EB5">
            <w:pPr>
              <w:spacing w:before="240" w:after="240"/>
              <w:jc w:val="center"/>
            </w:pPr>
            <w:r>
              <w:rPr>
                <w:b/>
                <w:bCs/>
                <w:color w:val="000000"/>
                <w:sz w:val="32"/>
                <w:szCs w:val="32"/>
                <w:lang w:val="en-ID"/>
              </w:rPr>
              <w:t>ALUR TUJUAN PEMBELAJARAN (ATP)</w:t>
            </w:r>
          </w:p>
          <w:p w14:paraId="5BECB01B" w14:textId="77777777" w:rsidR="00145EB5" w:rsidRDefault="00145EB5">
            <w:pPr>
              <w:spacing w:before="240" w:after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lang w:val="id-ID"/>
              </w:rPr>
              <w:t>KURIKULUM MERDEKA</w:t>
            </w:r>
          </w:p>
        </w:tc>
      </w:tr>
      <w:tr w:rsidR="00145EB5" w:rsidRPr="00A82982" w14:paraId="288DDF35" w14:textId="77777777" w:rsidTr="00145EB5">
        <w:trPr>
          <w:trHeight w:val="596"/>
          <w:jc w:val="center"/>
        </w:trPr>
        <w:tc>
          <w:tcPr>
            <w:tcW w:w="8390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  <w:hideMark/>
          </w:tcPr>
          <w:p w14:paraId="30DB8723" w14:textId="77777777" w:rsidR="00145EB5" w:rsidRDefault="00145EB5">
            <w:pPr>
              <w:spacing w:before="120" w:after="120"/>
              <w:jc w:val="center"/>
            </w:pPr>
            <w:r w:rsidRPr="001C6A9B">
              <w:rPr>
                <w:b/>
                <w:bCs/>
                <w:color w:val="000000"/>
                <w:sz w:val="24"/>
                <w:szCs w:val="24"/>
              </w:rPr>
              <w:t> </w:t>
            </w:r>
          </w:p>
          <w:p w14:paraId="70DC1324" w14:textId="77777777" w:rsidR="00145EB5" w:rsidRDefault="00145EB5">
            <w:pPr>
              <w:spacing w:before="120" w:after="120"/>
              <w:ind w:left="3238" w:hanging="3238"/>
            </w:pPr>
            <w:r w:rsidRPr="001C6A9B">
              <w:rPr>
                <w:b/>
                <w:bCs/>
                <w:color w:val="000000"/>
                <w:sz w:val="24"/>
                <w:szCs w:val="24"/>
              </w:rPr>
              <w:t>Nama Sekolah</w:t>
            </w:r>
            <w:r>
              <w:rPr>
                <w:b/>
                <w:bCs/>
                <w:color w:val="000000"/>
                <w:sz w:val="24"/>
                <w:szCs w:val="24"/>
                <w:lang w:val="id-ID"/>
              </w:rPr>
              <w:t xml:space="preserve">                    </w:t>
            </w:r>
            <w:proofErr w:type="gramStart"/>
            <w:r>
              <w:rPr>
                <w:b/>
                <w:bCs/>
                <w:color w:val="000000"/>
                <w:sz w:val="24"/>
                <w:szCs w:val="24"/>
                <w:lang w:val="id-ID"/>
              </w:rPr>
              <w:t xml:space="preserve">  </w:t>
            </w:r>
            <w:r w:rsidRPr="001C6A9B">
              <w:rPr>
                <w:b/>
                <w:bCs/>
                <w:color w:val="000000"/>
                <w:sz w:val="24"/>
                <w:szCs w:val="24"/>
              </w:rPr>
              <w:t>:</w:t>
            </w:r>
            <w:proofErr w:type="gramEnd"/>
            <w:r w:rsidRPr="001C6A9B">
              <w:rPr>
                <w:b/>
                <w:bCs/>
                <w:color w:val="000000"/>
                <w:sz w:val="24"/>
                <w:szCs w:val="24"/>
              </w:rPr>
              <w:t xml:space="preserve">      </w:t>
            </w:r>
            <w:r w:rsidR="007A7608" w:rsidRPr="007A7608">
              <w:rPr>
                <w:b/>
                <w:bCs/>
                <w:color w:val="000000"/>
                <w:sz w:val="24"/>
                <w:szCs w:val="24"/>
                <w:lang w:val="sv-SE"/>
              </w:rPr>
              <w:t>MA ROUDLOTUL MUTAALLIMIN</w:t>
            </w:r>
          </w:p>
          <w:p w14:paraId="45D74C95" w14:textId="77777777" w:rsidR="00145EB5" w:rsidRDefault="00145EB5">
            <w:pPr>
              <w:spacing w:before="120" w:after="120"/>
              <w:ind w:left="3238" w:hanging="3238"/>
            </w:pPr>
            <w:r w:rsidRPr="001C6A9B">
              <w:rPr>
                <w:b/>
                <w:bCs/>
                <w:color w:val="000000"/>
                <w:sz w:val="24"/>
                <w:szCs w:val="24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Penyusun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  <w:lang w:val="id-ID"/>
              </w:rPr>
              <w:t xml:space="preserve">                 </w:t>
            </w:r>
            <w:proofErr w:type="gramStart"/>
            <w:r>
              <w:rPr>
                <w:b/>
                <w:bCs/>
                <w:color w:val="000000"/>
                <w:sz w:val="24"/>
                <w:szCs w:val="24"/>
                <w:lang w:val="id-ID"/>
              </w:rPr>
              <w:t xml:space="preserve">  </w:t>
            </w:r>
            <w:r w:rsidRPr="001C6A9B">
              <w:rPr>
                <w:b/>
                <w:bCs/>
                <w:color w:val="000000"/>
                <w:sz w:val="24"/>
                <w:szCs w:val="24"/>
              </w:rPr>
              <w:t>:</w:t>
            </w:r>
            <w:proofErr w:type="gramEnd"/>
            <w:r w:rsidRPr="001C6A9B">
              <w:rPr>
                <w:b/>
                <w:bCs/>
                <w:color w:val="000000"/>
                <w:sz w:val="24"/>
                <w:szCs w:val="24"/>
              </w:rPr>
              <w:t xml:space="preserve">      </w:t>
            </w:r>
            <w:r w:rsidR="007A7608" w:rsidRPr="007A7608">
              <w:rPr>
                <w:b/>
                <w:bCs/>
                <w:color w:val="000000"/>
                <w:sz w:val="24"/>
                <w:szCs w:val="24"/>
                <w:lang w:val="sv-SE"/>
              </w:rPr>
              <w:t>M. TSABIT ROHMATULLAH, S. Ag</w:t>
            </w:r>
          </w:p>
          <w:p w14:paraId="6FA1B762" w14:textId="77777777" w:rsidR="00145EB5" w:rsidRPr="001C6A9B" w:rsidRDefault="00145EB5" w:rsidP="007A7608">
            <w:pPr>
              <w:spacing w:before="120" w:after="120"/>
              <w:ind w:left="3238" w:hanging="3238"/>
              <w:rPr>
                <w:lang w:val="pt-BR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id-ID"/>
              </w:rPr>
              <w:t>N</w:t>
            </w:r>
            <w:r w:rsidRPr="001C6A9B">
              <w:rPr>
                <w:b/>
                <w:bCs/>
                <w:color w:val="000000"/>
                <w:sz w:val="24"/>
                <w:szCs w:val="24"/>
                <w:lang w:val="pt-BR"/>
              </w:rPr>
              <w:t>IP</w:t>
            </w:r>
            <w:r>
              <w:rPr>
                <w:b/>
                <w:bCs/>
                <w:color w:val="000000"/>
                <w:sz w:val="24"/>
                <w:szCs w:val="24"/>
                <w:lang w:val="id-ID"/>
              </w:rPr>
              <w:t xml:space="preserve">                                        </w:t>
            </w:r>
            <w:r>
              <w:rPr>
                <w:b/>
                <w:bCs/>
                <w:color w:val="000000"/>
                <w:sz w:val="24"/>
                <w:szCs w:val="24"/>
                <w:lang w:val="pt-BR"/>
              </w:rPr>
              <w:t xml:space="preserve">:      </w:t>
            </w:r>
            <w:r w:rsidR="007A7608" w:rsidRPr="001C6A9B">
              <w:rPr>
                <w:b/>
                <w:bCs/>
                <w:color w:val="000000"/>
                <w:sz w:val="24"/>
                <w:szCs w:val="24"/>
                <w:lang w:val="pt-BR"/>
              </w:rPr>
              <w:t>-</w:t>
            </w:r>
          </w:p>
          <w:p w14:paraId="2A0520D7" w14:textId="77777777" w:rsidR="00145EB5" w:rsidRPr="001C6A9B" w:rsidRDefault="00145EB5" w:rsidP="00145EB5">
            <w:pPr>
              <w:spacing w:before="120" w:after="120"/>
              <w:ind w:left="3238" w:hanging="3238"/>
              <w:rPr>
                <w:lang w:val="pt-BR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id-ID"/>
              </w:rPr>
              <w:t>Mata pelajaran</w:t>
            </w:r>
            <w:r>
              <w:rPr>
                <w:b/>
                <w:bCs/>
                <w:color w:val="000000"/>
                <w:sz w:val="24"/>
                <w:szCs w:val="24"/>
                <w:lang w:val="pt-BR"/>
              </w:rPr>
              <w:t xml:space="preserve">                     :      </w:t>
            </w:r>
            <w:r w:rsidRPr="001C6A9B">
              <w:rPr>
                <w:b/>
                <w:bCs/>
                <w:color w:val="000000"/>
                <w:sz w:val="24"/>
                <w:szCs w:val="24"/>
                <w:lang w:val="pt-BR"/>
              </w:rPr>
              <w:t xml:space="preserve">Fikih </w:t>
            </w:r>
          </w:p>
          <w:p w14:paraId="21C9A3DC" w14:textId="77777777" w:rsidR="00145EB5" w:rsidRPr="001C6A9B" w:rsidRDefault="00145EB5">
            <w:pPr>
              <w:spacing w:before="120" w:after="120"/>
              <w:ind w:left="3238" w:hanging="3238"/>
              <w:rPr>
                <w:lang w:val="pt-BR"/>
              </w:rPr>
            </w:pPr>
            <w:r w:rsidRPr="001C6A9B">
              <w:rPr>
                <w:b/>
                <w:bCs/>
                <w:color w:val="000000"/>
                <w:sz w:val="24"/>
                <w:szCs w:val="24"/>
                <w:lang w:val="pt-BR"/>
              </w:rPr>
              <w:t xml:space="preserve">Fase E, </w:t>
            </w:r>
            <w:r>
              <w:rPr>
                <w:b/>
                <w:bCs/>
                <w:color w:val="000000"/>
                <w:sz w:val="24"/>
                <w:szCs w:val="24"/>
                <w:lang w:val="pt-BR"/>
              </w:rPr>
              <w:t xml:space="preserve">Kelas / Semester      :      </w:t>
            </w:r>
            <w:r w:rsidRPr="001C6A9B">
              <w:rPr>
                <w:b/>
                <w:bCs/>
                <w:color w:val="000000"/>
                <w:sz w:val="24"/>
                <w:szCs w:val="24"/>
                <w:lang w:val="pt-BR"/>
              </w:rPr>
              <w:t>X</w:t>
            </w:r>
            <w:r>
              <w:rPr>
                <w:b/>
                <w:bCs/>
                <w:color w:val="000000"/>
                <w:sz w:val="24"/>
                <w:szCs w:val="24"/>
                <w:lang w:val="id-ID"/>
              </w:rPr>
              <w:t xml:space="preserve"> (</w:t>
            </w:r>
            <w:r w:rsidRPr="001C6A9B">
              <w:rPr>
                <w:b/>
                <w:bCs/>
                <w:color w:val="000000"/>
                <w:sz w:val="24"/>
                <w:szCs w:val="24"/>
                <w:lang w:val="pt-BR"/>
              </w:rPr>
              <w:t>Sepuluh</w:t>
            </w:r>
            <w:r>
              <w:rPr>
                <w:b/>
                <w:bCs/>
                <w:color w:val="000000"/>
                <w:sz w:val="24"/>
                <w:szCs w:val="24"/>
                <w:lang w:val="id-ID"/>
              </w:rPr>
              <w:t>)</w:t>
            </w:r>
            <w:r>
              <w:rPr>
                <w:b/>
                <w:bCs/>
                <w:color w:val="000000"/>
                <w:sz w:val="24"/>
                <w:szCs w:val="24"/>
                <w:lang w:val="pt-BR"/>
              </w:rPr>
              <w:t xml:space="preserve">  / </w:t>
            </w:r>
            <w:r>
              <w:rPr>
                <w:b/>
                <w:bCs/>
                <w:color w:val="000000"/>
                <w:sz w:val="24"/>
                <w:szCs w:val="24"/>
                <w:lang w:val="id-ID"/>
              </w:rPr>
              <w:t>I (Ganjil)</w:t>
            </w:r>
            <w:r>
              <w:rPr>
                <w:b/>
                <w:bCs/>
                <w:color w:val="000000"/>
                <w:sz w:val="24"/>
                <w:szCs w:val="24"/>
                <w:lang w:val="pt-BR"/>
              </w:rPr>
              <w:t xml:space="preserve"> &amp; II (Genap)</w:t>
            </w:r>
          </w:p>
          <w:p w14:paraId="4F9FFAE6" w14:textId="77777777" w:rsidR="00145EB5" w:rsidRPr="001C6A9B" w:rsidRDefault="00145EB5">
            <w:pPr>
              <w:spacing w:before="120" w:after="120"/>
              <w:rPr>
                <w:lang w:val="pt-BR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pt-BR"/>
              </w:rPr>
              <w:t> </w:t>
            </w:r>
          </w:p>
          <w:p w14:paraId="47692A70" w14:textId="77777777" w:rsidR="00145EB5" w:rsidRPr="001C6A9B" w:rsidRDefault="00145EB5">
            <w:pPr>
              <w:spacing w:before="120" w:after="120"/>
              <w:rPr>
                <w:lang w:val="pt-BR"/>
              </w:rPr>
            </w:pPr>
            <w:r w:rsidRPr="001C6A9B">
              <w:rPr>
                <w:b/>
                <w:bCs/>
                <w:color w:val="000000"/>
                <w:sz w:val="24"/>
                <w:szCs w:val="24"/>
                <w:lang w:val="pt-BR"/>
              </w:rPr>
              <w:t> </w:t>
            </w:r>
          </w:p>
        </w:tc>
      </w:tr>
    </w:tbl>
    <w:p w14:paraId="65B8C9E5" w14:textId="77777777" w:rsidR="00145EB5" w:rsidRPr="001C6A9B" w:rsidRDefault="00145EB5" w:rsidP="00145EB5">
      <w:pPr>
        <w:jc w:val="center"/>
        <w:rPr>
          <w:lang w:val="pt-BR"/>
        </w:rPr>
      </w:pPr>
      <w:r>
        <w:rPr>
          <w:b/>
          <w:bCs/>
          <w:color w:val="000000"/>
          <w:sz w:val="24"/>
          <w:szCs w:val="24"/>
          <w:lang w:val="id-ID"/>
        </w:rPr>
        <w:t> </w:t>
      </w:r>
    </w:p>
    <w:p w14:paraId="7D2647A1" w14:textId="77777777" w:rsidR="00145EB5" w:rsidRPr="001C6A9B" w:rsidRDefault="00145EB5" w:rsidP="00145EB5">
      <w:pPr>
        <w:jc w:val="center"/>
        <w:rPr>
          <w:lang w:val="pt-BR"/>
        </w:rPr>
      </w:pPr>
      <w:r>
        <w:rPr>
          <w:b/>
          <w:bCs/>
          <w:color w:val="000000"/>
          <w:sz w:val="24"/>
          <w:szCs w:val="24"/>
          <w:lang w:val="id-ID"/>
        </w:rPr>
        <w:t> </w:t>
      </w:r>
    </w:p>
    <w:p w14:paraId="4096EBD7" w14:textId="77777777" w:rsidR="0077113B" w:rsidRPr="001C6A9B" w:rsidRDefault="00145EB5" w:rsidP="008B5964">
      <w:pPr>
        <w:jc w:val="center"/>
        <w:rPr>
          <w:b/>
          <w:caps/>
          <w:color w:val="000000" w:themeColor="text1"/>
          <w:sz w:val="24"/>
          <w:szCs w:val="24"/>
          <w:lang w:val="pt-BR"/>
        </w:rPr>
      </w:pPr>
      <w:r w:rsidRPr="001C6A9B">
        <w:rPr>
          <w:b/>
          <w:bCs/>
          <w:color w:val="000000"/>
          <w:sz w:val="24"/>
          <w:szCs w:val="24"/>
          <w:lang w:val="pt-BR"/>
        </w:rPr>
        <w:br w:type="page"/>
      </w:r>
      <w:r w:rsidR="0077113B" w:rsidRPr="001C6A9B">
        <w:rPr>
          <w:b/>
          <w:color w:val="000000" w:themeColor="text1"/>
          <w:sz w:val="24"/>
          <w:szCs w:val="24"/>
          <w:lang w:val="pt-BR"/>
        </w:rPr>
        <w:lastRenderedPageBreak/>
        <w:t>ALUR</w:t>
      </w:r>
      <w:r w:rsidR="0077113B" w:rsidRPr="001C6A9B">
        <w:rPr>
          <w:b/>
          <w:color w:val="000000" w:themeColor="text1"/>
          <w:spacing w:val="-1"/>
          <w:sz w:val="24"/>
          <w:szCs w:val="24"/>
          <w:lang w:val="pt-BR"/>
        </w:rPr>
        <w:t xml:space="preserve"> </w:t>
      </w:r>
      <w:r w:rsidR="0077113B" w:rsidRPr="001C6A9B">
        <w:rPr>
          <w:b/>
          <w:caps/>
          <w:color w:val="000000" w:themeColor="text1"/>
          <w:sz w:val="24"/>
          <w:szCs w:val="24"/>
          <w:lang w:val="pt-BR"/>
        </w:rPr>
        <w:t>TUJUAN PEMBELAJARAN (ATP)</w:t>
      </w:r>
    </w:p>
    <w:p w14:paraId="78E276C9" w14:textId="77777777" w:rsidR="0077113B" w:rsidRPr="001C6A9B" w:rsidRDefault="0077113B" w:rsidP="00145EB5">
      <w:pPr>
        <w:spacing w:before="120" w:after="120"/>
        <w:jc w:val="center"/>
        <w:rPr>
          <w:b/>
          <w:color w:val="000000" w:themeColor="text1"/>
          <w:sz w:val="24"/>
          <w:szCs w:val="24"/>
          <w:lang w:val="pt-BR"/>
        </w:rPr>
      </w:pPr>
      <w:r w:rsidRPr="001C6A9B">
        <w:rPr>
          <w:b/>
          <w:color w:val="000000" w:themeColor="text1"/>
          <w:sz w:val="24"/>
          <w:szCs w:val="24"/>
          <w:lang w:val="pt-BR"/>
        </w:rPr>
        <w:t>MATA PELAJARAN : FIKIH</w:t>
      </w:r>
    </w:p>
    <w:p w14:paraId="22F3FB80" w14:textId="77777777" w:rsidR="0077113B" w:rsidRPr="001C6A9B" w:rsidRDefault="0077113B" w:rsidP="00145EB5">
      <w:pPr>
        <w:spacing w:before="120" w:after="120"/>
        <w:jc w:val="center"/>
        <w:rPr>
          <w:b/>
          <w:bCs/>
          <w:color w:val="000000" w:themeColor="text1"/>
          <w:sz w:val="24"/>
          <w:szCs w:val="24"/>
          <w:lang w:val="pt-BR"/>
        </w:rPr>
      </w:pPr>
    </w:p>
    <w:p w14:paraId="0504285B" w14:textId="77777777" w:rsidR="0077113B" w:rsidRPr="001C6A9B" w:rsidRDefault="0077113B" w:rsidP="00145EB5">
      <w:pPr>
        <w:spacing w:before="120" w:after="120"/>
        <w:jc w:val="center"/>
        <w:rPr>
          <w:b/>
          <w:bCs/>
          <w:color w:val="000000" w:themeColor="text1"/>
          <w:sz w:val="24"/>
          <w:szCs w:val="24"/>
          <w:lang w:val="pt-BR"/>
        </w:rPr>
      </w:pPr>
    </w:p>
    <w:p w14:paraId="0B8CF025" w14:textId="77777777" w:rsidR="0077113B" w:rsidRPr="001C6A9B" w:rsidRDefault="0077113B" w:rsidP="007A7608">
      <w:pPr>
        <w:tabs>
          <w:tab w:val="left" w:pos="2977"/>
          <w:tab w:val="left" w:pos="3261"/>
        </w:tabs>
        <w:autoSpaceDE w:val="0"/>
        <w:autoSpaceDN w:val="0"/>
        <w:adjustRightInd w:val="0"/>
        <w:spacing w:before="120" w:after="120"/>
        <w:ind w:left="426"/>
        <w:rPr>
          <w:b/>
          <w:bCs/>
          <w:color w:val="000000" w:themeColor="text1"/>
          <w:sz w:val="24"/>
          <w:szCs w:val="24"/>
          <w:lang w:val="pt-BR"/>
        </w:rPr>
      </w:pPr>
      <w:r w:rsidRPr="001C6A9B">
        <w:rPr>
          <w:b/>
          <w:bCs/>
          <w:color w:val="000000" w:themeColor="text1"/>
          <w:sz w:val="24"/>
          <w:szCs w:val="24"/>
          <w:lang w:val="pt-BR"/>
        </w:rPr>
        <w:t>Nama Madrasah</w:t>
      </w:r>
      <w:r w:rsidRPr="001C6A9B">
        <w:rPr>
          <w:b/>
          <w:bCs/>
          <w:color w:val="000000" w:themeColor="text1"/>
          <w:sz w:val="24"/>
          <w:szCs w:val="24"/>
          <w:lang w:val="pt-BR"/>
        </w:rPr>
        <w:tab/>
        <w:t>:</w:t>
      </w:r>
      <w:r w:rsidRPr="001C6A9B">
        <w:rPr>
          <w:b/>
          <w:bCs/>
          <w:color w:val="000000" w:themeColor="text1"/>
          <w:sz w:val="24"/>
          <w:szCs w:val="24"/>
          <w:lang w:val="pt-BR"/>
        </w:rPr>
        <w:tab/>
      </w:r>
      <w:r w:rsidR="007A7608" w:rsidRPr="007A7608">
        <w:rPr>
          <w:b/>
          <w:bCs/>
          <w:color w:val="000000"/>
          <w:sz w:val="24"/>
          <w:szCs w:val="24"/>
          <w:lang w:val="sv-SE"/>
        </w:rPr>
        <w:t>MA ROUDLOTUL MUTAALLIMIN</w:t>
      </w:r>
    </w:p>
    <w:p w14:paraId="38E5810D" w14:textId="77777777" w:rsidR="0077113B" w:rsidRPr="00145EB5" w:rsidRDefault="0077113B" w:rsidP="007A7608">
      <w:pPr>
        <w:tabs>
          <w:tab w:val="left" w:pos="2977"/>
          <w:tab w:val="left" w:pos="3261"/>
        </w:tabs>
        <w:autoSpaceDE w:val="0"/>
        <w:autoSpaceDN w:val="0"/>
        <w:adjustRightInd w:val="0"/>
        <w:spacing w:before="120" w:after="120"/>
        <w:ind w:left="426"/>
        <w:rPr>
          <w:b/>
          <w:bCs/>
          <w:color w:val="000000" w:themeColor="text1"/>
          <w:sz w:val="24"/>
          <w:szCs w:val="24"/>
        </w:rPr>
      </w:pPr>
      <w:r w:rsidRPr="00145EB5">
        <w:rPr>
          <w:b/>
          <w:bCs/>
          <w:color w:val="000000" w:themeColor="text1"/>
          <w:sz w:val="24"/>
          <w:szCs w:val="24"/>
        </w:rPr>
        <w:t xml:space="preserve">Nama </w:t>
      </w:r>
      <w:proofErr w:type="spellStart"/>
      <w:r w:rsidRPr="00145EB5">
        <w:rPr>
          <w:b/>
          <w:bCs/>
          <w:color w:val="000000" w:themeColor="text1"/>
          <w:sz w:val="24"/>
          <w:szCs w:val="24"/>
        </w:rPr>
        <w:t>Penyusun</w:t>
      </w:r>
      <w:proofErr w:type="spellEnd"/>
      <w:r w:rsidRPr="00145EB5">
        <w:rPr>
          <w:b/>
          <w:bCs/>
          <w:color w:val="000000" w:themeColor="text1"/>
          <w:sz w:val="24"/>
          <w:szCs w:val="24"/>
        </w:rPr>
        <w:tab/>
        <w:t>:</w:t>
      </w:r>
      <w:r w:rsidRPr="00145EB5">
        <w:rPr>
          <w:b/>
          <w:bCs/>
          <w:color w:val="000000" w:themeColor="text1"/>
          <w:sz w:val="24"/>
          <w:szCs w:val="24"/>
        </w:rPr>
        <w:tab/>
      </w:r>
      <w:r w:rsidR="007A7608" w:rsidRPr="007A7608">
        <w:rPr>
          <w:b/>
          <w:bCs/>
          <w:color w:val="000000"/>
          <w:sz w:val="24"/>
          <w:szCs w:val="24"/>
          <w:lang w:val="sv-SE"/>
        </w:rPr>
        <w:t>M. TSABIT ROHMATULLAH, S. Ag</w:t>
      </w:r>
    </w:p>
    <w:p w14:paraId="57949FBF" w14:textId="77777777" w:rsidR="0077113B" w:rsidRPr="001C6A9B" w:rsidRDefault="0077113B" w:rsidP="00145EB5">
      <w:pPr>
        <w:tabs>
          <w:tab w:val="left" w:pos="2977"/>
          <w:tab w:val="left" w:pos="3261"/>
        </w:tabs>
        <w:autoSpaceDE w:val="0"/>
        <w:autoSpaceDN w:val="0"/>
        <w:adjustRightInd w:val="0"/>
        <w:spacing w:before="120" w:after="120"/>
        <w:ind w:left="426"/>
        <w:rPr>
          <w:b/>
          <w:bCs/>
          <w:color w:val="000000" w:themeColor="text1"/>
          <w:sz w:val="24"/>
          <w:szCs w:val="24"/>
          <w:lang w:val="pt-BR"/>
        </w:rPr>
      </w:pPr>
      <w:r w:rsidRPr="001C6A9B">
        <w:rPr>
          <w:b/>
          <w:bCs/>
          <w:color w:val="000000" w:themeColor="text1"/>
          <w:sz w:val="24"/>
          <w:szCs w:val="24"/>
          <w:lang w:val="pt-BR"/>
        </w:rPr>
        <w:t>Mata Pelajaran</w:t>
      </w:r>
      <w:r w:rsidRPr="001C6A9B">
        <w:rPr>
          <w:b/>
          <w:bCs/>
          <w:color w:val="000000" w:themeColor="text1"/>
          <w:sz w:val="24"/>
          <w:szCs w:val="24"/>
          <w:lang w:val="pt-BR"/>
        </w:rPr>
        <w:tab/>
        <w:t>:</w:t>
      </w:r>
      <w:r w:rsidRPr="001C6A9B">
        <w:rPr>
          <w:b/>
          <w:bCs/>
          <w:color w:val="000000" w:themeColor="text1"/>
          <w:sz w:val="24"/>
          <w:szCs w:val="24"/>
          <w:lang w:val="pt-BR"/>
        </w:rPr>
        <w:tab/>
        <w:t>Fikih</w:t>
      </w:r>
    </w:p>
    <w:p w14:paraId="7BC13BEC" w14:textId="77777777" w:rsidR="0077113B" w:rsidRPr="001C6A9B" w:rsidRDefault="0077113B" w:rsidP="00145EB5">
      <w:pPr>
        <w:tabs>
          <w:tab w:val="left" w:pos="2977"/>
          <w:tab w:val="left" w:pos="3261"/>
        </w:tabs>
        <w:autoSpaceDE w:val="0"/>
        <w:autoSpaceDN w:val="0"/>
        <w:adjustRightInd w:val="0"/>
        <w:spacing w:before="120" w:after="120"/>
        <w:ind w:left="426"/>
        <w:rPr>
          <w:b/>
          <w:bCs/>
          <w:color w:val="000000" w:themeColor="text1"/>
          <w:sz w:val="24"/>
          <w:szCs w:val="24"/>
          <w:lang w:val="pt-BR"/>
        </w:rPr>
      </w:pPr>
      <w:r w:rsidRPr="001C6A9B">
        <w:rPr>
          <w:b/>
          <w:bCs/>
          <w:color w:val="000000" w:themeColor="text1"/>
          <w:sz w:val="24"/>
          <w:szCs w:val="24"/>
          <w:lang w:val="pt-BR"/>
        </w:rPr>
        <w:t>Fase / Kelas</w:t>
      </w:r>
      <w:r w:rsidRPr="001C6A9B">
        <w:rPr>
          <w:b/>
          <w:bCs/>
          <w:color w:val="000000" w:themeColor="text1"/>
          <w:sz w:val="24"/>
          <w:szCs w:val="24"/>
          <w:lang w:val="pt-BR"/>
        </w:rPr>
        <w:tab/>
        <w:t xml:space="preserve">: </w:t>
      </w:r>
      <w:r w:rsidRPr="001C6A9B">
        <w:rPr>
          <w:b/>
          <w:bCs/>
          <w:color w:val="000000" w:themeColor="text1"/>
          <w:sz w:val="24"/>
          <w:szCs w:val="24"/>
          <w:lang w:val="pt-BR"/>
        </w:rPr>
        <w:tab/>
        <w:t>E - X</w:t>
      </w:r>
    </w:p>
    <w:p w14:paraId="3F24CF43" w14:textId="2E56CE3A" w:rsidR="0077113B" w:rsidRPr="00145EB5" w:rsidRDefault="0077113B" w:rsidP="00145EB5">
      <w:pPr>
        <w:tabs>
          <w:tab w:val="left" w:pos="2977"/>
          <w:tab w:val="left" w:pos="3261"/>
        </w:tabs>
        <w:autoSpaceDE w:val="0"/>
        <w:autoSpaceDN w:val="0"/>
        <w:adjustRightInd w:val="0"/>
        <w:spacing w:before="120" w:after="120"/>
        <w:ind w:left="426"/>
        <w:rPr>
          <w:b/>
          <w:bCs/>
          <w:color w:val="000000" w:themeColor="text1"/>
          <w:sz w:val="24"/>
          <w:szCs w:val="24"/>
        </w:rPr>
      </w:pPr>
      <w:proofErr w:type="spellStart"/>
      <w:r w:rsidRPr="00145EB5">
        <w:rPr>
          <w:b/>
          <w:bCs/>
          <w:color w:val="000000" w:themeColor="text1"/>
          <w:sz w:val="24"/>
          <w:szCs w:val="24"/>
        </w:rPr>
        <w:t>Tahun</w:t>
      </w:r>
      <w:proofErr w:type="spellEnd"/>
      <w:r w:rsidRPr="00145EB5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45EB5">
        <w:rPr>
          <w:b/>
          <w:bCs/>
          <w:color w:val="000000" w:themeColor="text1"/>
          <w:sz w:val="24"/>
          <w:szCs w:val="24"/>
        </w:rPr>
        <w:t>Penyusunan</w:t>
      </w:r>
      <w:proofErr w:type="spellEnd"/>
      <w:r w:rsidRPr="00145EB5">
        <w:rPr>
          <w:b/>
          <w:bCs/>
          <w:color w:val="000000" w:themeColor="text1"/>
          <w:sz w:val="24"/>
          <w:szCs w:val="24"/>
        </w:rPr>
        <w:t xml:space="preserve"> </w:t>
      </w:r>
      <w:r w:rsidRPr="00145EB5">
        <w:rPr>
          <w:b/>
          <w:bCs/>
          <w:color w:val="000000" w:themeColor="text1"/>
          <w:sz w:val="24"/>
          <w:szCs w:val="24"/>
        </w:rPr>
        <w:tab/>
        <w:t xml:space="preserve">: </w:t>
      </w:r>
      <w:r w:rsidRPr="00145EB5">
        <w:rPr>
          <w:b/>
          <w:bCs/>
          <w:color w:val="000000" w:themeColor="text1"/>
          <w:sz w:val="24"/>
          <w:szCs w:val="24"/>
        </w:rPr>
        <w:tab/>
      </w:r>
      <w:r w:rsidR="00145EB5">
        <w:rPr>
          <w:b/>
          <w:bCs/>
          <w:color w:val="000000" w:themeColor="text1"/>
          <w:sz w:val="24"/>
          <w:szCs w:val="24"/>
        </w:rPr>
        <w:t>20</w:t>
      </w:r>
      <w:r w:rsidR="00536DB9">
        <w:rPr>
          <w:b/>
          <w:bCs/>
          <w:color w:val="000000" w:themeColor="text1"/>
          <w:sz w:val="24"/>
          <w:szCs w:val="24"/>
        </w:rPr>
        <w:t>25</w:t>
      </w:r>
      <w:r w:rsidR="00145EB5">
        <w:rPr>
          <w:b/>
          <w:bCs/>
          <w:color w:val="000000" w:themeColor="text1"/>
          <w:sz w:val="24"/>
          <w:szCs w:val="24"/>
        </w:rPr>
        <w:t xml:space="preserve"> / 20</w:t>
      </w:r>
      <w:r w:rsidR="00536DB9">
        <w:rPr>
          <w:b/>
          <w:bCs/>
          <w:color w:val="000000" w:themeColor="text1"/>
          <w:sz w:val="24"/>
          <w:szCs w:val="24"/>
        </w:rPr>
        <w:t>26</w:t>
      </w:r>
    </w:p>
    <w:p w14:paraId="02300101" w14:textId="77777777" w:rsidR="00B55351" w:rsidRPr="00145EB5" w:rsidRDefault="00B55351" w:rsidP="00145EB5">
      <w:pPr>
        <w:spacing w:before="120" w:after="120"/>
        <w:rPr>
          <w:color w:val="000000" w:themeColor="text1"/>
          <w:sz w:val="24"/>
          <w:szCs w:val="24"/>
        </w:rPr>
      </w:pPr>
    </w:p>
    <w:tbl>
      <w:tblPr>
        <w:tblW w:w="140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8"/>
        <w:gridCol w:w="3402"/>
        <w:gridCol w:w="4082"/>
        <w:gridCol w:w="3402"/>
        <w:gridCol w:w="1277"/>
      </w:tblGrid>
      <w:tr w:rsidR="00145EB5" w:rsidRPr="00145EB5" w14:paraId="5302BA88" w14:textId="77777777" w:rsidTr="00145EB5">
        <w:trPr>
          <w:trHeight w:val="240"/>
          <w:tblHeader/>
        </w:trPr>
        <w:tc>
          <w:tcPr>
            <w:tcW w:w="1848" w:type="dxa"/>
            <w:vAlign w:val="center"/>
          </w:tcPr>
          <w:p w14:paraId="06A337AB" w14:textId="77777777" w:rsidR="00BA5D6D" w:rsidRPr="00145EB5" w:rsidRDefault="00BA5D6D" w:rsidP="00145EB5">
            <w:pPr>
              <w:spacing w:before="120" w:after="120"/>
              <w:ind w:left="57" w:right="57"/>
              <w:jc w:val="center"/>
              <w:rPr>
                <w:color w:val="000000" w:themeColor="text1"/>
                <w:sz w:val="24"/>
                <w:szCs w:val="24"/>
              </w:rPr>
            </w:pPr>
            <w:r w:rsidRPr="00145EB5">
              <w:rPr>
                <w:b/>
                <w:color w:val="000000" w:themeColor="text1"/>
                <w:spacing w:val="-1"/>
                <w:sz w:val="24"/>
                <w:szCs w:val="24"/>
              </w:rPr>
              <w:t>ELE</w:t>
            </w:r>
            <w:r w:rsidRPr="00145EB5">
              <w:rPr>
                <w:b/>
                <w:color w:val="000000" w:themeColor="text1"/>
                <w:sz w:val="24"/>
                <w:szCs w:val="24"/>
              </w:rPr>
              <w:t>MEN</w:t>
            </w:r>
          </w:p>
        </w:tc>
        <w:tc>
          <w:tcPr>
            <w:tcW w:w="3402" w:type="dxa"/>
            <w:vAlign w:val="center"/>
          </w:tcPr>
          <w:p w14:paraId="3E9B465C" w14:textId="77777777" w:rsidR="00BA5D6D" w:rsidRPr="00145EB5" w:rsidRDefault="00BA5D6D" w:rsidP="00145EB5">
            <w:pPr>
              <w:spacing w:before="120" w:after="120"/>
              <w:ind w:left="57" w:right="57"/>
              <w:jc w:val="center"/>
              <w:rPr>
                <w:color w:val="000000" w:themeColor="text1"/>
                <w:sz w:val="24"/>
                <w:szCs w:val="24"/>
              </w:rPr>
            </w:pPr>
            <w:r w:rsidRPr="00145EB5">
              <w:rPr>
                <w:b/>
                <w:color w:val="000000" w:themeColor="text1"/>
                <w:spacing w:val="-1"/>
                <w:sz w:val="24"/>
                <w:szCs w:val="24"/>
              </w:rPr>
              <w:t>CA</w:t>
            </w:r>
            <w:r w:rsidRPr="00145EB5">
              <w:rPr>
                <w:b/>
                <w:color w:val="000000" w:themeColor="text1"/>
                <w:sz w:val="24"/>
                <w:szCs w:val="24"/>
              </w:rPr>
              <w:t>P</w:t>
            </w:r>
            <w:r w:rsidRPr="00145EB5">
              <w:rPr>
                <w:b/>
                <w:color w:val="000000" w:themeColor="text1"/>
                <w:spacing w:val="-2"/>
                <w:sz w:val="24"/>
                <w:szCs w:val="24"/>
              </w:rPr>
              <w:t>A</w:t>
            </w:r>
            <w:r w:rsidRPr="00145EB5">
              <w:rPr>
                <w:b/>
                <w:color w:val="000000" w:themeColor="text1"/>
                <w:sz w:val="24"/>
                <w:szCs w:val="24"/>
              </w:rPr>
              <w:t>IAN P</w:t>
            </w:r>
            <w:r w:rsidRPr="00145EB5">
              <w:rPr>
                <w:b/>
                <w:color w:val="000000" w:themeColor="text1"/>
                <w:spacing w:val="-1"/>
                <w:sz w:val="24"/>
                <w:szCs w:val="24"/>
              </w:rPr>
              <w:t>E</w:t>
            </w:r>
            <w:r w:rsidRPr="00145EB5">
              <w:rPr>
                <w:b/>
                <w:color w:val="000000" w:themeColor="text1"/>
                <w:sz w:val="24"/>
                <w:szCs w:val="24"/>
              </w:rPr>
              <w:t>MB</w:t>
            </w:r>
            <w:r w:rsidRPr="00145EB5">
              <w:rPr>
                <w:b/>
                <w:color w:val="000000" w:themeColor="text1"/>
                <w:spacing w:val="-1"/>
                <w:sz w:val="24"/>
                <w:szCs w:val="24"/>
              </w:rPr>
              <w:t>ELA</w:t>
            </w:r>
            <w:r w:rsidRPr="00145EB5">
              <w:rPr>
                <w:b/>
                <w:color w:val="000000" w:themeColor="text1"/>
                <w:sz w:val="24"/>
                <w:szCs w:val="24"/>
              </w:rPr>
              <w:t>J</w:t>
            </w:r>
            <w:r w:rsidRPr="00145EB5">
              <w:rPr>
                <w:b/>
                <w:color w:val="000000" w:themeColor="text1"/>
                <w:spacing w:val="-1"/>
                <w:sz w:val="24"/>
                <w:szCs w:val="24"/>
              </w:rPr>
              <w:t>ARA</w:t>
            </w:r>
            <w:r w:rsidRPr="00145EB5">
              <w:rPr>
                <w:b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4082" w:type="dxa"/>
            <w:vAlign w:val="center"/>
          </w:tcPr>
          <w:p w14:paraId="65E6FA79" w14:textId="77777777" w:rsidR="00BA5D6D" w:rsidRPr="00145EB5" w:rsidRDefault="00BA5D6D" w:rsidP="00145EB5">
            <w:pPr>
              <w:spacing w:before="120" w:after="120"/>
              <w:ind w:left="57" w:right="57"/>
              <w:jc w:val="center"/>
              <w:rPr>
                <w:color w:val="000000" w:themeColor="text1"/>
                <w:sz w:val="24"/>
                <w:szCs w:val="24"/>
              </w:rPr>
            </w:pPr>
            <w:r w:rsidRPr="00145EB5">
              <w:rPr>
                <w:b/>
                <w:color w:val="000000" w:themeColor="text1"/>
                <w:spacing w:val="-1"/>
                <w:sz w:val="24"/>
                <w:szCs w:val="24"/>
              </w:rPr>
              <w:t>TU</w:t>
            </w:r>
            <w:r w:rsidRPr="00145EB5">
              <w:rPr>
                <w:b/>
                <w:color w:val="000000" w:themeColor="text1"/>
                <w:sz w:val="24"/>
                <w:szCs w:val="24"/>
              </w:rPr>
              <w:t>J</w:t>
            </w:r>
            <w:r w:rsidRPr="00145EB5">
              <w:rPr>
                <w:b/>
                <w:color w:val="000000" w:themeColor="text1"/>
                <w:spacing w:val="-1"/>
                <w:sz w:val="24"/>
                <w:szCs w:val="24"/>
              </w:rPr>
              <w:t>UA</w:t>
            </w:r>
            <w:r w:rsidRPr="00145EB5">
              <w:rPr>
                <w:b/>
                <w:color w:val="000000" w:themeColor="text1"/>
                <w:sz w:val="24"/>
                <w:szCs w:val="24"/>
              </w:rPr>
              <w:t>N P</w:t>
            </w:r>
            <w:r w:rsidRPr="00145EB5">
              <w:rPr>
                <w:b/>
                <w:color w:val="000000" w:themeColor="text1"/>
                <w:spacing w:val="-1"/>
                <w:sz w:val="24"/>
                <w:szCs w:val="24"/>
              </w:rPr>
              <w:t>E</w:t>
            </w:r>
            <w:r w:rsidRPr="00145EB5">
              <w:rPr>
                <w:b/>
                <w:color w:val="000000" w:themeColor="text1"/>
                <w:sz w:val="24"/>
                <w:szCs w:val="24"/>
              </w:rPr>
              <w:t>MB</w:t>
            </w:r>
            <w:r w:rsidRPr="00145EB5">
              <w:rPr>
                <w:b/>
                <w:color w:val="000000" w:themeColor="text1"/>
                <w:spacing w:val="-1"/>
                <w:sz w:val="24"/>
                <w:szCs w:val="24"/>
              </w:rPr>
              <w:t>ELA</w:t>
            </w:r>
            <w:r w:rsidRPr="00145EB5">
              <w:rPr>
                <w:b/>
                <w:color w:val="000000" w:themeColor="text1"/>
                <w:sz w:val="24"/>
                <w:szCs w:val="24"/>
              </w:rPr>
              <w:t>J</w:t>
            </w:r>
            <w:r w:rsidRPr="00145EB5">
              <w:rPr>
                <w:b/>
                <w:color w:val="000000" w:themeColor="text1"/>
                <w:spacing w:val="-1"/>
                <w:sz w:val="24"/>
                <w:szCs w:val="24"/>
              </w:rPr>
              <w:t>ARA</w:t>
            </w:r>
            <w:r w:rsidRPr="00145EB5">
              <w:rPr>
                <w:b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3402" w:type="dxa"/>
            <w:vAlign w:val="center"/>
          </w:tcPr>
          <w:p w14:paraId="6923D450" w14:textId="77777777" w:rsidR="00BA5D6D" w:rsidRPr="00145EB5" w:rsidRDefault="00BA5D6D" w:rsidP="00145EB5">
            <w:pPr>
              <w:spacing w:before="120" w:after="120"/>
              <w:ind w:left="57" w:right="57"/>
              <w:jc w:val="center"/>
              <w:rPr>
                <w:color w:val="000000" w:themeColor="text1"/>
                <w:sz w:val="24"/>
                <w:szCs w:val="24"/>
              </w:rPr>
            </w:pPr>
            <w:r w:rsidRPr="00145EB5">
              <w:rPr>
                <w:b/>
                <w:color w:val="000000" w:themeColor="text1"/>
                <w:spacing w:val="-1"/>
                <w:sz w:val="24"/>
                <w:szCs w:val="24"/>
              </w:rPr>
              <w:t>ALUR TU</w:t>
            </w:r>
            <w:r w:rsidRPr="00145EB5">
              <w:rPr>
                <w:b/>
                <w:color w:val="000000" w:themeColor="text1"/>
                <w:sz w:val="24"/>
                <w:szCs w:val="24"/>
              </w:rPr>
              <w:t>J</w:t>
            </w:r>
            <w:r w:rsidRPr="00145EB5">
              <w:rPr>
                <w:b/>
                <w:color w:val="000000" w:themeColor="text1"/>
                <w:spacing w:val="-1"/>
                <w:sz w:val="24"/>
                <w:szCs w:val="24"/>
              </w:rPr>
              <w:t>UA</w:t>
            </w:r>
            <w:r w:rsidRPr="00145EB5">
              <w:rPr>
                <w:b/>
                <w:color w:val="000000" w:themeColor="text1"/>
                <w:sz w:val="24"/>
                <w:szCs w:val="24"/>
              </w:rPr>
              <w:t>N P</w:t>
            </w:r>
            <w:r w:rsidRPr="00145EB5">
              <w:rPr>
                <w:b/>
                <w:color w:val="000000" w:themeColor="text1"/>
                <w:spacing w:val="-1"/>
                <w:sz w:val="24"/>
                <w:szCs w:val="24"/>
              </w:rPr>
              <w:t>E</w:t>
            </w:r>
            <w:r w:rsidRPr="00145EB5">
              <w:rPr>
                <w:b/>
                <w:color w:val="000000" w:themeColor="text1"/>
                <w:sz w:val="24"/>
                <w:szCs w:val="24"/>
              </w:rPr>
              <w:t>MB</w:t>
            </w:r>
            <w:r w:rsidRPr="00145EB5">
              <w:rPr>
                <w:b/>
                <w:color w:val="000000" w:themeColor="text1"/>
                <w:spacing w:val="-1"/>
                <w:sz w:val="24"/>
                <w:szCs w:val="24"/>
              </w:rPr>
              <w:t>ELA</w:t>
            </w:r>
            <w:r w:rsidRPr="00145EB5">
              <w:rPr>
                <w:b/>
                <w:color w:val="000000" w:themeColor="text1"/>
                <w:sz w:val="24"/>
                <w:szCs w:val="24"/>
              </w:rPr>
              <w:t>J</w:t>
            </w:r>
            <w:r w:rsidRPr="00145EB5">
              <w:rPr>
                <w:b/>
                <w:color w:val="000000" w:themeColor="text1"/>
                <w:spacing w:val="-1"/>
                <w:sz w:val="24"/>
                <w:szCs w:val="24"/>
              </w:rPr>
              <w:t>ARA</w:t>
            </w:r>
            <w:r w:rsidRPr="00145EB5">
              <w:rPr>
                <w:b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1277" w:type="dxa"/>
            <w:vAlign w:val="center"/>
          </w:tcPr>
          <w:p w14:paraId="1E94F188" w14:textId="77777777" w:rsidR="00BA5D6D" w:rsidRPr="00145EB5" w:rsidRDefault="00BA5D6D" w:rsidP="00145EB5">
            <w:pPr>
              <w:spacing w:before="120" w:after="120"/>
              <w:ind w:left="57" w:right="57"/>
              <w:jc w:val="center"/>
              <w:rPr>
                <w:color w:val="000000" w:themeColor="text1"/>
                <w:sz w:val="24"/>
                <w:szCs w:val="24"/>
              </w:rPr>
            </w:pPr>
            <w:r w:rsidRPr="00145EB5">
              <w:rPr>
                <w:b/>
                <w:color w:val="000000" w:themeColor="text1"/>
                <w:spacing w:val="-1"/>
                <w:sz w:val="24"/>
                <w:szCs w:val="24"/>
              </w:rPr>
              <w:t>AL</w:t>
            </w:r>
            <w:r w:rsidRPr="00145EB5">
              <w:rPr>
                <w:b/>
                <w:color w:val="000000" w:themeColor="text1"/>
                <w:spacing w:val="1"/>
                <w:sz w:val="24"/>
                <w:szCs w:val="24"/>
              </w:rPr>
              <w:t>OK</w:t>
            </w:r>
            <w:r w:rsidRPr="00145EB5">
              <w:rPr>
                <w:b/>
                <w:color w:val="000000" w:themeColor="text1"/>
                <w:spacing w:val="-1"/>
                <w:sz w:val="24"/>
                <w:szCs w:val="24"/>
              </w:rPr>
              <w:t>A</w:t>
            </w:r>
            <w:r w:rsidRPr="00145EB5">
              <w:rPr>
                <w:b/>
                <w:color w:val="000000" w:themeColor="text1"/>
                <w:sz w:val="24"/>
                <w:szCs w:val="24"/>
              </w:rPr>
              <w:t>SI W</w:t>
            </w:r>
            <w:r w:rsidRPr="00145EB5">
              <w:rPr>
                <w:b/>
                <w:color w:val="000000" w:themeColor="text1"/>
                <w:spacing w:val="-1"/>
                <w:sz w:val="24"/>
                <w:szCs w:val="24"/>
              </w:rPr>
              <w:t>A</w:t>
            </w:r>
            <w:r w:rsidRPr="00145EB5">
              <w:rPr>
                <w:b/>
                <w:color w:val="000000" w:themeColor="text1"/>
                <w:spacing w:val="1"/>
                <w:sz w:val="24"/>
                <w:szCs w:val="24"/>
              </w:rPr>
              <w:t>K</w:t>
            </w:r>
            <w:r w:rsidRPr="00145EB5">
              <w:rPr>
                <w:b/>
                <w:color w:val="000000" w:themeColor="text1"/>
                <w:spacing w:val="-1"/>
                <w:sz w:val="24"/>
                <w:szCs w:val="24"/>
              </w:rPr>
              <w:t>T</w:t>
            </w:r>
            <w:r w:rsidRPr="00145EB5">
              <w:rPr>
                <w:b/>
                <w:color w:val="000000" w:themeColor="text1"/>
                <w:sz w:val="24"/>
                <w:szCs w:val="24"/>
              </w:rPr>
              <w:t>U</w:t>
            </w:r>
          </w:p>
        </w:tc>
      </w:tr>
      <w:tr w:rsidR="00145EB5" w:rsidRPr="00145EB5" w14:paraId="503E970B" w14:textId="77777777" w:rsidTr="00447B3F">
        <w:trPr>
          <w:trHeight w:val="240"/>
        </w:trPr>
        <w:tc>
          <w:tcPr>
            <w:tcW w:w="1848" w:type="dxa"/>
            <w:vMerge w:val="restart"/>
          </w:tcPr>
          <w:p w14:paraId="2ABAE23A" w14:textId="77777777" w:rsidR="00BA5D6D" w:rsidRPr="00145EB5" w:rsidRDefault="00BA5D6D" w:rsidP="00145EB5">
            <w:pPr>
              <w:spacing w:before="120" w:after="120"/>
              <w:ind w:left="57" w:right="57"/>
              <w:rPr>
                <w:color w:val="000000" w:themeColor="text1"/>
                <w:spacing w:val="1"/>
                <w:sz w:val="24"/>
                <w:szCs w:val="24"/>
              </w:rPr>
            </w:pP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UBUDIYAH</w:t>
            </w:r>
          </w:p>
        </w:tc>
        <w:tc>
          <w:tcPr>
            <w:tcW w:w="3402" w:type="dxa"/>
            <w:vMerge w:val="restart"/>
          </w:tcPr>
          <w:p w14:paraId="5E859759" w14:textId="77777777" w:rsidR="00BA5D6D" w:rsidRPr="00145EB5" w:rsidRDefault="00BA5D6D" w:rsidP="00145EB5">
            <w:pPr>
              <w:spacing w:before="120" w:after="120"/>
              <w:ind w:left="57" w:right="57"/>
              <w:rPr>
                <w:color w:val="000000" w:themeColor="text1"/>
                <w:sz w:val="24"/>
                <w:szCs w:val="24"/>
              </w:rPr>
            </w:pP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P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>da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 xml:space="preserve"> Fa</w:t>
            </w:r>
            <w:r w:rsidRPr="00145EB5">
              <w:rPr>
                <w:color w:val="000000" w:themeColor="text1"/>
                <w:spacing w:val="2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145EB5">
              <w:rPr>
                <w:color w:val="000000" w:themeColor="text1"/>
                <w:sz w:val="24"/>
                <w:szCs w:val="24"/>
              </w:rPr>
              <w:t xml:space="preserve">E </w:t>
            </w:r>
            <w:proofErr w:type="spellStart"/>
            <w:r w:rsidRPr="00145EB5">
              <w:rPr>
                <w:color w:val="000000" w:themeColor="text1"/>
                <w:spacing w:val="1"/>
                <w:sz w:val="24"/>
                <w:szCs w:val="24"/>
              </w:rPr>
              <w:t>P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spacing w:val="2"/>
                <w:sz w:val="24"/>
                <w:szCs w:val="24"/>
              </w:rPr>
              <w:t>t</w:t>
            </w:r>
            <w:r w:rsidRPr="00145EB5">
              <w:rPr>
                <w:color w:val="000000" w:themeColor="text1"/>
                <w:sz w:val="24"/>
                <w:szCs w:val="24"/>
              </w:rPr>
              <w:t>a</w:t>
            </w:r>
            <w:proofErr w:type="spellEnd"/>
            <w:r w:rsidRPr="00145EB5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did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sz w:val="24"/>
                <w:szCs w:val="24"/>
              </w:rPr>
              <w:t>k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meng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>n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>l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sz w:val="24"/>
                <w:szCs w:val="24"/>
              </w:rPr>
              <w:t>sis</w:t>
            </w:r>
            <w:proofErr w:type="spellEnd"/>
            <w:r w:rsidRPr="00145EB5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145EB5">
              <w:rPr>
                <w:color w:val="000000" w:themeColor="text1"/>
                <w:sz w:val="24"/>
                <w:szCs w:val="24"/>
              </w:rPr>
              <w:t xml:space="preserve">dan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mengomunikasikan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kons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z w:val="24"/>
                <w:szCs w:val="24"/>
              </w:rPr>
              <w:t>p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fikih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dan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z w:val="24"/>
                <w:szCs w:val="24"/>
              </w:rPr>
              <w:t>ja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>h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w w:val="110"/>
                <w:sz w:val="24"/>
                <w:szCs w:val="24"/>
              </w:rPr>
              <w:t>p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er</w:t>
            </w:r>
            <w:r w:rsidRPr="00145EB5">
              <w:rPr>
                <w:color w:val="000000" w:themeColor="text1"/>
                <w:spacing w:val="2"/>
                <w:w w:val="110"/>
                <w:sz w:val="24"/>
                <w:szCs w:val="24"/>
              </w:rPr>
              <w:t>k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m</w:t>
            </w:r>
            <w:r w:rsidRPr="00145EB5">
              <w:rPr>
                <w:color w:val="000000" w:themeColor="text1"/>
                <w:spacing w:val="2"/>
                <w:w w:val="110"/>
                <w:sz w:val="24"/>
                <w:szCs w:val="24"/>
              </w:rPr>
              <w:t>b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ng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nn</w:t>
            </w:r>
            <w:r w:rsidRPr="00145EB5">
              <w:rPr>
                <w:color w:val="000000" w:themeColor="text1"/>
                <w:spacing w:val="2"/>
                <w:w w:val="110"/>
                <w:sz w:val="24"/>
                <w:szCs w:val="24"/>
              </w:rPr>
              <w:t>y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, </w:t>
            </w:r>
            <w:proofErr w:type="spellStart"/>
            <w:r w:rsidRPr="00145EB5">
              <w:rPr>
                <w:color w:val="000000" w:themeColor="text1"/>
                <w:w w:val="110"/>
                <w:sz w:val="24"/>
                <w:szCs w:val="24"/>
              </w:rPr>
              <w:t>k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t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n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t</w:t>
            </w:r>
            <w:r w:rsidRPr="00145EB5">
              <w:rPr>
                <w:color w:val="000000" w:themeColor="text1"/>
                <w:spacing w:val="2"/>
                <w:w w:val="110"/>
                <w:sz w:val="24"/>
                <w:szCs w:val="24"/>
              </w:rPr>
              <w:t>u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n</w:t>
            </w:r>
            <w:proofErr w:type="spellEnd"/>
            <w:r w:rsidRPr="00145EB5">
              <w:rPr>
                <w:color w:val="000000" w:themeColor="text1"/>
                <w:spacing w:val="-5"/>
                <w:w w:val="110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w w:val="110"/>
                <w:sz w:val="24"/>
                <w:szCs w:val="24"/>
              </w:rPr>
              <w:t>p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m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u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l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3"/>
                <w:w w:val="110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-1"/>
                <w:w w:val="110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aan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j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naz</w:t>
            </w:r>
            <w:r w:rsidRPr="00145EB5">
              <w:rPr>
                <w:color w:val="000000" w:themeColor="text1"/>
                <w:spacing w:val="-1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h</w:t>
            </w:r>
            <w:proofErr w:type="spellEnd"/>
            <w:r w:rsidRPr="00145EB5">
              <w:rPr>
                <w:color w:val="000000" w:themeColor="text1"/>
                <w:spacing w:val="2"/>
                <w:w w:val="110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w w:val="110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h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ngga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d</w:t>
            </w:r>
            <w:r w:rsidRPr="00145EB5">
              <w:rPr>
                <w:color w:val="000000" w:themeColor="text1"/>
                <w:spacing w:val="-2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2"/>
                <w:sz w:val="24"/>
                <w:szCs w:val="24"/>
              </w:rPr>
              <w:t>p</w:t>
            </w:r>
            <w:r w:rsidRPr="00145EB5">
              <w:rPr>
                <w:color w:val="000000" w:themeColor="text1"/>
                <w:spacing w:val="-2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>t</w:t>
            </w:r>
            <w:proofErr w:type="spellEnd"/>
            <w:r w:rsidRPr="00145EB5">
              <w:rPr>
                <w:color w:val="000000" w:themeColor="text1"/>
                <w:spacing w:val="60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m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n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j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l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n</w:t>
            </w:r>
            <w:r w:rsidRPr="00145EB5">
              <w:rPr>
                <w:color w:val="000000" w:themeColor="text1"/>
                <w:spacing w:val="2"/>
                <w:w w:val="110"/>
                <w:sz w:val="24"/>
                <w:szCs w:val="24"/>
              </w:rPr>
              <w:t>k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n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f</w:t>
            </w:r>
            <w:r w:rsidRPr="00145EB5">
              <w:rPr>
                <w:color w:val="000000" w:themeColor="text1"/>
                <w:spacing w:val="-2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>rdlu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w w:val="110"/>
                <w:sz w:val="24"/>
                <w:szCs w:val="24"/>
              </w:rPr>
              <w:t>k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if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2"/>
                <w:w w:val="110"/>
                <w:sz w:val="24"/>
                <w:szCs w:val="24"/>
              </w:rPr>
              <w:t>y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hn</w:t>
            </w:r>
            <w:r w:rsidRPr="00145EB5">
              <w:rPr>
                <w:color w:val="000000" w:themeColor="text1"/>
                <w:spacing w:val="2"/>
                <w:w w:val="110"/>
                <w:sz w:val="24"/>
                <w:szCs w:val="24"/>
              </w:rPr>
              <w:t>y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a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spacing w:val="-2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z w:val="24"/>
                <w:szCs w:val="24"/>
              </w:rPr>
              <w:t>b</w:t>
            </w:r>
            <w:r w:rsidRPr="00145EB5">
              <w:rPr>
                <w:color w:val="000000" w:themeColor="text1"/>
                <w:spacing w:val="-2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2"/>
                <w:sz w:val="24"/>
                <w:szCs w:val="24"/>
              </w:rPr>
              <w:t>g</w:t>
            </w:r>
            <w:r w:rsidRPr="00145EB5">
              <w:rPr>
                <w:color w:val="000000" w:themeColor="text1"/>
                <w:spacing w:val="-2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w w:val="110"/>
                <w:sz w:val="24"/>
                <w:szCs w:val="24"/>
              </w:rPr>
              <w:t>kons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k</w:t>
            </w:r>
            <w:r w:rsidRPr="00145EB5">
              <w:rPr>
                <w:color w:val="000000" w:themeColor="text1"/>
                <w:spacing w:val="2"/>
                <w:w w:val="110"/>
                <w:sz w:val="24"/>
                <w:szCs w:val="24"/>
              </w:rPr>
              <w:t>u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nsi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hidup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w w:val="110"/>
                <w:sz w:val="24"/>
                <w:szCs w:val="24"/>
              </w:rPr>
              <w:t>b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er</w:t>
            </w:r>
            <w:r w:rsidRPr="00145EB5">
              <w:rPr>
                <w:color w:val="000000" w:themeColor="text1"/>
                <w:spacing w:val="3"/>
                <w:w w:val="110"/>
                <w:sz w:val="24"/>
                <w:szCs w:val="24"/>
              </w:rPr>
              <w:t>m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sy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ar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2"/>
                <w:w w:val="110"/>
                <w:sz w:val="24"/>
                <w:szCs w:val="24"/>
              </w:rPr>
              <w:t>k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t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, </w:t>
            </w:r>
            <w:proofErr w:type="spellStart"/>
            <w:r w:rsidRPr="00145EB5">
              <w:rPr>
                <w:color w:val="000000" w:themeColor="text1"/>
                <w:w w:val="110"/>
                <w:sz w:val="24"/>
                <w:szCs w:val="24"/>
              </w:rPr>
              <w:t>b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er</w:t>
            </w:r>
            <w:r w:rsidRPr="00145EB5">
              <w:rPr>
                <w:color w:val="000000" w:themeColor="text1"/>
                <w:spacing w:val="2"/>
                <w:w w:val="110"/>
                <w:sz w:val="24"/>
                <w:szCs w:val="24"/>
              </w:rPr>
              <w:t>b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ng</w:t>
            </w:r>
            <w:r w:rsidRPr="00145EB5">
              <w:rPr>
                <w:color w:val="000000" w:themeColor="text1"/>
                <w:spacing w:val="3"/>
                <w:w w:val="110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a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 </w:t>
            </w:r>
            <w:r w:rsidRPr="00145EB5">
              <w:rPr>
                <w:color w:val="000000" w:themeColor="text1"/>
                <w:sz w:val="24"/>
                <w:szCs w:val="24"/>
              </w:rPr>
              <w:t>d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 xml:space="preserve">n </w:t>
            </w:r>
            <w:proofErr w:type="spellStart"/>
            <w:r w:rsidRPr="00145EB5">
              <w:rPr>
                <w:color w:val="000000" w:themeColor="text1"/>
                <w:w w:val="110"/>
                <w:sz w:val="24"/>
                <w:szCs w:val="24"/>
              </w:rPr>
              <w:t>b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er</w:t>
            </w:r>
            <w:r w:rsidRPr="00145EB5">
              <w:rPr>
                <w:color w:val="000000" w:themeColor="text1"/>
                <w:spacing w:val="2"/>
                <w:w w:val="110"/>
                <w:sz w:val="24"/>
                <w:szCs w:val="24"/>
              </w:rPr>
              <w:t>n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pacing w:val="2"/>
                <w:w w:val="110"/>
                <w:sz w:val="24"/>
                <w:szCs w:val="24"/>
              </w:rPr>
              <w:t>g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>.</w:t>
            </w:r>
          </w:p>
          <w:p w14:paraId="460C07B9" w14:textId="77777777" w:rsidR="00BA5D6D" w:rsidRPr="00145EB5" w:rsidRDefault="00BA5D6D" w:rsidP="00145EB5">
            <w:pPr>
              <w:spacing w:before="120" w:after="120"/>
              <w:ind w:left="57" w:right="57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145EB5">
              <w:rPr>
                <w:color w:val="000000" w:themeColor="text1"/>
                <w:spacing w:val="1"/>
                <w:sz w:val="24"/>
                <w:szCs w:val="24"/>
              </w:rPr>
              <w:t>P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z w:val="24"/>
                <w:szCs w:val="24"/>
              </w:rPr>
              <w:t>rta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did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sz w:val="24"/>
                <w:szCs w:val="24"/>
              </w:rPr>
              <w:t>k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t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er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b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3"/>
                <w:w w:val="110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a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m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l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ku</w:t>
            </w:r>
            <w:r w:rsidRPr="00145EB5">
              <w:rPr>
                <w:color w:val="000000" w:themeColor="text1"/>
                <w:spacing w:val="2"/>
                <w:w w:val="110"/>
                <w:sz w:val="24"/>
                <w:szCs w:val="24"/>
              </w:rPr>
              <w:t>k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n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 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b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d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h </w:t>
            </w:r>
            <w:r w:rsidRPr="00145EB5">
              <w:rPr>
                <w:color w:val="000000" w:themeColor="text1"/>
                <w:sz w:val="24"/>
                <w:szCs w:val="24"/>
              </w:rPr>
              <w:t>y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 xml:space="preserve">ng </w:t>
            </w:r>
            <w:proofErr w:type="spellStart"/>
            <w:r w:rsidRPr="00145EB5">
              <w:rPr>
                <w:color w:val="000000" w:themeColor="text1"/>
                <w:spacing w:val="1"/>
                <w:w w:val="109"/>
                <w:sz w:val="24"/>
                <w:szCs w:val="24"/>
              </w:rPr>
              <w:t>m</w:t>
            </w:r>
            <w:r w:rsidRPr="00145EB5">
              <w:rPr>
                <w:color w:val="000000" w:themeColor="text1"/>
                <w:spacing w:val="-2"/>
                <w:w w:val="109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pacing w:val="1"/>
                <w:w w:val="109"/>
                <w:sz w:val="24"/>
                <w:szCs w:val="24"/>
              </w:rPr>
              <w:t>mili</w:t>
            </w:r>
            <w:r w:rsidRPr="00145EB5">
              <w:rPr>
                <w:color w:val="000000" w:themeColor="text1"/>
                <w:spacing w:val="-2"/>
                <w:w w:val="109"/>
                <w:sz w:val="24"/>
                <w:szCs w:val="24"/>
              </w:rPr>
              <w:t>k</w:t>
            </w:r>
            <w:r w:rsidRPr="00145EB5">
              <w:rPr>
                <w:color w:val="000000" w:themeColor="text1"/>
                <w:w w:val="109"/>
                <w:sz w:val="24"/>
                <w:szCs w:val="24"/>
              </w:rPr>
              <w:t>i</w:t>
            </w:r>
            <w:proofErr w:type="spellEnd"/>
            <w:r w:rsidRPr="00145EB5">
              <w:rPr>
                <w:color w:val="000000" w:themeColor="text1"/>
                <w:w w:val="109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w w:val="110"/>
                <w:sz w:val="24"/>
                <w:szCs w:val="24"/>
              </w:rPr>
              <w:t>d</w:t>
            </w:r>
            <w:r w:rsidRPr="00145EB5">
              <w:rPr>
                <w:color w:val="000000" w:themeColor="text1"/>
                <w:spacing w:val="-1"/>
                <w:w w:val="110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m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nsi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 </w:t>
            </w:r>
            <w:r w:rsidRPr="00145EB5">
              <w:rPr>
                <w:color w:val="000000" w:themeColor="text1"/>
                <w:sz w:val="24"/>
                <w:szCs w:val="24"/>
              </w:rPr>
              <w:t>so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c</w:t>
            </w:r>
            <w:r w:rsidRPr="00145EB5">
              <w:rPr>
                <w:color w:val="000000" w:themeColor="text1"/>
                <w:sz w:val="24"/>
                <w:szCs w:val="24"/>
              </w:rPr>
              <w:t xml:space="preserve">ial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b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z w:val="24"/>
                <w:szCs w:val="24"/>
              </w:rPr>
              <w:t>rupa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z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k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t </w:t>
            </w:r>
            <w:r w:rsidRPr="00145EB5">
              <w:rPr>
                <w:color w:val="000000" w:themeColor="text1"/>
                <w:sz w:val="24"/>
                <w:szCs w:val="24"/>
              </w:rPr>
              <w:t>d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>n</w:t>
            </w:r>
            <w:r w:rsidRPr="00145EB5">
              <w:rPr>
                <w:color w:val="000000" w:themeColor="text1"/>
                <w:spacing w:val="-24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w w:val="110"/>
                <w:sz w:val="24"/>
                <w:szCs w:val="24"/>
              </w:rPr>
              <w:t>p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n</w:t>
            </w:r>
            <w:r w:rsidRPr="00145EB5">
              <w:rPr>
                <w:color w:val="000000" w:themeColor="text1"/>
                <w:spacing w:val="2"/>
                <w:w w:val="110"/>
                <w:sz w:val="24"/>
                <w:szCs w:val="24"/>
              </w:rPr>
              <w:t>g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l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o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l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nn</w:t>
            </w:r>
            <w:r w:rsidRPr="00145EB5">
              <w:rPr>
                <w:color w:val="000000" w:themeColor="text1"/>
                <w:spacing w:val="2"/>
                <w:w w:val="110"/>
                <w:sz w:val="24"/>
                <w:szCs w:val="24"/>
              </w:rPr>
              <w:t>y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,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lastRenderedPageBreak/>
              <w:t>inf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>k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45EB5">
              <w:rPr>
                <w:color w:val="000000" w:themeColor="text1"/>
                <w:spacing w:val="3"/>
                <w:w w:val="110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d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pacing w:val="2"/>
                <w:w w:val="110"/>
                <w:sz w:val="24"/>
                <w:szCs w:val="24"/>
              </w:rPr>
              <w:t>k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h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,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w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>k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>f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hibah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h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>d</w:t>
            </w:r>
            <w:r w:rsidRPr="00145EB5">
              <w:rPr>
                <w:color w:val="000000" w:themeColor="text1"/>
                <w:spacing w:val="3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>h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45EB5">
              <w:rPr>
                <w:color w:val="000000" w:themeColor="text1"/>
                <w:w w:val="110"/>
                <w:sz w:val="24"/>
                <w:szCs w:val="24"/>
              </w:rPr>
              <w:t>ku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b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n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, </w:t>
            </w:r>
            <w:r w:rsidRPr="00145EB5">
              <w:rPr>
                <w:color w:val="000000" w:themeColor="text1"/>
                <w:sz w:val="24"/>
                <w:szCs w:val="24"/>
              </w:rPr>
              <w:t>d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 xml:space="preserve">n </w:t>
            </w:r>
            <w:proofErr w:type="spellStart"/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k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k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h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z w:val="24"/>
                <w:szCs w:val="24"/>
              </w:rPr>
              <w:t>su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sy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spacing w:val="-2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>t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d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 xml:space="preserve">n </w:t>
            </w:r>
            <w:proofErr w:type="spellStart"/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ukunnya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d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er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t</w:t>
            </w:r>
            <w:r w:rsidRPr="00145EB5">
              <w:rPr>
                <w:color w:val="000000" w:themeColor="text1"/>
                <w:spacing w:val="-1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i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d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z w:val="24"/>
                <w:szCs w:val="24"/>
              </w:rPr>
              <w:t>ng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>n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>n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>l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sz w:val="24"/>
                <w:szCs w:val="24"/>
              </w:rPr>
              <w:t>sis</w:t>
            </w:r>
            <w:proofErr w:type="spellEnd"/>
            <w:r w:rsidRPr="00145EB5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d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>l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sz w:val="24"/>
                <w:szCs w:val="24"/>
              </w:rPr>
              <w:t>l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d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 xml:space="preserve">n 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h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k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m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h </w:t>
            </w:r>
            <w:proofErr w:type="spellStart"/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t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sy</w:t>
            </w:r>
            <w:r w:rsidRPr="00145EB5">
              <w:rPr>
                <w:color w:val="000000" w:themeColor="text1"/>
                <w:spacing w:val="-1"/>
                <w:w w:val="110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'ny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>,</w:t>
            </w:r>
            <w:r w:rsidRPr="00145EB5">
              <w:rPr>
                <w:color w:val="000000" w:themeColor="text1"/>
                <w:spacing w:val="2"/>
                <w:w w:val="110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w w:val="110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h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ngga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w w:val="110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m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k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n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m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n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t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p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w w:val="110"/>
                <w:sz w:val="24"/>
                <w:szCs w:val="24"/>
              </w:rPr>
              <w:t>k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pacing w:val="2"/>
                <w:w w:val="110"/>
                <w:sz w:val="24"/>
                <w:szCs w:val="24"/>
              </w:rPr>
              <w:t>y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k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n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n</w:t>
            </w:r>
            <w:proofErr w:type="spellEnd"/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m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n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j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3"/>
                <w:w w:val="110"/>
                <w:sz w:val="24"/>
                <w:szCs w:val="24"/>
              </w:rPr>
              <w:t>l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nkan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 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>g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 xml:space="preserve">ma </w:t>
            </w:r>
            <w:proofErr w:type="spellStart"/>
            <w:r w:rsidRPr="00145EB5">
              <w:rPr>
                <w:color w:val="000000" w:themeColor="text1"/>
                <w:spacing w:val="3"/>
                <w:w w:val="110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pacing w:val="2"/>
                <w:w w:val="110"/>
                <w:sz w:val="24"/>
                <w:szCs w:val="24"/>
              </w:rPr>
              <w:t>b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2"/>
                <w:w w:val="110"/>
                <w:sz w:val="24"/>
                <w:szCs w:val="24"/>
              </w:rPr>
              <w:t>g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i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ksp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si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 </w:t>
            </w:r>
            <w:r w:rsidRPr="00145EB5">
              <w:rPr>
                <w:color w:val="000000" w:themeColor="text1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spacing w:val="-2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 xml:space="preserve">sa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syukur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k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z w:val="24"/>
                <w:szCs w:val="24"/>
              </w:rPr>
              <w:t>p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>da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145EB5">
              <w:rPr>
                <w:color w:val="000000" w:themeColor="text1"/>
                <w:w w:val="115"/>
                <w:sz w:val="24"/>
                <w:szCs w:val="24"/>
              </w:rPr>
              <w:t xml:space="preserve">Allah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Swt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145EB5">
              <w:rPr>
                <w:color w:val="000000" w:themeColor="text1"/>
                <w:w w:val="110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h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ngga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m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li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h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b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d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hn</w:t>
            </w:r>
            <w:r w:rsidRPr="00145EB5">
              <w:rPr>
                <w:color w:val="000000" w:themeColor="text1"/>
                <w:spacing w:val="2"/>
                <w:w w:val="110"/>
                <w:sz w:val="24"/>
                <w:szCs w:val="24"/>
              </w:rPr>
              <w:t>y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a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w w:val="110"/>
                <w:sz w:val="24"/>
                <w:szCs w:val="24"/>
              </w:rPr>
              <w:t>d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p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t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m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m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b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n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t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uk</w:t>
            </w:r>
            <w:proofErr w:type="spellEnd"/>
            <w:r w:rsidRPr="00145EB5">
              <w:rPr>
                <w:color w:val="000000" w:themeColor="text1"/>
                <w:spacing w:val="-5"/>
                <w:w w:val="110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w w:val="110"/>
                <w:sz w:val="24"/>
                <w:szCs w:val="24"/>
              </w:rPr>
              <w:t>k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pacing w:val="2"/>
                <w:w w:val="110"/>
                <w:sz w:val="24"/>
                <w:szCs w:val="24"/>
              </w:rPr>
              <w:t>p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du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li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an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sosial</w:t>
            </w:r>
            <w:proofErr w:type="spellEnd"/>
            <w:r w:rsidRPr="00145EB5">
              <w:rPr>
                <w:color w:val="000000" w:themeColor="text1"/>
                <w:spacing w:val="60"/>
                <w:sz w:val="24"/>
                <w:szCs w:val="24"/>
              </w:rPr>
              <w:t xml:space="preserve"> 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d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n </w:t>
            </w:r>
            <w:proofErr w:type="spellStart"/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m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m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p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n</w:t>
            </w:r>
            <w:r w:rsidRPr="00145EB5">
              <w:rPr>
                <w:color w:val="000000" w:themeColor="text1"/>
                <w:spacing w:val="2"/>
                <w:w w:val="110"/>
                <w:sz w:val="24"/>
                <w:szCs w:val="24"/>
              </w:rPr>
              <w:t>g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ar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uhi</w:t>
            </w:r>
            <w:proofErr w:type="spellEnd"/>
            <w:r w:rsidRPr="00145EB5">
              <w:rPr>
                <w:color w:val="000000" w:themeColor="text1"/>
                <w:spacing w:val="-3"/>
                <w:w w:val="110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c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>ra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w w:val="110"/>
                <w:sz w:val="24"/>
                <w:szCs w:val="24"/>
              </w:rPr>
              <w:t>b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f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k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r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, </w:t>
            </w:r>
            <w:proofErr w:type="spellStart"/>
            <w:r w:rsidRPr="00145EB5">
              <w:rPr>
                <w:color w:val="000000" w:themeColor="text1"/>
                <w:w w:val="110"/>
                <w:sz w:val="24"/>
                <w:szCs w:val="24"/>
              </w:rPr>
              <w:t>b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er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k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p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>,</w:t>
            </w:r>
            <w:r w:rsidRPr="00145EB5">
              <w:rPr>
                <w:color w:val="000000" w:themeColor="text1"/>
                <w:spacing w:val="3"/>
                <w:w w:val="110"/>
                <w:sz w:val="24"/>
                <w:szCs w:val="24"/>
              </w:rPr>
              <w:t xml:space="preserve"> </w:t>
            </w:r>
            <w:r w:rsidRPr="00145EB5">
              <w:rPr>
                <w:color w:val="000000" w:themeColor="text1"/>
                <w:sz w:val="24"/>
                <w:szCs w:val="24"/>
              </w:rPr>
              <w:t>d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 xml:space="preserve">n </w:t>
            </w:r>
            <w:proofErr w:type="spellStart"/>
            <w:r w:rsidRPr="00145EB5">
              <w:rPr>
                <w:color w:val="000000" w:themeColor="text1"/>
                <w:w w:val="110"/>
                <w:sz w:val="24"/>
                <w:szCs w:val="24"/>
              </w:rPr>
              <w:t>b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er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ti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nd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k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d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>lam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w w:val="110"/>
                <w:sz w:val="24"/>
                <w:szCs w:val="24"/>
              </w:rPr>
              <w:t>k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h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dup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n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w w:val="110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h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-1"/>
                <w:w w:val="110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i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-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h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>ri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d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>lam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w w:val="110"/>
                <w:sz w:val="24"/>
                <w:szCs w:val="24"/>
              </w:rPr>
              <w:t>kon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t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ks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w w:val="110"/>
                <w:sz w:val="24"/>
                <w:szCs w:val="24"/>
              </w:rPr>
              <w:t>b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2"/>
                <w:w w:val="110"/>
                <w:sz w:val="24"/>
                <w:szCs w:val="24"/>
              </w:rPr>
              <w:t>g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m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, </w:t>
            </w:r>
            <w:proofErr w:type="spellStart"/>
            <w:r w:rsidRPr="00145EB5">
              <w:rPr>
                <w:color w:val="000000" w:themeColor="text1"/>
                <w:w w:val="110"/>
                <w:sz w:val="24"/>
                <w:szCs w:val="24"/>
              </w:rPr>
              <w:t>b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er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b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ng</w:t>
            </w:r>
            <w:r w:rsidRPr="00145EB5">
              <w:rPr>
                <w:color w:val="000000" w:themeColor="text1"/>
                <w:spacing w:val="3"/>
                <w:w w:val="110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a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, </w:t>
            </w:r>
            <w:r w:rsidRPr="00145EB5">
              <w:rPr>
                <w:color w:val="000000" w:themeColor="text1"/>
                <w:sz w:val="24"/>
                <w:szCs w:val="24"/>
              </w:rPr>
              <w:t>d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 xml:space="preserve">n </w:t>
            </w:r>
            <w:proofErr w:type="spellStart"/>
            <w:r w:rsidRPr="00145EB5">
              <w:rPr>
                <w:color w:val="000000" w:themeColor="text1"/>
                <w:w w:val="110"/>
                <w:sz w:val="24"/>
                <w:szCs w:val="24"/>
              </w:rPr>
              <w:t>be</w:t>
            </w:r>
            <w:r w:rsidRPr="00145EB5">
              <w:rPr>
                <w:color w:val="000000" w:themeColor="text1"/>
                <w:spacing w:val="-1"/>
                <w:w w:val="110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n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pacing w:val="2"/>
                <w:w w:val="110"/>
                <w:sz w:val="24"/>
                <w:szCs w:val="24"/>
              </w:rPr>
              <w:t>g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. </w:t>
            </w:r>
          </w:p>
          <w:p w14:paraId="56912E9B" w14:textId="77777777" w:rsidR="00BA5D6D" w:rsidRPr="00145EB5" w:rsidRDefault="00BA5D6D" w:rsidP="00145EB5">
            <w:pPr>
              <w:spacing w:before="120" w:after="120"/>
              <w:ind w:left="57" w:right="57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145EB5">
              <w:rPr>
                <w:color w:val="000000" w:themeColor="text1"/>
                <w:spacing w:val="1"/>
                <w:sz w:val="24"/>
                <w:szCs w:val="24"/>
              </w:rPr>
              <w:t>P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z w:val="24"/>
                <w:szCs w:val="24"/>
              </w:rPr>
              <w:t>rta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did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sz w:val="24"/>
                <w:szCs w:val="24"/>
              </w:rPr>
              <w:t>k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m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m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2"/>
                <w:w w:val="110"/>
                <w:sz w:val="24"/>
                <w:szCs w:val="24"/>
              </w:rPr>
              <w:t>h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m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i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k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z w:val="24"/>
                <w:szCs w:val="24"/>
              </w:rPr>
              <w:t>ten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t</w:t>
            </w:r>
            <w:r w:rsidRPr="00145EB5">
              <w:rPr>
                <w:color w:val="000000" w:themeColor="text1"/>
                <w:sz w:val="24"/>
                <w:szCs w:val="24"/>
              </w:rPr>
              <w:t>u</w:t>
            </w:r>
            <w:r w:rsidRPr="00145EB5">
              <w:rPr>
                <w:color w:val="000000" w:themeColor="text1"/>
                <w:spacing w:val="-2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>n</w:t>
            </w:r>
            <w:proofErr w:type="spellEnd"/>
            <w:r w:rsidRPr="00145EB5">
              <w:rPr>
                <w:color w:val="000000" w:themeColor="text1"/>
                <w:spacing w:val="41"/>
                <w:sz w:val="24"/>
                <w:szCs w:val="24"/>
              </w:rPr>
              <w:t xml:space="preserve"> </w:t>
            </w:r>
            <w:r w:rsidRPr="00145EB5">
              <w:rPr>
                <w:color w:val="000000" w:themeColor="text1"/>
                <w:sz w:val="24"/>
                <w:szCs w:val="24"/>
              </w:rPr>
              <w:t>iba</w:t>
            </w:r>
            <w:r w:rsidRPr="00145EB5">
              <w:rPr>
                <w:color w:val="000000" w:themeColor="text1"/>
                <w:spacing w:val="2"/>
                <w:sz w:val="24"/>
                <w:szCs w:val="24"/>
              </w:rPr>
              <w:t>d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>h h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>ji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145EB5">
              <w:rPr>
                <w:color w:val="000000" w:themeColor="text1"/>
                <w:sz w:val="24"/>
                <w:szCs w:val="24"/>
              </w:rPr>
              <w:t>d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>n umr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 xml:space="preserve">h </w:t>
            </w:r>
            <w:proofErr w:type="spellStart"/>
            <w:r w:rsidRPr="00145EB5">
              <w:rPr>
                <w:color w:val="000000" w:themeColor="text1"/>
                <w:w w:val="110"/>
                <w:sz w:val="24"/>
                <w:szCs w:val="24"/>
              </w:rPr>
              <w:t>b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spacing w:val="3"/>
                <w:w w:val="110"/>
                <w:sz w:val="24"/>
                <w:szCs w:val="24"/>
              </w:rPr>
              <w:t>t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a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w w:val="110"/>
                <w:sz w:val="24"/>
                <w:szCs w:val="24"/>
              </w:rPr>
              <w:t>p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ob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l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m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ti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k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n</w:t>
            </w:r>
            <w:r w:rsidRPr="00145EB5">
              <w:rPr>
                <w:color w:val="000000" w:themeColor="text1"/>
                <w:spacing w:val="2"/>
                <w:w w:val="110"/>
                <w:sz w:val="24"/>
                <w:szCs w:val="24"/>
              </w:rPr>
              <w:t>y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a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d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z w:val="24"/>
                <w:szCs w:val="24"/>
              </w:rPr>
              <w:t>ng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>n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2"/>
                <w:sz w:val="24"/>
                <w:szCs w:val="24"/>
              </w:rPr>
              <w:t>n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>l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sz w:val="24"/>
                <w:szCs w:val="24"/>
              </w:rPr>
              <w:t>sis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d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>l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sz w:val="24"/>
                <w:szCs w:val="24"/>
              </w:rPr>
              <w:t>l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d</w:t>
            </w:r>
            <w:r w:rsidRPr="00145EB5">
              <w:rPr>
                <w:color w:val="000000" w:themeColor="text1"/>
                <w:spacing w:val="-2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>n</w:t>
            </w:r>
            <w:r w:rsidRPr="00145EB5">
              <w:rPr>
                <w:color w:val="000000" w:themeColor="text1"/>
                <w:spacing w:val="42"/>
                <w:sz w:val="24"/>
                <w:szCs w:val="24"/>
              </w:rPr>
              <w:t xml:space="preserve"> </w:t>
            </w:r>
            <w:r w:rsidRPr="00145EB5">
              <w:rPr>
                <w:color w:val="000000" w:themeColor="text1"/>
                <w:sz w:val="24"/>
                <w:szCs w:val="24"/>
              </w:rPr>
              <w:t>hik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m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 xml:space="preserve">h </w:t>
            </w:r>
            <w:proofErr w:type="spellStart"/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t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sy</w:t>
            </w:r>
            <w:r w:rsidRPr="00145EB5">
              <w:rPr>
                <w:color w:val="000000" w:themeColor="text1"/>
                <w:spacing w:val="-1"/>
                <w:w w:val="110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'ny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, </w:t>
            </w:r>
            <w:proofErr w:type="spellStart"/>
            <w:r w:rsidRPr="00145EB5">
              <w:rPr>
                <w:color w:val="000000" w:themeColor="text1"/>
                <w:w w:val="110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h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ngga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pacing w:val="1"/>
                <w:w w:val="109"/>
                <w:sz w:val="24"/>
                <w:szCs w:val="24"/>
              </w:rPr>
              <w:t>m</w:t>
            </w:r>
            <w:r w:rsidRPr="00145EB5">
              <w:rPr>
                <w:color w:val="000000" w:themeColor="text1"/>
                <w:spacing w:val="-2"/>
                <w:w w:val="109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pacing w:val="1"/>
                <w:w w:val="109"/>
                <w:sz w:val="24"/>
                <w:szCs w:val="24"/>
              </w:rPr>
              <w:t>mili</w:t>
            </w:r>
            <w:r w:rsidRPr="00145EB5">
              <w:rPr>
                <w:color w:val="000000" w:themeColor="text1"/>
                <w:spacing w:val="-2"/>
                <w:w w:val="109"/>
                <w:sz w:val="24"/>
                <w:szCs w:val="24"/>
              </w:rPr>
              <w:t>k</w:t>
            </w:r>
            <w:r w:rsidRPr="00145EB5">
              <w:rPr>
                <w:color w:val="000000" w:themeColor="text1"/>
                <w:w w:val="109"/>
                <w:sz w:val="24"/>
                <w:szCs w:val="24"/>
              </w:rPr>
              <w:t>i</w:t>
            </w:r>
            <w:proofErr w:type="spellEnd"/>
            <w:r w:rsidRPr="00145EB5">
              <w:rPr>
                <w:color w:val="000000" w:themeColor="text1"/>
                <w:spacing w:val="11"/>
                <w:w w:val="109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w w:val="110"/>
                <w:sz w:val="24"/>
                <w:szCs w:val="24"/>
              </w:rPr>
              <w:t>k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da</w:t>
            </w:r>
            <w:r w:rsidRPr="00145EB5">
              <w:rPr>
                <w:color w:val="000000" w:themeColor="text1"/>
                <w:spacing w:val="-1"/>
                <w:w w:val="110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n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w w:val="110"/>
                <w:sz w:val="24"/>
                <w:szCs w:val="24"/>
              </w:rPr>
              <w:t>p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ng</w:t>
            </w:r>
            <w:r w:rsidRPr="00145EB5">
              <w:rPr>
                <w:color w:val="000000" w:themeColor="text1"/>
                <w:spacing w:val="2"/>
                <w:w w:val="110"/>
                <w:sz w:val="24"/>
                <w:szCs w:val="24"/>
              </w:rPr>
              <w:t>h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m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ba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n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 </w:t>
            </w:r>
            <w:r w:rsidRPr="00145EB5">
              <w:rPr>
                <w:color w:val="000000" w:themeColor="text1"/>
                <w:sz w:val="24"/>
                <w:szCs w:val="24"/>
              </w:rPr>
              <w:t>d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 xml:space="preserve">n </w:t>
            </w:r>
            <w:proofErr w:type="spellStart"/>
            <w:r w:rsidRPr="00145EB5">
              <w:rPr>
                <w:color w:val="000000" w:themeColor="text1"/>
                <w:w w:val="110"/>
                <w:sz w:val="24"/>
                <w:szCs w:val="24"/>
              </w:rPr>
              <w:t>k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t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t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n</w:t>
            </w:r>
            <w:proofErr w:type="spellEnd"/>
            <w:r w:rsidRPr="00145EB5">
              <w:rPr>
                <w:color w:val="000000" w:themeColor="text1"/>
                <w:spacing w:val="2"/>
                <w:w w:val="110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k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pacing w:val="2"/>
                <w:sz w:val="24"/>
                <w:szCs w:val="24"/>
              </w:rPr>
              <w:t>p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>da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145EB5">
              <w:rPr>
                <w:color w:val="000000" w:themeColor="text1"/>
                <w:w w:val="115"/>
                <w:sz w:val="24"/>
                <w:szCs w:val="24"/>
              </w:rPr>
              <w:t>All</w:t>
            </w:r>
            <w:r w:rsidRPr="00145EB5">
              <w:rPr>
                <w:color w:val="000000" w:themeColor="text1"/>
                <w:spacing w:val="2"/>
                <w:w w:val="115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4"/>
                <w:sz w:val="24"/>
                <w:szCs w:val="24"/>
              </w:rPr>
              <w:t xml:space="preserve">h </w:t>
            </w:r>
            <w:proofErr w:type="spellStart"/>
            <w:r w:rsidRPr="00145EB5">
              <w:rPr>
                <w:color w:val="000000" w:themeColor="text1"/>
                <w:spacing w:val="2"/>
                <w:w w:val="110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spacing w:val="-1"/>
                <w:w w:val="110"/>
                <w:sz w:val="24"/>
                <w:szCs w:val="24"/>
              </w:rPr>
              <w:t>w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t</w:t>
            </w:r>
            <w:proofErr w:type="spellEnd"/>
            <w:r w:rsidRPr="00145EB5">
              <w:rPr>
                <w:color w:val="000000" w:themeColor="text1"/>
                <w:w w:val="45"/>
                <w:sz w:val="24"/>
                <w:szCs w:val="24"/>
              </w:rPr>
              <w:t>.</w:t>
            </w:r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c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>ra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mu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t</w:t>
            </w:r>
            <w:r w:rsidRPr="00145EB5">
              <w:rPr>
                <w:color w:val="000000" w:themeColor="text1"/>
                <w:sz w:val="24"/>
                <w:szCs w:val="24"/>
              </w:rPr>
              <w:t>lak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d</w:t>
            </w:r>
            <w:r w:rsidRPr="00145EB5">
              <w:rPr>
                <w:color w:val="000000" w:themeColor="text1"/>
                <w:spacing w:val="-2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l</w:t>
            </w:r>
            <w:r w:rsidRPr="00145EB5">
              <w:rPr>
                <w:color w:val="000000" w:themeColor="text1"/>
                <w:spacing w:val="-2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>m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m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ng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ku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t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i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>tur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>n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spacing w:val="2"/>
                <w:sz w:val="24"/>
                <w:szCs w:val="24"/>
              </w:rPr>
              <w:t>y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sz w:val="24"/>
                <w:szCs w:val="24"/>
              </w:rPr>
              <w:t>'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>t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d</w:t>
            </w:r>
            <w:r w:rsidRPr="00145EB5">
              <w:rPr>
                <w:color w:val="000000" w:themeColor="text1"/>
                <w:spacing w:val="-2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l</w:t>
            </w:r>
            <w:r w:rsidRPr="00145EB5">
              <w:rPr>
                <w:color w:val="000000" w:themeColor="text1"/>
                <w:spacing w:val="-2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>m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w w:val="110"/>
                <w:sz w:val="24"/>
                <w:szCs w:val="24"/>
              </w:rPr>
              <w:t>k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h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dup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n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w w:val="110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ha</w:t>
            </w:r>
            <w:r w:rsidRPr="00145EB5">
              <w:rPr>
                <w:color w:val="000000" w:themeColor="text1"/>
                <w:spacing w:val="-1"/>
                <w:w w:val="110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-</w:t>
            </w:r>
            <w:r w:rsidRPr="00145EB5">
              <w:rPr>
                <w:color w:val="000000" w:themeColor="text1"/>
                <w:spacing w:val="2"/>
                <w:w w:val="110"/>
                <w:sz w:val="24"/>
                <w:szCs w:val="24"/>
              </w:rPr>
              <w:t>h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-1"/>
                <w:w w:val="110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i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d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>lam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w w:val="110"/>
                <w:sz w:val="24"/>
                <w:szCs w:val="24"/>
              </w:rPr>
              <w:t>kon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t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ks</w:t>
            </w:r>
            <w:proofErr w:type="spellEnd"/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w w:val="110"/>
                <w:sz w:val="24"/>
                <w:szCs w:val="24"/>
              </w:rPr>
              <w:t>b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er</w:t>
            </w:r>
            <w:r w:rsidRPr="00145EB5">
              <w:rPr>
                <w:color w:val="000000" w:themeColor="text1"/>
                <w:spacing w:val="2"/>
                <w:w w:val="110"/>
                <w:sz w:val="24"/>
                <w:szCs w:val="24"/>
              </w:rPr>
              <w:t>b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ng</w:t>
            </w:r>
            <w:r w:rsidRPr="00145EB5">
              <w:rPr>
                <w:color w:val="000000" w:themeColor="text1"/>
                <w:spacing w:val="3"/>
                <w:w w:val="110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a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 </w:t>
            </w:r>
            <w:r w:rsidRPr="00145EB5">
              <w:rPr>
                <w:color w:val="000000" w:themeColor="text1"/>
                <w:sz w:val="24"/>
                <w:szCs w:val="24"/>
              </w:rPr>
              <w:t>d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 xml:space="preserve">n </w:t>
            </w:r>
            <w:proofErr w:type="spellStart"/>
            <w:r w:rsidRPr="00145EB5">
              <w:rPr>
                <w:color w:val="000000" w:themeColor="text1"/>
                <w:w w:val="110"/>
                <w:sz w:val="24"/>
                <w:szCs w:val="24"/>
              </w:rPr>
              <w:t>be</w:t>
            </w:r>
            <w:r w:rsidRPr="00145EB5">
              <w:rPr>
                <w:color w:val="000000" w:themeColor="text1"/>
                <w:spacing w:val="-1"/>
                <w:w w:val="110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spacing w:val="2"/>
                <w:w w:val="110"/>
                <w:sz w:val="24"/>
                <w:szCs w:val="24"/>
              </w:rPr>
              <w:t>n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ga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a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un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t</w:t>
            </w:r>
            <w:r w:rsidRPr="00145EB5">
              <w:rPr>
                <w:color w:val="000000" w:themeColor="text1"/>
                <w:sz w:val="24"/>
                <w:szCs w:val="24"/>
              </w:rPr>
              <w:t>uk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m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ngg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p</w:t>
            </w:r>
            <w:r w:rsidRPr="00145EB5">
              <w:rPr>
                <w:color w:val="000000" w:themeColor="text1"/>
                <w:spacing w:val="-2"/>
                <w:w w:val="110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i</w:t>
            </w:r>
            <w:proofErr w:type="spellEnd"/>
            <w:r w:rsidRPr="00145EB5">
              <w:rPr>
                <w:color w:val="000000" w:themeColor="text1"/>
                <w:w w:val="110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i/>
                <w:color w:val="000000" w:themeColor="text1"/>
                <w:sz w:val="24"/>
                <w:szCs w:val="24"/>
              </w:rPr>
              <w:t>rida</w:t>
            </w:r>
            <w:proofErr w:type="spellEnd"/>
            <w:r w:rsidRPr="00145EB5">
              <w:rPr>
                <w:i/>
                <w:color w:val="000000" w:themeColor="text1"/>
                <w:sz w:val="24"/>
                <w:szCs w:val="24"/>
              </w:rPr>
              <w:t xml:space="preserve"> 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Al</w:t>
            </w:r>
            <w:r w:rsidRPr="00145EB5">
              <w:rPr>
                <w:color w:val="000000" w:themeColor="text1"/>
                <w:spacing w:val="3"/>
                <w:sz w:val="24"/>
                <w:szCs w:val="24"/>
              </w:rPr>
              <w:t>l</w:t>
            </w:r>
            <w:r w:rsidRPr="00145EB5">
              <w:rPr>
                <w:color w:val="000000" w:themeColor="text1"/>
                <w:sz w:val="24"/>
                <w:szCs w:val="24"/>
              </w:rPr>
              <w:t xml:space="preserve">ah </w:t>
            </w:r>
            <w:proofErr w:type="spellStart"/>
            <w:r w:rsidRPr="00145EB5">
              <w:rPr>
                <w:color w:val="000000" w:themeColor="text1"/>
                <w:spacing w:val="4"/>
                <w:w w:val="110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spacing w:val="1"/>
                <w:w w:val="110"/>
                <w:sz w:val="24"/>
                <w:szCs w:val="24"/>
              </w:rPr>
              <w:t>w</w:t>
            </w:r>
            <w:r w:rsidRPr="00145EB5">
              <w:rPr>
                <w:color w:val="000000" w:themeColor="text1"/>
                <w:w w:val="110"/>
                <w:sz w:val="24"/>
                <w:szCs w:val="24"/>
              </w:rPr>
              <w:t>t</w:t>
            </w:r>
            <w:proofErr w:type="spellEnd"/>
          </w:p>
        </w:tc>
        <w:tc>
          <w:tcPr>
            <w:tcW w:w="4082" w:type="dxa"/>
          </w:tcPr>
          <w:p w14:paraId="1AB5C774" w14:textId="77777777" w:rsidR="00BA5D6D" w:rsidRPr="00C734EA" w:rsidRDefault="00BA5D6D" w:rsidP="00145EB5">
            <w:pPr>
              <w:spacing w:before="120" w:after="120"/>
              <w:ind w:left="567" w:right="57" w:hanging="510"/>
              <w:rPr>
                <w:color w:val="000000" w:themeColor="text1"/>
                <w:sz w:val="24"/>
                <w:szCs w:val="24"/>
                <w:highlight w:val="darkYellow"/>
              </w:rPr>
            </w:pP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lastRenderedPageBreak/>
              <w:t xml:space="preserve">1. 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ab/>
            </w:r>
            <w:proofErr w:type="spellStart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M</w:t>
            </w:r>
            <w:r w:rsidRPr="00C734EA">
              <w:rPr>
                <w:color w:val="000000" w:themeColor="text1"/>
                <w:spacing w:val="-1"/>
                <w:sz w:val="24"/>
                <w:szCs w:val="24"/>
                <w:highlight w:val="darkYellow"/>
              </w:rPr>
              <w:t>e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ng</w:t>
            </w:r>
            <w:r w:rsidRPr="00C734EA">
              <w:rPr>
                <w:color w:val="000000" w:themeColor="text1"/>
                <w:spacing w:val="-1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n</w:t>
            </w:r>
            <w:r w:rsidRPr="00C734EA">
              <w:rPr>
                <w:color w:val="000000" w:themeColor="text1"/>
                <w:spacing w:val="-1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l</w:t>
            </w:r>
            <w:r w:rsidRPr="00C734EA">
              <w:rPr>
                <w:color w:val="000000" w:themeColor="text1"/>
                <w:spacing w:val="1"/>
                <w:sz w:val="24"/>
                <w:szCs w:val="24"/>
                <w:highlight w:val="darkYellow"/>
              </w:rPr>
              <w:t>i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sis</w:t>
            </w:r>
            <w:proofErr w:type="spellEnd"/>
            <w:r w:rsidRPr="00C734EA">
              <w:rPr>
                <w:color w:val="000000" w:themeColor="text1"/>
                <w:spacing w:val="1"/>
                <w:sz w:val="24"/>
                <w:szCs w:val="24"/>
                <w:highlight w:val="darkYellow"/>
              </w:rPr>
              <w:t xml:space="preserve"> </w:t>
            </w:r>
            <w:proofErr w:type="spellStart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kons</w:t>
            </w:r>
            <w:r w:rsidRPr="00C734EA">
              <w:rPr>
                <w:color w:val="000000" w:themeColor="text1"/>
                <w:spacing w:val="-1"/>
                <w:sz w:val="24"/>
                <w:szCs w:val="24"/>
                <w:highlight w:val="darkYellow"/>
              </w:rPr>
              <w:t>e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p</w:t>
            </w:r>
            <w:proofErr w:type="spellEnd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 xml:space="preserve"> </w:t>
            </w:r>
            <w:proofErr w:type="spellStart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fikih</w:t>
            </w:r>
            <w:proofErr w:type="spellEnd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 xml:space="preserve"> d</w:t>
            </w:r>
            <w:r w:rsidRPr="00C734EA">
              <w:rPr>
                <w:color w:val="000000" w:themeColor="text1"/>
                <w:spacing w:val="-1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 xml:space="preserve">n </w:t>
            </w:r>
            <w:proofErr w:type="spellStart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s</w:t>
            </w:r>
            <w:r w:rsidRPr="00C734EA">
              <w:rPr>
                <w:color w:val="000000" w:themeColor="text1"/>
                <w:spacing w:val="-1"/>
                <w:sz w:val="24"/>
                <w:szCs w:val="24"/>
                <w:highlight w:val="darkYellow"/>
              </w:rPr>
              <w:t>e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ja</w:t>
            </w:r>
            <w:r w:rsidRPr="00C734EA">
              <w:rPr>
                <w:color w:val="000000" w:themeColor="text1"/>
                <w:spacing w:val="-1"/>
                <w:sz w:val="24"/>
                <w:szCs w:val="24"/>
                <w:highlight w:val="darkYellow"/>
              </w:rPr>
              <w:t>ra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h</w:t>
            </w:r>
            <w:proofErr w:type="spellEnd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 xml:space="preserve"> </w:t>
            </w:r>
            <w:proofErr w:type="spellStart"/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p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er</w:t>
            </w:r>
            <w:r w:rsidRPr="00C734EA">
              <w:rPr>
                <w:color w:val="000000" w:themeColor="text1"/>
                <w:spacing w:val="2"/>
                <w:w w:val="110"/>
                <w:sz w:val="24"/>
                <w:szCs w:val="24"/>
                <w:highlight w:val="darkYellow"/>
              </w:rPr>
              <w:t>k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e</w:t>
            </w:r>
            <w:r w:rsidRPr="00C734EA">
              <w:rPr>
                <w:color w:val="000000" w:themeColor="text1"/>
                <w:spacing w:val="1"/>
                <w:w w:val="110"/>
                <w:sz w:val="24"/>
                <w:szCs w:val="24"/>
                <w:highlight w:val="darkYellow"/>
              </w:rPr>
              <w:t>m</w:t>
            </w:r>
            <w:r w:rsidRPr="00C734EA">
              <w:rPr>
                <w:color w:val="000000" w:themeColor="text1"/>
                <w:spacing w:val="2"/>
                <w:w w:val="110"/>
                <w:sz w:val="24"/>
                <w:szCs w:val="24"/>
                <w:highlight w:val="darkYellow"/>
              </w:rPr>
              <w:t>b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ng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nn</w:t>
            </w:r>
            <w:r w:rsidRPr="00C734EA">
              <w:rPr>
                <w:color w:val="000000" w:themeColor="text1"/>
                <w:spacing w:val="2"/>
                <w:w w:val="110"/>
                <w:sz w:val="24"/>
                <w:szCs w:val="24"/>
                <w:highlight w:val="darkYellow"/>
              </w:rPr>
              <w:t>y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a</w:t>
            </w:r>
            <w:proofErr w:type="spellEnd"/>
            <w:r w:rsidRPr="00C734EA">
              <w:rPr>
                <w:color w:val="000000" w:themeColor="text1"/>
                <w:spacing w:val="1"/>
                <w:w w:val="110"/>
                <w:sz w:val="24"/>
                <w:szCs w:val="24"/>
                <w:highlight w:val="darkYellow"/>
              </w:rPr>
              <w:t xml:space="preserve"> 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 xml:space="preserve">gar </w:t>
            </w:r>
            <w:proofErr w:type="spellStart"/>
            <w:r w:rsidRPr="00C734EA">
              <w:rPr>
                <w:color w:val="000000" w:themeColor="text1"/>
                <w:spacing w:val="1"/>
                <w:w w:val="109"/>
                <w:sz w:val="24"/>
                <w:szCs w:val="24"/>
                <w:highlight w:val="darkYellow"/>
              </w:rPr>
              <w:t>t</w:t>
            </w:r>
            <w:r w:rsidRPr="00C734EA">
              <w:rPr>
                <w:color w:val="000000" w:themeColor="text1"/>
                <w:w w:val="109"/>
                <w:sz w:val="24"/>
                <w:szCs w:val="24"/>
                <w:highlight w:val="darkYellow"/>
              </w:rPr>
              <w:t>u</w:t>
            </w:r>
            <w:r w:rsidRPr="00C734EA">
              <w:rPr>
                <w:color w:val="000000" w:themeColor="text1"/>
                <w:spacing w:val="1"/>
                <w:w w:val="109"/>
                <w:sz w:val="24"/>
                <w:szCs w:val="24"/>
                <w:highlight w:val="darkYellow"/>
              </w:rPr>
              <w:t>m</w:t>
            </w:r>
            <w:r w:rsidRPr="00C734EA">
              <w:rPr>
                <w:color w:val="000000" w:themeColor="text1"/>
                <w:w w:val="109"/>
                <w:sz w:val="24"/>
                <w:szCs w:val="24"/>
                <w:highlight w:val="darkYellow"/>
              </w:rPr>
              <w:t>buh</w:t>
            </w:r>
            <w:proofErr w:type="spellEnd"/>
            <w:r w:rsidRPr="00C734EA">
              <w:rPr>
                <w:color w:val="000000" w:themeColor="text1"/>
                <w:spacing w:val="9"/>
                <w:w w:val="109"/>
                <w:sz w:val="24"/>
                <w:szCs w:val="24"/>
                <w:highlight w:val="darkYellow"/>
              </w:rPr>
              <w:t xml:space="preserve"> </w:t>
            </w:r>
            <w:proofErr w:type="spellStart"/>
            <w:r w:rsidRPr="00C734EA">
              <w:rPr>
                <w:color w:val="000000" w:themeColor="text1"/>
                <w:w w:val="109"/>
                <w:sz w:val="24"/>
                <w:szCs w:val="24"/>
                <w:highlight w:val="darkYellow"/>
              </w:rPr>
              <w:t>k</w:t>
            </w:r>
            <w:r w:rsidRPr="00C734EA">
              <w:rPr>
                <w:color w:val="000000" w:themeColor="text1"/>
                <w:spacing w:val="-2"/>
                <w:w w:val="109"/>
                <w:sz w:val="24"/>
                <w:szCs w:val="24"/>
                <w:highlight w:val="darkYellow"/>
              </w:rPr>
              <w:t>e</w:t>
            </w:r>
            <w:r w:rsidRPr="00C734EA">
              <w:rPr>
                <w:color w:val="000000" w:themeColor="text1"/>
                <w:w w:val="109"/>
                <w:sz w:val="24"/>
                <w:szCs w:val="24"/>
                <w:highlight w:val="darkYellow"/>
              </w:rPr>
              <w:t>y</w:t>
            </w:r>
            <w:r w:rsidRPr="00C734EA">
              <w:rPr>
                <w:color w:val="000000" w:themeColor="text1"/>
                <w:spacing w:val="-2"/>
                <w:w w:val="109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w w:val="109"/>
                <w:sz w:val="24"/>
                <w:szCs w:val="24"/>
                <w:highlight w:val="darkYellow"/>
              </w:rPr>
              <w:t>k</w:t>
            </w:r>
            <w:r w:rsidRPr="00C734EA">
              <w:rPr>
                <w:color w:val="000000" w:themeColor="text1"/>
                <w:spacing w:val="1"/>
                <w:w w:val="109"/>
                <w:sz w:val="24"/>
                <w:szCs w:val="24"/>
                <w:highlight w:val="darkYellow"/>
              </w:rPr>
              <w:t>i</w:t>
            </w:r>
            <w:r w:rsidRPr="00C734EA">
              <w:rPr>
                <w:color w:val="000000" w:themeColor="text1"/>
                <w:w w:val="109"/>
                <w:sz w:val="24"/>
                <w:szCs w:val="24"/>
                <w:highlight w:val="darkYellow"/>
              </w:rPr>
              <w:t>n</w:t>
            </w:r>
            <w:r w:rsidRPr="00C734EA">
              <w:rPr>
                <w:color w:val="000000" w:themeColor="text1"/>
                <w:spacing w:val="-2"/>
                <w:w w:val="109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w w:val="109"/>
                <w:sz w:val="24"/>
                <w:szCs w:val="24"/>
                <w:highlight w:val="darkYellow"/>
              </w:rPr>
              <w:t>n</w:t>
            </w:r>
            <w:proofErr w:type="spellEnd"/>
            <w:r w:rsidRPr="00C734EA">
              <w:rPr>
                <w:color w:val="000000" w:themeColor="text1"/>
                <w:spacing w:val="12"/>
                <w:w w:val="109"/>
                <w:sz w:val="24"/>
                <w:szCs w:val="24"/>
                <w:highlight w:val="darkYellow"/>
              </w:rPr>
              <w:t xml:space="preserve"> 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d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 xml:space="preserve">n </w:t>
            </w:r>
            <w:proofErr w:type="spellStart"/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k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e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s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spacing w:val="2"/>
                <w:w w:val="110"/>
                <w:sz w:val="24"/>
                <w:szCs w:val="24"/>
                <w:highlight w:val="darkYellow"/>
              </w:rPr>
              <w:t>d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spacing w:val="1"/>
                <w:w w:val="110"/>
                <w:sz w:val="24"/>
                <w:szCs w:val="24"/>
                <w:highlight w:val="darkYellow"/>
              </w:rPr>
              <w:t>r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n</w:t>
            </w:r>
            <w:proofErr w:type="spellEnd"/>
            <w:r w:rsidRPr="00C734EA">
              <w:rPr>
                <w:color w:val="000000" w:themeColor="text1"/>
                <w:spacing w:val="1"/>
                <w:w w:val="110"/>
                <w:sz w:val="24"/>
                <w:szCs w:val="24"/>
                <w:highlight w:val="darkYellow"/>
              </w:rPr>
              <w:t xml:space="preserve"> </w:t>
            </w:r>
            <w:proofErr w:type="spellStart"/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d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spacing w:val="1"/>
                <w:w w:val="110"/>
                <w:sz w:val="24"/>
                <w:szCs w:val="24"/>
                <w:highlight w:val="darkYellow"/>
              </w:rPr>
              <w:t>l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m</w:t>
            </w:r>
            <w:proofErr w:type="spellEnd"/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 xml:space="preserve"> </w:t>
            </w:r>
            <w:proofErr w:type="spellStart"/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b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er</w:t>
            </w:r>
            <w:r w:rsidRPr="00C734EA">
              <w:rPr>
                <w:color w:val="000000" w:themeColor="text1"/>
                <w:spacing w:val="1"/>
                <w:w w:val="110"/>
                <w:sz w:val="24"/>
                <w:szCs w:val="24"/>
                <w:highlight w:val="darkYellow"/>
              </w:rPr>
              <w:t>i</w:t>
            </w:r>
            <w:r w:rsidRPr="00C734EA">
              <w:rPr>
                <w:color w:val="000000" w:themeColor="text1"/>
                <w:spacing w:val="2"/>
                <w:w w:val="110"/>
                <w:sz w:val="24"/>
                <w:szCs w:val="24"/>
                <w:highlight w:val="darkYellow"/>
              </w:rPr>
              <w:t>b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spacing w:val="2"/>
                <w:w w:val="110"/>
                <w:sz w:val="24"/>
                <w:szCs w:val="24"/>
                <w:highlight w:val="darkYellow"/>
              </w:rPr>
              <w:t>d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h</w:t>
            </w:r>
            <w:proofErr w:type="spellEnd"/>
          </w:p>
        </w:tc>
        <w:tc>
          <w:tcPr>
            <w:tcW w:w="3402" w:type="dxa"/>
          </w:tcPr>
          <w:p w14:paraId="4AB16A22" w14:textId="77777777" w:rsidR="00BA5D6D" w:rsidRPr="00145EB5" w:rsidRDefault="00BA5D6D" w:rsidP="00145EB5">
            <w:pPr>
              <w:spacing w:before="120" w:after="120"/>
              <w:ind w:left="737" w:right="57" w:hanging="680"/>
              <w:rPr>
                <w:color w:val="000000" w:themeColor="text1"/>
                <w:sz w:val="24"/>
                <w:szCs w:val="24"/>
              </w:rPr>
            </w:pPr>
            <w:r w:rsidRPr="00145EB5">
              <w:rPr>
                <w:color w:val="000000" w:themeColor="text1"/>
                <w:sz w:val="24"/>
                <w:szCs w:val="24"/>
              </w:rPr>
              <w:t xml:space="preserve">10.1. </w:t>
            </w:r>
            <w:r w:rsidRPr="00145EB5">
              <w:rPr>
                <w:color w:val="000000" w:themeColor="text1"/>
                <w:sz w:val="24"/>
                <w:szCs w:val="24"/>
              </w:rPr>
              <w:tab/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Konsep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fikih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sejarah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perkembangannya</w:t>
            </w:r>
            <w:proofErr w:type="spellEnd"/>
          </w:p>
        </w:tc>
        <w:tc>
          <w:tcPr>
            <w:tcW w:w="1277" w:type="dxa"/>
          </w:tcPr>
          <w:p w14:paraId="13416EA6" w14:textId="77777777" w:rsidR="00BA5D6D" w:rsidRPr="00145EB5" w:rsidRDefault="00BA5D6D" w:rsidP="00145EB5">
            <w:pPr>
              <w:spacing w:before="120" w:after="120"/>
              <w:ind w:left="57" w:right="57"/>
              <w:jc w:val="center"/>
              <w:rPr>
                <w:color w:val="000000" w:themeColor="text1"/>
                <w:sz w:val="24"/>
                <w:szCs w:val="24"/>
              </w:rPr>
            </w:pPr>
            <w:r w:rsidRPr="00145EB5">
              <w:rPr>
                <w:color w:val="000000" w:themeColor="text1"/>
                <w:sz w:val="24"/>
                <w:szCs w:val="24"/>
              </w:rPr>
              <w:t>8 JP</w:t>
            </w:r>
          </w:p>
        </w:tc>
      </w:tr>
      <w:tr w:rsidR="00145EB5" w:rsidRPr="00145EB5" w14:paraId="4E6B21E0" w14:textId="77777777" w:rsidTr="00447B3F">
        <w:trPr>
          <w:trHeight w:val="240"/>
        </w:trPr>
        <w:tc>
          <w:tcPr>
            <w:tcW w:w="1848" w:type="dxa"/>
            <w:vMerge/>
          </w:tcPr>
          <w:p w14:paraId="0C355871" w14:textId="77777777" w:rsidR="00BA5D6D" w:rsidRPr="00145EB5" w:rsidRDefault="00BA5D6D" w:rsidP="00145EB5">
            <w:pPr>
              <w:spacing w:before="120" w:after="120"/>
              <w:ind w:left="57" w:right="57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402" w:type="dxa"/>
            <w:vMerge/>
          </w:tcPr>
          <w:p w14:paraId="758E998D" w14:textId="77777777" w:rsidR="00BA5D6D" w:rsidRPr="00145EB5" w:rsidRDefault="00BA5D6D" w:rsidP="00145EB5">
            <w:pPr>
              <w:spacing w:before="120" w:after="120"/>
              <w:ind w:left="57" w:right="57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082" w:type="dxa"/>
          </w:tcPr>
          <w:p w14:paraId="7AA5A065" w14:textId="77777777" w:rsidR="00BA5D6D" w:rsidRPr="00C734EA" w:rsidRDefault="00BA5D6D" w:rsidP="00145EB5">
            <w:pPr>
              <w:spacing w:before="120" w:after="120"/>
              <w:ind w:left="567" w:right="57" w:hanging="510"/>
              <w:rPr>
                <w:color w:val="000000" w:themeColor="text1"/>
                <w:sz w:val="24"/>
                <w:szCs w:val="24"/>
                <w:highlight w:val="darkYellow"/>
              </w:rPr>
            </w:pP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 xml:space="preserve">2. 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ab/>
            </w:r>
            <w:proofErr w:type="spellStart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Mengomunikasikan</w:t>
            </w:r>
            <w:proofErr w:type="spellEnd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 xml:space="preserve"> </w:t>
            </w:r>
            <w:proofErr w:type="spellStart"/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k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e</w:t>
            </w:r>
            <w:r w:rsidRPr="00C734EA">
              <w:rPr>
                <w:color w:val="000000" w:themeColor="text1"/>
                <w:spacing w:val="1"/>
                <w:w w:val="110"/>
                <w:sz w:val="24"/>
                <w:szCs w:val="24"/>
                <w:highlight w:val="darkYellow"/>
              </w:rPr>
              <w:t>t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e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n</w:t>
            </w:r>
            <w:r w:rsidRPr="00C734EA">
              <w:rPr>
                <w:color w:val="000000" w:themeColor="text1"/>
                <w:spacing w:val="1"/>
                <w:w w:val="110"/>
                <w:sz w:val="24"/>
                <w:szCs w:val="24"/>
                <w:highlight w:val="darkYellow"/>
              </w:rPr>
              <w:t>t</w:t>
            </w:r>
            <w:r w:rsidRPr="00C734EA">
              <w:rPr>
                <w:color w:val="000000" w:themeColor="text1"/>
                <w:spacing w:val="2"/>
                <w:w w:val="110"/>
                <w:sz w:val="24"/>
                <w:szCs w:val="24"/>
                <w:highlight w:val="darkYellow"/>
              </w:rPr>
              <w:t>u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n</w:t>
            </w:r>
            <w:proofErr w:type="spellEnd"/>
            <w:r w:rsidRPr="00C734EA">
              <w:rPr>
                <w:color w:val="000000" w:themeColor="text1"/>
                <w:spacing w:val="-5"/>
                <w:w w:val="110"/>
                <w:sz w:val="24"/>
                <w:szCs w:val="24"/>
                <w:highlight w:val="darkYellow"/>
              </w:rPr>
              <w:t xml:space="preserve"> </w:t>
            </w:r>
            <w:proofErr w:type="spellStart"/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p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e</w:t>
            </w:r>
            <w:r w:rsidRPr="00C734EA">
              <w:rPr>
                <w:color w:val="000000" w:themeColor="text1"/>
                <w:spacing w:val="1"/>
                <w:w w:val="110"/>
                <w:sz w:val="24"/>
                <w:szCs w:val="24"/>
                <w:highlight w:val="darkYellow"/>
              </w:rPr>
              <w:t>m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u</w:t>
            </w:r>
            <w:r w:rsidRPr="00C734EA">
              <w:rPr>
                <w:color w:val="000000" w:themeColor="text1"/>
                <w:spacing w:val="1"/>
                <w:w w:val="110"/>
                <w:sz w:val="24"/>
                <w:szCs w:val="24"/>
                <w:highlight w:val="darkYellow"/>
              </w:rPr>
              <w:t>l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spacing w:val="3"/>
                <w:w w:val="110"/>
                <w:sz w:val="24"/>
                <w:szCs w:val="24"/>
                <w:highlight w:val="darkYellow"/>
              </w:rPr>
              <w:t>s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spacing w:val="-1"/>
                <w:w w:val="110"/>
                <w:sz w:val="24"/>
                <w:szCs w:val="24"/>
                <w:highlight w:val="darkYellow"/>
              </w:rPr>
              <w:t>r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aan</w:t>
            </w:r>
            <w:proofErr w:type="spellEnd"/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 xml:space="preserve"> </w:t>
            </w:r>
            <w:proofErr w:type="spellStart"/>
            <w:r w:rsidRPr="00C734EA">
              <w:rPr>
                <w:color w:val="000000" w:themeColor="text1"/>
                <w:spacing w:val="1"/>
                <w:w w:val="110"/>
                <w:sz w:val="24"/>
                <w:szCs w:val="24"/>
                <w:highlight w:val="darkYellow"/>
              </w:rPr>
              <w:t>j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e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naz</w:t>
            </w:r>
            <w:r w:rsidRPr="00C734EA">
              <w:rPr>
                <w:color w:val="000000" w:themeColor="text1"/>
                <w:spacing w:val="-1"/>
                <w:w w:val="110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h</w:t>
            </w:r>
            <w:proofErr w:type="spellEnd"/>
            <w:r w:rsidRPr="00C734EA">
              <w:rPr>
                <w:color w:val="000000" w:themeColor="text1"/>
                <w:spacing w:val="2"/>
                <w:w w:val="110"/>
                <w:sz w:val="24"/>
                <w:szCs w:val="24"/>
                <w:highlight w:val="darkYellow"/>
              </w:rPr>
              <w:t xml:space="preserve"> 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d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 xml:space="preserve">n </w:t>
            </w:r>
            <w:proofErr w:type="spellStart"/>
            <w:proofErr w:type="gramStart"/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p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r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ob</w:t>
            </w:r>
            <w:r w:rsidRPr="00C734EA">
              <w:rPr>
                <w:color w:val="000000" w:themeColor="text1"/>
                <w:spacing w:val="1"/>
                <w:w w:val="110"/>
                <w:sz w:val="24"/>
                <w:szCs w:val="24"/>
                <w:highlight w:val="darkYellow"/>
              </w:rPr>
              <w:t>l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e</w:t>
            </w:r>
            <w:r w:rsidRPr="00C734EA">
              <w:rPr>
                <w:color w:val="000000" w:themeColor="text1"/>
                <w:spacing w:val="1"/>
                <w:w w:val="110"/>
                <w:sz w:val="24"/>
                <w:szCs w:val="24"/>
                <w:highlight w:val="darkYellow"/>
              </w:rPr>
              <w:t>m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spacing w:val="1"/>
                <w:w w:val="110"/>
                <w:sz w:val="24"/>
                <w:szCs w:val="24"/>
                <w:highlight w:val="darkYellow"/>
              </w:rPr>
              <w:t>ti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k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n</w:t>
            </w:r>
            <w:r w:rsidRPr="00C734EA">
              <w:rPr>
                <w:color w:val="000000" w:themeColor="text1"/>
                <w:spacing w:val="2"/>
                <w:w w:val="110"/>
                <w:sz w:val="24"/>
                <w:szCs w:val="24"/>
                <w:highlight w:val="darkYellow"/>
              </w:rPr>
              <w:t>y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spacing w:val="1"/>
                <w:w w:val="110"/>
                <w:sz w:val="24"/>
                <w:szCs w:val="24"/>
                <w:highlight w:val="darkYellow"/>
              </w:rPr>
              <w:t>.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spacing w:val="2"/>
                <w:w w:val="110"/>
                <w:sz w:val="24"/>
                <w:szCs w:val="24"/>
                <w:highlight w:val="darkYellow"/>
              </w:rPr>
              <w:t>g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ar</w:t>
            </w:r>
            <w:proofErr w:type="spellEnd"/>
            <w:proofErr w:type="gramEnd"/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 xml:space="preserve"> </w:t>
            </w:r>
            <w:proofErr w:type="spellStart"/>
            <w:r w:rsidRPr="00C734EA">
              <w:rPr>
                <w:color w:val="000000" w:themeColor="text1"/>
                <w:spacing w:val="1"/>
                <w:w w:val="109"/>
                <w:sz w:val="24"/>
                <w:szCs w:val="24"/>
                <w:highlight w:val="darkYellow"/>
              </w:rPr>
              <w:t>m</w:t>
            </w:r>
            <w:r w:rsidRPr="00C734EA">
              <w:rPr>
                <w:color w:val="000000" w:themeColor="text1"/>
                <w:spacing w:val="-2"/>
                <w:w w:val="109"/>
                <w:sz w:val="24"/>
                <w:szCs w:val="24"/>
                <w:highlight w:val="darkYellow"/>
              </w:rPr>
              <w:t>e</w:t>
            </w:r>
            <w:r w:rsidRPr="00C734EA">
              <w:rPr>
                <w:color w:val="000000" w:themeColor="text1"/>
                <w:spacing w:val="1"/>
                <w:w w:val="109"/>
                <w:sz w:val="24"/>
                <w:szCs w:val="24"/>
                <w:highlight w:val="darkYellow"/>
              </w:rPr>
              <w:t>mili</w:t>
            </w:r>
            <w:r w:rsidRPr="00C734EA">
              <w:rPr>
                <w:color w:val="000000" w:themeColor="text1"/>
                <w:spacing w:val="-2"/>
                <w:w w:val="109"/>
                <w:sz w:val="24"/>
                <w:szCs w:val="24"/>
                <w:highlight w:val="darkYellow"/>
              </w:rPr>
              <w:t>k</w:t>
            </w:r>
            <w:r w:rsidRPr="00C734EA">
              <w:rPr>
                <w:color w:val="000000" w:themeColor="text1"/>
                <w:w w:val="109"/>
                <w:sz w:val="24"/>
                <w:szCs w:val="24"/>
                <w:highlight w:val="darkYellow"/>
              </w:rPr>
              <w:t>i</w:t>
            </w:r>
            <w:proofErr w:type="spellEnd"/>
            <w:r w:rsidRPr="00C734EA">
              <w:rPr>
                <w:color w:val="000000" w:themeColor="text1"/>
                <w:spacing w:val="11"/>
                <w:w w:val="109"/>
                <w:sz w:val="24"/>
                <w:szCs w:val="24"/>
                <w:highlight w:val="darkYellow"/>
              </w:rPr>
              <w:t xml:space="preserve"> </w:t>
            </w:r>
            <w:proofErr w:type="spellStart"/>
            <w:r w:rsidRPr="00C734EA">
              <w:rPr>
                <w:color w:val="000000" w:themeColor="text1"/>
                <w:spacing w:val="-2"/>
                <w:sz w:val="24"/>
                <w:szCs w:val="24"/>
                <w:highlight w:val="darkYellow"/>
              </w:rPr>
              <w:t>s</w:t>
            </w:r>
            <w:r w:rsidRPr="00C734EA">
              <w:rPr>
                <w:color w:val="000000" w:themeColor="text1"/>
                <w:spacing w:val="1"/>
                <w:sz w:val="24"/>
                <w:szCs w:val="24"/>
                <w:highlight w:val="darkYellow"/>
              </w:rPr>
              <w:t>i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k</w:t>
            </w:r>
            <w:r w:rsidRPr="00C734EA">
              <w:rPr>
                <w:color w:val="000000" w:themeColor="text1"/>
                <w:spacing w:val="-2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p</w:t>
            </w:r>
            <w:proofErr w:type="spellEnd"/>
            <w:r w:rsidRPr="00C734EA">
              <w:rPr>
                <w:color w:val="000000" w:themeColor="text1"/>
                <w:spacing w:val="58"/>
                <w:sz w:val="24"/>
                <w:szCs w:val="24"/>
                <w:highlight w:val="darkYellow"/>
              </w:rPr>
              <w:t xml:space="preserve"> </w:t>
            </w:r>
            <w:proofErr w:type="spellStart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p</w:t>
            </w:r>
            <w:r w:rsidRPr="00C734EA">
              <w:rPr>
                <w:color w:val="000000" w:themeColor="text1"/>
                <w:spacing w:val="-2"/>
                <w:sz w:val="24"/>
                <w:szCs w:val="24"/>
                <w:highlight w:val="darkYellow"/>
              </w:rPr>
              <w:t>e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du</w:t>
            </w:r>
            <w:r w:rsidRPr="00C734EA">
              <w:rPr>
                <w:color w:val="000000" w:themeColor="text1"/>
                <w:spacing w:val="1"/>
                <w:sz w:val="24"/>
                <w:szCs w:val="24"/>
                <w:highlight w:val="darkYellow"/>
              </w:rPr>
              <w:t>l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i</w:t>
            </w:r>
            <w:proofErr w:type="spellEnd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 xml:space="preserve"> 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d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 xml:space="preserve">n </w:t>
            </w:r>
            <w:proofErr w:type="spellStart"/>
            <w:r w:rsidRPr="00C734EA">
              <w:rPr>
                <w:color w:val="000000" w:themeColor="text1"/>
                <w:spacing w:val="1"/>
                <w:w w:val="110"/>
                <w:sz w:val="24"/>
                <w:szCs w:val="24"/>
                <w:highlight w:val="darkYellow"/>
              </w:rPr>
              <w:t>t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ngg</w:t>
            </w:r>
            <w:r w:rsidRPr="00C734EA">
              <w:rPr>
                <w:color w:val="000000" w:themeColor="text1"/>
                <w:spacing w:val="1"/>
                <w:w w:val="110"/>
                <w:sz w:val="24"/>
                <w:szCs w:val="24"/>
                <w:highlight w:val="darkYellow"/>
              </w:rPr>
              <w:t>j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spacing w:val="1"/>
                <w:w w:val="110"/>
                <w:sz w:val="24"/>
                <w:szCs w:val="24"/>
                <w:highlight w:val="darkYellow"/>
              </w:rPr>
              <w:t>w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b</w:t>
            </w:r>
            <w:proofErr w:type="spellEnd"/>
            <w:r w:rsidRPr="00C734EA">
              <w:rPr>
                <w:color w:val="000000" w:themeColor="text1"/>
                <w:spacing w:val="1"/>
                <w:w w:val="110"/>
                <w:sz w:val="24"/>
                <w:szCs w:val="24"/>
                <w:highlight w:val="darkYellow"/>
              </w:rPr>
              <w:t xml:space="preserve"> </w:t>
            </w:r>
            <w:proofErr w:type="spellStart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d</w:t>
            </w:r>
            <w:r w:rsidRPr="00C734EA">
              <w:rPr>
                <w:color w:val="000000" w:themeColor="text1"/>
                <w:spacing w:val="-2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spacing w:val="3"/>
                <w:sz w:val="24"/>
                <w:szCs w:val="24"/>
                <w:highlight w:val="darkYellow"/>
              </w:rPr>
              <w:t>l</w:t>
            </w:r>
            <w:r w:rsidRPr="00C734EA">
              <w:rPr>
                <w:color w:val="000000" w:themeColor="text1"/>
                <w:spacing w:val="-2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m</w:t>
            </w:r>
            <w:proofErr w:type="spellEnd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 xml:space="preserve"> </w:t>
            </w:r>
            <w:proofErr w:type="spellStart"/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h</w:t>
            </w:r>
            <w:r w:rsidRPr="00C734EA">
              <w:rPr>
                <w:color w:val="000000" w:themeColor="text1"/>
                <w:spacing w:val="1"/>
                <w:w w:val="110"/>
                <w:sz w:val="24"/>
                <w:szCs w:val="24"/>
                <w:highlight w:val="darkYellow"/>
              </w:rPr>
              <w:t>i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d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up</w:t>
            </w:r>
            <w:proofErr w:type="spellEnd"/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 xml:space="preserve"> </w:t>
            </w:r>
            <w:proofErr w:type="spellStart"/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b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er</w:t>
            </w:r>
            <w:r w:rsidRPr="00C734EA">
              <w:rPr>
                <w:color w:val="000000" w:themeColor="text1"/>
                <w:spacing w:val="3"/>
                <w:w w:val="110"/>
                <w:sz w:val="24"/>
                <w:szCs w:val="24"/>
                <w:highlight w:val="darkYellow"/>
              </w:rPr>
              <w:t>m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sy</w:t>
            </w:r>
            <w:r w:rsidRPr="00C734EA">
              <w:rPr>
                <w:color w:val="000000" w:themeColor="text1"/>
                <w:spacing w:val="1"/>
                <w:w w:val="110"/>
                <w:sz w:val="24"/>
                <w:szCs w:val="24"/>
                <w:highlight w:val="darkYellow"/>
              </w:rPr>
              <w:t>ar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spacing w:val="2"/>
                <w:w w:val="110"/>
                <w:sz w:val="24"/>
                <w:szCs w:val="24"/>
                <w:highlight w:val="darkYellow"/>
              </w:rPr>
              <w:t>k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spacing w:val="1"/>
                <w:w w:val="110"/>
                <w:sz w:val="24"/>
                <w:szCs w:val="24"/>
                <w:highlight w:val="darkYellow"/>
              </w:rPr>
              <w:t>t</w:t>
            </w:r>
            <w:proofErr w:type="spellEnd"/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,</w:t>
            </w:r>
            <w:r w:rsidRPr="00C734EA">
              <w:rPr>
                <w:color w:val="000000" w:themeColor="text1"/>
                <w:spacing w:val="2"/>
                <w:w w:val="110"/>
                <w:sz w:val="24"/>
                <w:szCs w:val="24"/>
                <w:highlight w:val="darkYellow"/>
              </w:rPr>
              <w:t xml:space="preserve"> </w:t>
            </w:r>
            <w:proofErr w:type="spellStart"/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b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er</w:t>
            </w:r>
            <w:r w:rsidRPr="00C734EA">
              <w:rPr>
                <w:color w:val="000000" w:themeColor="text1"/>
                <w:spacing w:val="2"/>
                <w:w w:val="110"/>
                <w:sz w:val="24"/>
                <w:szCs w:val="24"/>
                <w:highlight w:val="darkYellow"/>
              </w:rPr>
              <w:t>b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spacing w:val="2"/>
                <w:w w:val="110"/>
                <w:sz w:val="24"/>
                <w:szCs w:val="24"/>
                <w:highlight w:val="darkYellow"/>
              </w:rPr>
              <w:t>n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gsa</w:t>
            </w:r>
            <w:proofErr w:type="spellEnd"/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 xml:space="preserve"> 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d</w:t>
            </w:r>
            <w:r w:rsidRPr="00C734EA">
              <w:rPr>
                <w:color w:val="000000" w:themeColor="text1"/>
                <w:spacing w:val="-2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n</w:t>
            </w:r>
            <w:r w:rsidRPr="00C734EA">
              <w:rPr>
                <w:color w:val="000000" w:themeColor="text1"/>
                <w:spacing w:val="42"/>
                <w:sz w:val="24"/>
                <w:szCs w:val="24"/>
                <w:highlight w:val="darkYellow"/>
              </w:rPr>
              <w:t xml:space="preserve"> </w:t>
            </w:r>
            <w:proofErr w:type="spellStart"/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be</w:t>
            </w:r>
            <w:r w:rsidRPr="00C734EA">
              <w:rPr>
                <w:color w:val="000000" w:themeColor="text1"/>
                <w:spacing w:val="-1"/>
                <w:w w:val="110"/>
                <w:sz w:val="24"/>
                <w:szCs w:val="24"/>
                <w:highlight w:val="darkYellow"/>
              </w:rPr>
              <w:t>r</w:t>
            </w:r>
            <w:r w:rsidRPr="00C734EA">
              <w:rPr>
                <w:color w:val="000000" w:themeColor="text1"/>
                <w:spacing w:val="2"/>
                <w:w w:val="110"/>
                <w:sz w:val="24"/>
                <w:szCs w:val="24"/>
                <w:highlight w:val="darkYellow"/>
              </w:rPr>
              <w:t>n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e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ga</w:t>
            </w:r>
            <w:r w:rsidRPr="00C734EA">
              <w:rPr>
                <w:color w:val="000000" w:themeColor="text1"/>
                <w:spacing w:val="1"/>
                <w:w w:val="110"/>
                <w:sz w:val="24"/>
                <w:szCs w:val="24"/>
                <w:highlight w:val="darkYellow"/>
              </w:rPr>
              <w:t>r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a</w:t>
            </w:r>
            <w:proofErr w:type="spellEnd"/>
          </w:p>
        </w:tc>
        <w:tc>
          <w:tcPr>
            <w:tcW w:w="3402" w:type="dxa"/>
          </w:tcPr>
          <w:p w14:paraId="3F072B5E" w14:textId="77777777" w:rsidR="00BA5D6D" w:rsidRPr="00145EB5" w:rsidRDefault="00BA5D6D" w:rsidP="00145EB5">
            <w:pPr>
              <w:spacing w:before="120" w:after="120"/>
              <w:ind w:left="737" w:right="57" w:hanging="680"/>
              <w:rPr>
                <w:color w:val="000000" w:themeColor="text1"/>
                <w:sz w:val="24"/>
                <w:szCs w:val="24"/>
              </w:rPr>
            </w:pPr>
            <w:r w:rsidRPr="00145EB5">
              <w:rPr>
                <w:color w:val="000000" w:themeColor="text1"/>
                <w:sz w:val="24"/>
                <w:szCs w:val="24"/>
              </w:rPr>
              <w:t xml:space="preserve">10.2. </w:t>
            </w:r>
            <w:r w:rsidRPr="00145EB5">
              <w:rPr>
                <w:color w:val="000000" w:themeColor="text1"/>
                <w:sz w:val="24"/>
                <w:szCs w:val="24"/>
              </w:rPr>
              <w:tab/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Pemulasaraan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jenazah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problematikan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ya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77" w:type="dxa"/>
          </w:tcPr>
          <w:p w14:paraId="1117858D" w14:textId="77777777" w:rsidR="00BA5D6D" w:rsidRPr="00145EB5" w:rsidRDefault="00BA5D6D" w:rsidP="00145EB5">
            <w:pPr>
              <w:spacing w:before="120" w:after="120"/>
              <w:ind w:left="57" w:right="57"/>
              <w:jc w:val="center"/>
              <w:rPr>
                <w:color w:val="000000" w:themeColor="text1"/>
                <w:sz w:val="24"/>
                <w:szCs w:val="24"/>
              </w:rPr>
            </w:pPr>
            <w:r w:rsidRPr="00145EB5">
              <w:rPr>
                <w:color w:val="000000" w:themeColor="text1"/>
                <w:sz w:val="24"/>
                <w:szCs w:val="24"/>
              </w:rPr>
              <w:t>4 JP</w:t>
            </w:r>
          </w:p>
        </w:tc>
      </w:tr>
      <w:tr w:rsidR="00145EB5" w:rsidRPr="00145EB5" w14:paraId="1E607F42" w14:textId="77777777" w:rsidTr="00447B3F">
        <w:trPr>
          <w:trHeight w:val="240"/>
        </w:trPr>
        <w:tc>
          <w:tcPr>
            <w:tcW w:w="1848" w:type="dxa"/>
            <w:vMerge/>
          </w:tcPr>
          <w:p w14:paraId="7EFF7C4B" w14:textId="77777777" w:rsidR="00BA5D6D" w:rsidRPr="00145EB5" w:rsidRDefault="00BA5D6D" w:rsidP="00145EB5">
            <w:pPr>
              <w:spacing w:before="120" w:after="120"/>
              <w:ind w:left="57" w:right="57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402" w:type="dxa"/>
            <w:vMerge/>
          </w:tcPr>
          <w:p w14:paraId="2A5034FF" w14:textId="77777777" w:rsidR="00BA5D6D" w:rsidRPr="00145EB5" w:rsidRDefault="00BA5D6D" w:rsidP="00145EB5">
            <w:pPr>
              <w:spacing w:before="120" w:after="120"/>
              <w:ind w:left="57" w:right="57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082" w:type="dxa"/>
          </w:tcPr>
          <w:p w14:paraId="620DD5E7" w14:textId="77777777" w:rsidR="00BA5D6D" w:rsidRPr="00C734EA" w:rsidRDefault="00BA5D6D" w:rsidP="00145EB5">
            <w:pPr>
              <w:spacing w:before="120" w:after="120"/>
              <w:ind w:left="567" w:right="57" w:hanging="510"/>
              <w:rPr>
                <w:color w:val="000000" w:themeColor="text1"/>
                <w:sz w:val="24"/>
                <w:szCs w:val="24"/>
                <w:highlight w:val="darkYellow"/>
              </w:rPr>
            </w:pP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 xml:space="preserve">3. 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ab/>
            </w:r>
            <w:proofErr w:type="spellStart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Menganalisis</w:t>
            </w:r>
            <w:proofErr w:type="spellEnd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 xml:space="preserve"> </w:t>
            </w:r>
            <w:proofErr w:type="spellStart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k</w:t>
            </w:r>
            <w:r w:rsidRPr="00C734EA">
              <w:rPr>
                <w:color w:val="000000" w:themeColor="text1"/>
                <w:spacing w:val="-2"/>
                <w:sz w:val="24"/>
                <w:szCs w:val="24"/>
                <w:highlight w:val="darkYellow"/>
              </w:rPr>
              <w:t>e</w:t>
            </w:r>
            <w:r w:rsidRPr="00C734EA">
              <w:rPr>
                <w:color w:val="000000" w:themeColor="text1"/>
                <w:spacing w:val="1"/>
                <w:sz w:val="24"/>
                <w:szCs w:val="24"/>
                <w:highlight w:val="darkYellow"/>
              </w:rPr>
              <w:t>t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e</w:t>
            </w:r>
            <w:r w:rsidRPr="00C734EA">
              <w:rPr>
                <w:color w:val="000000" w:themeColor="text1"/>
                <w:spacing w:val="-2"/>
                <w:sz w:val="24"/>
                <w:szCs w:val="24"/>
                <w:highlight w:val="darkYellow"/>
              </w:rPr>
              <w:t>n</w:t>
            </w:r>
            <w:r w:rsidRPr="00C734EA">
              <w:rPr>
                <w:color w:val="000000" w:themeColor="text1"/>
                <w:spacing w:val="1"/>
                <w:sz w:val="24"/>
                <w:szCs w:val="24"/>
                <w:highlight w:val="darkYellow"/>
              </w:rPr>
              <w:t>t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uan</w:t>
            </w:r>
            <w:proofErr w:type="spellEnd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 xml:space="preserve"> Z</w:t>
            </w:r>
            <w:r w:rsidRPr="00C734EA">
              <w:rPr>
                <w:color w:val="000000" w:themeColor="text1"/>
                <w:spacing w:val="-3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spacing w:val="2"/>
                <w:sz w:val="24"/>
                <w:szCs w:val="24"/>
                <w:highlight w:val="darkYellow"/>
              </w:rPr>
              <w:t>k</w:t>
            </w:r>
            <w:r w:rsidRPr="00C734EA">
              <w:rPr>
                <w:color w:val="000000" w:themeColor="text1"/>
                <w:spacing w:val="-2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spacing w:val="1"/>
                <w:sz w:val="24"/>
                <w:szCs w:val="24"/>
                <w:highlight w:val="darkYellow"/>
              </w:rPr>
              <w:t>t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 xml:space="preserve">, </w:t>
            </w:r>
            <w:proofErr w:type="spellStart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inf</w:t>
            </w:r>
            <w:r w:rsidRPr="00C734EA">
              <w:rPr>
                <w:color w:val="000000" w:themeColor="text1"/>
                <w:spacing w:val="-1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k</w:t>
            </w:r>
            <w:proofErr w:type="spellEnd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 xml:space="preserve">, </w:t>
            </w:r>
            <w:proofErr w:type="spellStart"/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s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e</w:t>
            </w:r>
            <w:r w:rsidRPr="00C734EA">
              <w:rPr>
                <w:color w:val="000000" w:themeColor="text1"/>
                <w:spacing w:val="2"/>
                <w:w w:val="110"/>
                <w:sz w:val="24"/>
                <w:szCs w:val="24"/>
                <w:highlight w:val="darkYellow"/>
              </w:rPr>
              <w:t>d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e</w:t>
            </w:r>
            <w:r w:rsidRPr="00C734EA">
              <w:rPr>
                <w:color w:val="000000" w:themeColor="text1"/>
                <w:spacing w:val="2"/>
                <w:w w:val="110"/>
                <w:sz w:val="24"/>
                <w:szCs w:val="24"/>
                <w:highlight w:val="darkYellow"/>
              </w:rPr>
              <w:t>k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ah</w:t>
            </w:r>
            <w:proofErr w:type="spellEnd"/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 xml:space="preserve">, 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d</w:t>
            </w:r>
            <w:r w:rsidRPr="00C734EA">
              <w:rPr>
                <w:color w:val="000000" w:themeColor="text1"/>
                <w:spacing w:val="-2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n</w:t>
            </w:r>
            <w:r w:rsidRPr="00C734EA">
              <w:rPr>
                <w:color w:val="000000" w:themeColor="text1"/>
                <w:spacing w:val="42"/>
                <w:sz w:val="24"/>
                <w:szCs w:val="24"/>
                <w:highlight w:val="darkYellow"/>
              </w:rPr>
              <w:t xml:space="preserve"> </w:t>
            </w:r>
            <w:proofErr w:type="spellStart"/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p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e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n</w:t>
            </w:r>
            <w:r w:rsidRPr="00C734EA">
              <w:rPr>
                <w:color w:val="000000" w:themeColor="text1"/>
                <w:spacing w:val="2"/>
                <w:w w:val="110"/>
                <w:sz w:val="24"/>
                <w:szCs w:val="24"/>
                <w:highlight w:val="darkYellow"/>
              </w:rPr>
              <w:t>g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e</w:t>
            </w:r>
            <w:r w:rsidRPr="00C734EA">
              <w:rPr>
                <w:color w:val="000000" w:themeColor="text1"/>
                <w:spacing w:val="1"/>
                <w:w w:val="110"/>
                <w:sz w:val="24"/>
                <w:szCs w:val="24"/>
                <w:highlight w:val="darkYellow"/>
              </w:rPr>
              <w:t>l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o</w:t>
            </w:r>
            <w:r w:rsidRPr="00C734EA">
              <w:rPr>
                <w:color w:val="000000" w:themeColor="text1"/>
                <w:spacing w:val="1"/>
                <w:w w:val="110"/>
                <w:sz w:val="24"/>
                <w:szCs w:val="24"/>
                <w:highlight w:val="darkYellow"/>
              </w:rPr>
              <w:t>l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nnya</w:t>
            </w:r>
            <w:proofErr w:type="spellEnd"/>
            <w:r w:rsidRPr="00C734EA">
              <w:rPr>
                <w:color w:val="000000" w:themeColor="text1"/>
                <w:spacing w:val="-1"/>
                <w:w w:val="110"/>
                <w:sz w:val="24"/>
                <w:szCs w:val="24"/>
                <w:highlight w:val="darkYellow"/>
              </w:rPr>
              <w:t xml:space="preserve"> </w:t>
            </w:r>
            <w:proofErr w:type="spellStart"/>
            <w:r w:rsidRPr="00C734EA">
              <w:rPr>
                <w:color w:val="000000" w:themeColor="text1"/>
                <w:spacing w:val="3"/>
                <w:w w:val="110"/>
                <w:sz w:val="24"/>
                <w:szCs w:val="24"/>
                <w:highlight w:val="darkYellow"/>
              </w:rPr>
              <w:t>s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e</w:t>
            </w:r>
            <w:r w:rsidRPr="00C734EA">
              <w:rPr>
                <w:color w:val="000000" w:themeColor="text1"/>
                <w:spacing w:val="-1"/>
                <w:w w:val="110"/>
                <w:sz w:val="24"/>
                <w:szCs w:val="24"/>
                <w:highlight w:val="darkYellow"/>
              </w:rPr>
              <w:t>r</w:t>
            </w:r>
            <w:r w:rsidRPr="00C734EA">
              <w:rPr>
                <w:color w:val="000000" w:themeColor="text1"/>
                <w:spacing w:val="1"/>
                <w:w w:val="110"/>
                <w:sz w:val="24"/>
                <w:szCs w:val="24"/>
                <w:highlight w:val="darkYellow"/>
              </w:rPr>
              <w:t>t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a</w:t>
            </w:r>
            <w:proofErr w:type="spellEnd"/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 xml:space="preserve"> </w:t>
            </w:r>
            <w:proofErr w:type="spellStart"/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und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ng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-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lastRenderedPageBreak/>
              <w:t>un</w:t>
            </w:r>
            <w:r w:rsidRPr="00C734EA">
              <w:rPr>
                <w:color w:val="000000" w:themeColor="text1"/>
                <w:spacing w:val="2"/>
                <w:w w:val="110"/>
                <w:sz w:val="24"/>
                <w:szCs w:val="24"/>
                <w:highlight w:val="darkYellow"/>
              </w:rPr>
              <w:t>d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ngn</w:t>
            </w:r>
            <w:r w:rsidRPr="00C734EA">
              <w:rPr>
                <w:color w:val="000000" w:themeColor="text1"/>
                <w:spacing w:val="2"/>
                <w:w w:val="110"/>
                <w:sz w:val="24"/>
                <w:szCs w:val="24"/>
                <w:highlight w:val="darkYellow"/>
              </w:rPr>
              <w:t>y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a</w:t>
            </w:r>
            <w:proofErr w:type="spellEnd"/>
            <w:r w:rsidRPr="00C734EA">
              <w:rPr>
                <w:color w:val="000000" w:themeColor="text1"/>
                <w:spacing w:val="-1"/>
                <w:w w:val="110"/>
                <w:sz w:val="24"/>
                <w:szCs w:val="24"/>
                <w:highlight w:val="darkYellow"/>
              </w:rPr>
              <w:t xml:space="preserve"> 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 xml:space="preserve">di 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I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ndon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e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s</w:t>
            </w:r>
            <w:r w:rsidRPr="00C734EA">
              <w:rPr>
                <w:color w:val="000000" w:themeColor="text1"/>
                <w:spacing w:val="4"/>
                <w:w w:val="110"/>
                <w:sz w:val="24"/>
                <w:szCs w:val="24"/>
                <w:highlight w:val="darkYellow"/>
              </w:rPr>
              <w:t>i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 xml:space="preserve">a </w:t>
            </w:r>
          </w:p>
        </w:tc>
        <w:tc>
          <w:tcPr>
            <w:tcW w:w="3402" w:type="dxa"/>
          </w:tcPr>
          <w:p w14:paraId="47D3F2C2" w14:textId="77777777" w:rsidR="00BA5D6D" w:rsidRPr="00145EB5" w:rsidRDefault="00BA5D6D" w:rsidP="00145EB5">
            <w:pPr>
              <w:spacing w:before="120" w:after="120"/>
              <w:ind w:left="737" w:right="57" w:hanging="680"/>
              <w:rPr>
                <w:color w:val="000000" w:themeColor="text1"/>
                <w:sz w:val="24"/>
                <w:szCs w:val="24"/>
              </w:rPr>
            </w:pPr>
            <w:r w:rsidRPr="00145EB5">
              <w:rPr>
                <w:color w:val="000000" w:themeColor="text1"/>
                <w:sz w:val="24"/>
                <w:szCs w:val="24"/>
              </w:rPr>
              <w:lastRenderedPageBreak/>
              <w:t xml:space="preserve">10.3. </w:t>
            </w:r>
            <w:r w:rsidRPr="00145EB5">
              <w:rPr>
                <w:color w:val="000000" w:themeColor="text1"/>
                <w:sz w:val="24"/>
                <w:szCs w:val="24"/>
              </w:rPr>
              <w:tab/>
              <w:t xml:space="preserve">Zakat,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infak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sedekah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, dan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pengelolaanny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a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serta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undang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-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undangnya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di </w:t>
            </w:r>
            <w:r w:rsidRPr="00145EB5">
              <w:rPr>
                <w:color w:val="000000" w:themeColor="text1"/>
                <w:sz w:val="24"/>
                <w:szCs w:val="24"/>
              </w:rPr>
              <w:lastRenderedPageBreak/>
              <w:t xml:space="preserve">Indonesia </w:t>
            </w:r>
          </w:p>
        </w:tc>
        <w:tc>
          <w:tcPr>
            <w:tcW w:w="1277" w:type="dxa"/>
          </w:tcPr>
          <w:p w14:paraId="2914CF46" w14:textId="77777777" w:rsidR="00BA5D6D" w:rsidRPr="00145EB5" w:rsidRDefault="00BA5D6D" w:rsidP="00145EB5">
            <w:pPr>
              <w:spacing w:before="120" w:after="120"/>
              <w:ind w:left="57" w:right="57"/>
              <w:jc w:val="center"/>
              <w:rPr>
                <w:color w:val="000000" w:themeColor="text1"/>
                <w:sz w:val="24"/>
                <w:szCs w:val="24"/>
              </w:rPr>
            </w:pPr>
            <w:r w:rsidRPr="00145EB5">
              <w:rPr>
                <w:color w:val="000000" w:themeColor="text1"/>
                <w:sz w:val="24"/>
                <w:szCs w:val="24"/>
              </w:rPr>
              <w:lastRenderedPageBreak/>
              <w:t>6 JP</w:t>
            </w:r>
          </w:p>
        </w:tc>
      </w:tr>
      <w:tr w:rsidR="00145EB5" w:rsidRPr="00145EB5" w14:paraId="3F1FE2AF" w14:textId="77777777" w:rsidTr="00447B3F">
        <w:trPr>
          <w:trHeight w:val="240"/>
        </w:trPr>
        <w:tc>
          <w:tcPr>
            <w:tcW w:w="1848" w:type="dxa"/>
            <w:vMerge/>
          </w:tcPr>
          <w:p w14:paraId="76FEBDBF" w14:textId="77777777" w:rsidR="00BA5D6D" w:rsidRPr="00145EB5" w:rsidRDefault="00BA5D6D" w:rsidP="00145EB5">
            <w:pPr>
              <w:spacing w:before="120" w:after="120"/>
              <w:ind w:left="57" w:right="57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402" w:type="dxa"/>
            <w:vMerge/>
          </w:tcPr>
          <w:p w14:paraId="25C24020" w14:textId="77777777" w:rsidR="00BA5D6D" w:rsidRPr="00145EB5" w:rsidRDefault="00BA5D6D" w:rsidP="00145EB5">
            <w:pPr>
              <w:spacing w:before="120" w:after="120"/>
              <w:ind w:left="57" w:right="57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082" w:type="dxa"/>
          </w:tcPr>
          <w:p w14:paraId="2822C94B" w14:textId="77777777" w:rsidR="00BA5D6D" w:rsidRPr="00C734EA" w:rsidRDefault="00BA5D6D" w:rsidP="00145EB5">
            <w:pPr>
              <w:spacing w:before="120" w:after="120"/>
              <w:ind w:left="567" w:right="57" w:hanging="510"/>
              <w:rPr>
                <w:color w:val="000000" w:themeColor="text1"/>
                <w:sz w:val="24"/>
                <w:szCs w:val="24"/>
                <w:highlight w:val="darkYellow"/>
              </w:rPr>
            </w:pP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 xml:space="preserve">4. 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ab/>
            </w:r>
            <w:proofErr w:type="spellStart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Menganalisis</w:t>
            </w:r>
            <w:proofErr w:type="spellEnd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 xml:space="preserve"> </w:t>
            </w:r>
            <w:proofErr w:type="spellStart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k</w:t>
            </w:r>
            <w:r w:rsidRPr="00C734EA">
              <w:rPr>
                <w:color w:val="000000" w:themeColor="text1"/>
                <w:spacing w:val="-2"/>
                <w:sz w:val="24"/>
                <w:szCs w:val="24"/>
                <w:highlight w:val="darkYellow"/>
              </w:rPr>
              <w:t>e</w:t>
            </w:r>
            <w:r w:rsidRPr="00C734EA">
              <w:rPr>
                <w:color w:val="000000" w:themeColor="text1"/>
                <w:spacing w:val="1"/>
                <w:sz w:val="24"/>
                <w:szCs w:val="24"/>
                <w:highlight w:val="darkYellow"/>
              </w:rPr>
              <w:t>t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e</w:t>
            </w:r>
            <w:r w:rsidRPr="00C734EA">
              <w:rPr>
                <w:color w:val="000000" w:themeColor="text1"/>
                <w:spacing w:val="-2"/>
                <w:sz w:val="24"/>
                <w:szCs w:val="24"/>
                <w:highlight w:val="darkYellow"/>
              </w:rPr>
              <w:t>n</w:t>
            </w:r>
            <w:r w:rsidRPr="00C734EA">
              <w:rPr>
                <w:color w:val="000000" w:themeColor="text1"/>
                <w:spacing w:val="1"/>
                <w:sz w:val="24"/>
                <w:szCs w:val="24"/>
                <w:highlight w:val="darkYellow"/>
              </w:rPr>
              <w:t>t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ua</w:t>
            </w:r>
            <w:r w:rsidRPr="00C734EA">
              <w:rPr>
                <w:color w:val="000000" w:themeColor="text1"/>
                <w:spacing w:val="-1"/>
                <w:sz w:val="24"/>
                <w:szCs w:val="24"/>
                <w:highlight w:val="darkYellow"/>
              </w:rPr>
              <w:t>n</w:t>
            </w:r>
            <w:proofErr w:type="spellEnd"/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 xml:space="preserve">, </w:t>
            </w:r>
            <w:proofErr w:type="spellStart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w</w:t>
            </w:r>
            <w:r w:rsidRPr="00C734EA">
              <w:rPr>
                <w:color w:val="000000" w:themeColor="text1"/>
                <w:spacing w:val="-1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k</w:t>
            </w:r>
            <w:r w:rsidRPr="00C734EA">
              <w:rPr>
                <w:color w:val="000000" w:themeColor="text1"/>
                <w:spacing w:val="-1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f</w:t>
            </w:r>
            <w:proofErr w:type="spellEnd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 xml:space="preserve">, </w:t>
            </w:r>
            <w:proofErr w:type="spellStart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hibah</w:t>
            </w:r>
            <w:proofErr w:type="spellEnd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 xml:space="preserve">, </w:t>
            </w:r>
            <w:proofErr w:type="spellStart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h</w:t>
            </w:r>
            <w:r w:rsidRPr="00C734EA">
              <w:rPr>
                <w:color w:val="000000" w:themeColor="text1"/>
                <w:spacing w:val="-1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d</w:t>
            </w:r>
            <w:r w:rsidRPr="00C734EA">
              <w:rPr>
                <w:color w:val="000000" w:themeColor="text1"/>
                <w:spacing w:val="3"/>
                <w:sz w:val="24"/>
                <w:szCs w:val="24"/>
                <w:highlight w:val="darkYellow"/>
              </w:rPr>
              <w:t>i</w:t>
            </w:r>
            <w:r w:rsidRPr="00C734EA">
              <w:rPr>
                <w:color w:val="000000" w:themeColor="text1"/>
                <w:spacing w:val="-1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h</w:t>
            </w:r>
            <w:proofErr w:type="spellEnd"/>
            <w:r w:rsidRPr="00C734EA">
              <w:rPr>
                <w:color w:val="000000" w:themeColor="text1"/>
                <w:spacing w:val="7"/>
                <w:sz w:val="24"/>
                <w:szCs w:val="24"/>
                <w:highlight w:val="darkYellow"/>
              </w:rPr>
              <w:t xml:space="preserve"> 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d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 xml:space="preserve">n </w:t>
            </w:r>
            <w:proofErr w:type="spellStart"/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p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e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n</w:t>
            </w:r>
            <w:r w:rsidRPr="00C734EA">
              <w:rPr>
                <w:color w:val="000000" w:themeColor="text1"/>
                <w:spacing w:val="2"/>
                <w:w w:val="110"/>
                <w:sz w:val="24"/>
                <w:szCs w:val="24"/>
                <w:highlight w:val="darkYellow"/>
              </w:rPr>
              <w:t>g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e</w:t>
            </w:r>
            <w:r w:rsidRPr="00C734EA">
              <w:rPr>
                <w:color w:val="000000" w:themeColor="text1"/>
                <w:spacing w:val="1"/>
                <w:w w:val="110"/>
                <w:sz w:val="24"/>
                <w:szCs w:val="24"/>
                <w:highlight w:val="darkYellow"/>
              </w:rPr>
              <w:t>l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o</w:t>
            </w:r>
            <w:r w:rsidRPr="00C734EA">
              <w:rPr>
                <w:color w:val="000000" w:themeColor="text1"/>
                <w:spacing w:val="1"/>
                <w:w w:val="110"/>
                <w:sz w:val="24"/>
                <w:szCs w:val="24"/>
                <w:highlight w:val="darkYellow"/>
              </w:rPr>
              <w:t>l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aa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nn</w:t>
            </w:r>
            <w:r w:rsidRPr="00C734EA">
              <w:rPr>
                <w:color w:val="000000" w:themeColor="text1"/>
                <w:spacing w:val="2"/>
                <w:w w:val="110"/>
                <w:sz w:val="24"/>
                <w:szCs w:val="24"/>
                <w:highlight w:val="darkYellow"/>
              </w:rPr>
              <w:t>y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a</w:t>
            </w:r>
            <w:proofErr w:type="spellEnd"/>
            <w:r w:rsidRPr="00C734EA">
              <w:rPr>
                <w:color w:val="000000" w:themeColor="text1"/>
                <w:spacing w:val="-1"/>
                <w:w w:val="110"/>
                <w:sz w:val="24"/>
                <w:szCs w:val="24"/>
                <w:highlight w:val="darkYellow"/>
              </w:rPr>
              <w:t xml:space="preserve"> </w:t>
            </w:r>
            <w:proofErr w:type="spellStart"/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s</w:t>
            </w:r>
            <w:r w:rsidRPr="00C734EA">
              <w:rPr>
                <w:color w:val="000000" w:themeColor="text1"/>
                <w:spacing w:val="1"/>
                <w:w w:val="110"/>
                <w:sz w:val="24"/>
                <w:szCs w:val="24"/>
                <w:highlight w:val="darkYellow"/>
              </w:rPr>
              <w:t>e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r</w:t>
            </w:r>
            <w:r w:rsidRPr="00C734EA">
              <w:rPr>
                <w:color w:val="000000" w:themeColor="text1"/>
                <w:spacing w:val="1"/>
                <w:w w:val="110"/>
                <w:sz w:val="24"/>
                <w:szCs w:val="24"/>
                <w:highlight w:val="darkYellow"/>
              </w:rPr>
              <w:t>t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a</w:t>
            </w:r>
            <w:proofErr w:type="spellEnd"/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 xml:space="preserve"> </w:t>
            </w:r>
            <w:proofErr w:type="spellStart"/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und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ng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-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un</w:t>
            </w:r>
            <w:r w:rsidRPr="00C734EA">
              <w:rPr>
                <w:color w:val="000000" w:themeColor="text1"/>
                <w:spacing w:val="2"/>
                <w:w w:val="110"/>
                <w:sz w:val="24"/>
                <w:szCs w:val="24"/>
                <w:highlight w:val="darkYellow"/>
              </w:rPr>
              <w:t>d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ngn</w:t>
            </w:r>
            <w:r w:rsidRPr="00C734EA">
              <w:rPr>
                <w:color w:val="000000" w:themeColor="text1"/>
                <w:spacing w:val="2"/>
                <w:w w:val="110"/>
                <w:sz w:val="24"/>
                <w:szCs w:val="24"/>
                <w:highlight w:val="darkYellow"/>
              </w:rPr>
              <w:t>y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a</w:t>
            </w:r>
            <w:proofErr w:type="spellEnd"/>
            <w:r w:rsidRPr="00C734EA">
              <w:rPr>
                <w:color w:val="000000" w:themeColor="text1"/>
                <w:spacing w:val="-1"/>
                <w:w w:val="110"/>
                <w:sz w:val="24"/>
                <w:szCs w:val="24"/>
                <w:highlight w:val="darkYellow"/>
              </w:rPr>
              <w:t xml:space="preserve"> 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 xml:space="preserve">di 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I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ndon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e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s</w:t>
            </w:r>
            <w:r w:rsidRPr="00C734EA">
              <w:rPr>
                <w:color w:val="000000" w:themeColor="text1"/>
                <w:spacing w:val="4"/>
                <w:w w:val="110"/>
                <w:sz w:val="24"/>
                <w:szCs w:val="24"/>
                <w:highlight w:val="darkYellow"/>
              </w:rPr>
              <w:t>i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a</w:t>
            </w:r>
          </w:p>
        </w:tc>
        <w:tc>
          <w:tcPr>
            <w:tcW w:w="3402" w:type="dxa"/>
          </w:tcPr>
          <w:p w14:paraId="59910887" w14:textId="77777777" w:rsidR="00BA5D6D" w:rsidRPr="00145EB5" w:rsidRDefault="00BA5D6D" w:rsidP="00145EB5">
            <w:pPr>
              <w:spacing w:before="120" w:after="120"/>
              <w:ind w:left="737" w:right="57" w:hanging="680"/>
              <w:rPr>
                <w:color w:val="000000" w:themeColor="text1"/>
                <w:sz w:val="24"/>
                <w:szCs w:val="24"/>
              </w:rPr>
            </w:pPr>
            <w:r w:rsidRPr="00145EB5">
              <w:rPr>
                <w:color w:val="000000" w:themeColor="text1"/>
                <w:sz w:val="24"/>
                <w:szCs w:val="24"/>
              </w:rPr>
              <w:t xml:space="preserve">10.4. </w:t>
            </w:r>
            <w:r w:rsidRPr="00145EB5">
              <w:rPr>
                <w:color w:val="000000" w:themeColor="text1"/>
                <w:sz w:val="24"/>
                <w:szCs w:val="24"/>
              </w:rPr>
              <w:tab/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Wakaf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hibah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hadiah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pengelolaanny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a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serta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undang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-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undangnya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di Indonesia</w:t>
            </w:r>
          </w:p>
        </w:tc>
        <w:tc>
          <w:tcPr>
            <w:tcW w:w="1277" w:type="dxa"/>
          </w:tcPr>
          <w:p w14:paraId="2C010B6B" w14:textId="77777777" w:rsidR="00BA5D6D" w:rsidRPr="00145EB5" w:rsidRDefault="00BA5D6D" w:rsidP="00145EB5">
            <w:pPr>
              <w:spacing w:before="120" w:after="120"/>
              <w:ind w:left="57" w:right="57"/>
              <w:jc w:val="center"/>
              <w:rPr>
                <w:color w:val="000000" w:themeColor="text1"/>
                <w:sz w:val="24"/>
                <w:szCs w:val="24"/>
              </w:rPr>
            </w:pPr>
            <w:r w:rsidRPr="00145EB5">
              <w:rPr>
                <w:color w:val="000000" w:themeColor="text1"/>
                <w:sz w:val="24"/>
                <w:szCs w:val="24"/>
              </w:rPr>
              <w:t>6 JP</w:t>
            </w:r>
          </w:p>
        </w:tc>
      </w:tr>
      <w:tr w:rsidR="00145EB5" w:rsidRPr="00145EB5" w14:paraId="37361EEB" w14:textId="77777777" w:rsidTr="00447B3F">
        <w:trPr>
          <w:trHeight w:val="240"/>
        </w:trPr>
        <w:tc>
          <w:tcPr>
            <w:tcW w:w="1848" w:type="dxa"/>
            <w:vMerge/>
          </w:tcPr>
          <w:p w14:paraId="4548331C" w14:textId="77777777" w:rsidR="00BA5D6D" w:rsidRPr="00145EB5" w:rsidRDefault="00BA5D6D" w:rsidP="00145EB5">
            <w:pPr>
              <w:spacing w:before="120" w:after="120"/>
              <w:ind w:left="57" w:right="57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402" w:type="dxa"/>
            <w:vMerge/>
          </w:tcPr>
          <w:p w14:paraId="7DDD8359" w14:textId="77777777" w:rsidR="00BA5D6D" w:rsidRPr="00145EB5" w:rsidRDefault="00BA5D6D" w:rsidP="00145EB5">
            <w:pPr>
              <w:spacing w:before="120" w:after="120"/>
              <w:ind w:left="57" w:right="57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082" w:type="dxa"/>
          </w:tcPr>
          <w:p w14:paraId="3604E6CB" w14:textId="77777777" w:rsidR="00BA5D6D" w:rsidRPr="00C734EA" w:rsidRDefault="00BA5D6D" w:rsidP="00145EB5">
            <w:pPr>
              <w:spacing w:before="120" w:after="120"/>
              <w:ind w:left="567" w:right="57" w:hanging="510"/>
              <w:rPr>
                <w:color w:val="000000" w:themeColor="text1"/>
                <w:sz w:val="24"/>
                <w:szCs w:val="24"/>
                <w:highlight w:val="darkYellow"/>
              </w:rPr>
            </w:pPr>
            <w:r w:rsidRPr="00C734EA">
              <w:rPr>
                <w:i/>
                <w:color w:val="000000" w:themeColor="text1"/>
                <w:sz w:val="24"/>
                <w:szCs w:val="24"/>
                <w:highlight w:val="darkYellow"/>
              </w:rPr>
              <w:t>5.</w:t>
            </w:r>
            <w:r w:rsidRPr="00C734EA">
              <w:rPr>
                <w:i/>
                <w:color w:val="000000" w:themeColor="text1"/>
                <w:spacing w:val="26"/>
                <w:sz w:val="24"/>
                <w:szCs w:val="24"/>
                <w:highlight w:val="darkYellow"/>
              </w:rPr>
              <w:t xml:space="preserve"> </w:t>
            </w:r>
            <w:r w:rsidRPr="00C734EA">
              <w:rPr>
                <w:i/>
                <w:color w:val="000000" w:themeColor="text1"/>
                <w:spacing w:val="26"/>
                <w:sz w:val="24"/>
                <w:szCs w:val="24"/>
                <w:highlight w:val="darkYellow"/>
              </w:rPr>
              <w:tab/>
            </w:r>
            <w:proofErr w:type="spellStart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Menganalisis</w:t>
            </w:r>
            <w:proofErr w:type="spellEnd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 xml:space="preserve"> </w:t>
            </w:r>
            <w:proofErr w:type="spellStart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ketentuan</w:t>
            </w:r>
            <w:proofErr w:type="spellEnd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 xml:space="preserve"> </w:t>
            </w:r>
            <w:proofErr w:type="spellStart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kurban</w:t>
            </w:r>
            <w:proofErr w:type="spellEnd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 xml:space="preserve">, dan </w:t>
            </w:r>
            <w:proofErr w:type="spellStart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akikah</w:t>
            </w:r>
            <w:proofErr w:type="spellEnd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 xml:space="preserve"> agar </w:t>
            </w:r>
            <w:proofErr w:type="spellStart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memiliki</w:t>
            </w:r>
            <w:proofErr w:type="spellEnd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 xml:space="preserve"> </w:t>
            </w:r>
            <w:proofErr w:type="spellStart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kesadaran</w:t>
            </w:r>
            <w:proofErr w:type="spellEnd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 xml:space="preserve"> dan </w:t>
            </w:r>
            <w:proofErr w:type="spellStart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ketaatan</w:t>
            </w:r>
            <w:proofErr w:type="spellEnd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 xml:space="preserve"> </w:t>
            </w:r>
            <w:proofErr w:type="spellStart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sebagai</w:t>
            </w:r>
            <w:proofErr w:type="spellEnd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 xml:space="preserve"> </w:t>
            </w:r>
            <w:proofErr w:type="spellStart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wujud</w:t>
            </w:r>
            <w:proofErr w:type="spellEnd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 xml:space="preserve"> </w:t>
            </w:r>
            <w:proofErr w:type="spellStart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syukur</w:t>
            </w:r>
            <w:proofErr w:type="spellEnd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 xml:space="preserve"> </w:t>
            </w:r>
            <w:proofErr w:type="spellStart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kepada</w:t>
            </w:r>
            <w:proofErr w:type="spellEnd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 xml:space="preserve"> Allah </w:t>
            </w:r>
          </w:p>
        </w:tc>
        <w:tc>
          <w:tcPr>
            <w:tcW w:w="3402" w:type="dxa"/>
          </w:tcPr>
          <w:p w14:paraId="7516BE27" w14:textId="77777777" w:rsidR="00BA5D6D" w:rsidRPr="00145EB5" w:rsidRDefault="00BA5D6D" w:rsidP="00145EB5">
            <w:pPr>
              <w:spacing w:before="120" w:after="120"/>
              <w:ind w:left="737" w:right="57" w:hanging="680"/>
              <w:rPr>
                <w:color w:val="000000" w:themeColor="text1"/>
                <w:sz w:val="24"/>
                <w:szCs w:val="24"/>
              </w:rPr>
            </w:pPr>
            <w:r w:rsidRPr="00145EB5">
              <w:rPr>
                <w:color w:val="000000" w:themeColor="text1"/>
                <w:sz w:val="24"/>
                <w:szCs w:val="24"/>
              </w:rPr>
              <w:t xml:space="preserve">10.5. </w:t>
            </w:r>
            <w:r w:rsidRPr="00145EB5">
              <w:rPr>
                <w:color w:val="000000" w:themeColor="text1"/>
                <w:sz w:val="24"/>
                <w:szCs w:val="24"/>
              </w:rPr>
              <w:tab/>
              <w:t xml:space="preserve">Kurban,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akikah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analisis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dalil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serta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hikmah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tasyri'nya</w:t>
            </w:r>
            <w:proofErr w:type="spellEnd"/>
          </w:p>
        </w:tc>
        <w:tc>
          <w:tcPr>
            <w:tcW w:w="1277" w:type="dxa"/>
          </w:tcPr>
          <w:p w14:paraId="0489D828" w14:textId="77777777" w:rsidR="00BA5D6D" w:rsidRPr="00145EB5" w:rsidRDefault="00BA5D6D" w:rsidP="00145EB5">
            <w:pPr>
              <w:spacing w:before="120" w:after="120"/>
              <w:ind w:left="57" w:right="57"/>
              <w:jc w:val="center"/>
              <w:rPr>
                <w:color w:val="000000" w:themeColor="text1"/>
                <w:sz w:val="24"/>
                <w:szCs w:val="24"/>
              </w:rPr>
            </w:pPr>
            <w:r w:rsidRPr="00145EB5">
              <w:rPr>
                <w:color w:val="000000" w:themeColor="text1"/>
                <w:sz w:val="24"/>
                <w:szCs w:val="24"/>
              </w:rPr>
              <w:t>6 JP</w:t>
            </w:r>
          </w:p>
        </w:tc>
      </w:tr>
      <w:tr w:rsidR="00145EB5" w:rsidRPr="00145EB5" w14:paraId="5549AB95" w14:textId="77777777" w:rsidTr="00447B3F">
        <w:trPr>
          <w:trHeight w:val="240"/>
        </w:trPr>
        <w:tc>
          <w:tcPr>
            <w:tcW w:w="1848" w:type="dxa"/>
            <w:vMerge/>
          </w:tcPr>
          <w:p w14:paraId="324CF38A" w14:textId="77777777" w:rsidR="00BA5D6D" w:rsidRPr="00145EB5" w:rsidRDefault="00BA5D6D" w:rsidP="00145EB5">
            <w:pPr>
              <w:spacing w:before="120" w:after="120"/>
              <w:ind w:left="57" w:right="57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402" w:type="dxa"/>
            <w:vMerge/>
          </w:tcPr>
          <w:p w14:paraId="4D27CAA0" w14:textId="77777777" w:rsidR="00BA5D6D" w:rsidRPr="00145EB5" w:rsidRDefault="00BA5D6D" w:rsidP="00145EB5">
            <w:pPr>
              <w:spacing w:before="120" w:after="120"/>
              <w:ind w:left="57" w:right="57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082" w:type="dxa"/>
          </w:tcPr>
          <w:p w14:paraId="0A953FA2" w14:textId="77777777" w:rsidR="00BA5D6D" w:rsidRPr="00C734EA" w:rsidRDefault="00BA5D6D" w:rsidP="00145EB5">
            <w:pPr>
              <w:spacing w:before="120" w:after="120"/>
              <w:ind w:left="567" w:right="57" w:hanging="510"/>
              <w:rPr>
                <w:color w:val="000000" w:themeColor="text1"/>
                <w:sz w:val="24"/>
                <w:szCs w:val="24"/>
                <w:highlight w:val="darkYellow"/>
              </w:rPr>
            </w:pP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 xml:space="preserve">6. 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ab/>
            </w:r>
            <w:proofErr w:type="spellStart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M</w:t>
            </w:r>
            <w:r w:rsidRPr="00C734EA">
              <w:rPr>
                <w:color w:val="000000" w:themeColor="text1"/>
                <w:spacing w:val="1"/>
                <w:sz w:val="24"/>
                <w:szCs w:val="24"/>
                <w:highlight w:val="darkYellow"/>
              </w:rPr>
              <w:t>e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n</w:t>
            </w:r>
            <w:r w:rsidRPr="00C734EA">
              <w:rPr>
                <w:color w:val="000000" w:themeColor="text1"/>
                <w:spacing w:val="-2"/>
                <w:sz w:val="24"/>
                <w:szCs w:val="24"/>
                <w:highlight w:val="darkYellow"/>
              </w:rPr>
              <w:t>g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an</w:t>
            </w:r>
            <w:r w:rsidRPr="00C734EA">
              <w:rPr>
                <w:color w:val="000000" w:themeColor="text1"/>
                <w:spacing w:val="-2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spacing w:val="1"/>
                <w:sz w:val="24"/>
                <w:szCs w:val="24"/>
                <w:highlight w:val="darkYellow"/>
              </w:rPr>
              <w:t>l</w:t>
            </w:r>
            <w:r w:rsidRPr="00C734EA">
              <w:rPr>
                <w:color w:val="000000" w:themeColor="text1"/>
                <w:spacing w:val="-1"/>
                <w:sz w:val="24"/>
                <w:szCs w:val="24"/>
                <w:highlight w:val="darkYellow"/>
              </w:rPr>
              <w:t>i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s</w:t>
            </w:r>
            <w:r w:rsidRPr="00C734EA">
              <w:rPr>
                <w:color w:val="000000" w:themeColor="text1"/>
                <w:spacing w:val="1"/>
                <w:sz w:val="24"/>
                <w:szCs w:val="24"/>
                <w:highlight w:val="darkYellow"/>
              </w:rPr>
              <w:t>i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s</w:t>
            </w:r>
            <w:proofErr w:type="spellEnd"/>
            <w:r w:rsidRPr="00C734EA">
              <w:rPr>
                <w:color w:val="000000" w:themeColor="text1"/>
                <w:spacing w:val="-2"/>
                <w:sz w:val="24"/>
                <w:szCs w:val="24"/>
                <w:highlight w:val="darkYellow"/>
              </w:rPr>
              <w:t xml:space="preserve"> </w:t>
            </w:r>
            <w:proofErr w:type="spellStart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k</w:t>
            </w:r>
            <w:r w:rsidRPr="00C734EA">
              <w:rPr>
                <w:color w:val="000000" w:themeColor="text1"/>
                <w:spacing w:val="-2"/>
                <w:sz w:val="24"/>
                <w:szCs w:val="24"/>
                <w:highlight w:val="darkYellow"/>
              </w:rPr>
              <w:t>e</w:t>
            </w:r>
            <w:r w:rsidRPr="00C734EA">
              <w:rPr>
                <w:color w:val="000000" w:themeColor="text1"/>
                <w:spacing w:val="1"/>
                <w:sz w:val="24"/>
                <w:szCs w:val="24"/>
                <w:highlight w:val="darkYellow"/>
              </w:rPr>
              <w:t>t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e</w:t>
            </w:r>
            <w:r w:rsidRPr="00C734EA">
              <w:rPr>
                <w:color w:val="000000" w:themeColor="text1"/>
                <w:spacing w:val="-1"/>
                <w:sz w:val="24"/>
                <w:szCs w:val="24"/>
                <w:highlight w:val="darkYellow"/>
              </w:rPr>
              <w:t>t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uan</w:t>
            </w:r>
            <w:proofErr w:type="spellEnd"/>
            <w:r w:rsidRPr="00C734EA">
              <w:rPr>
                <w:color w:val="000000" w:themeColor="text1"/>
                <w:spacing w:val="2"/>
                <w:sz w:val="24"/>
                <w:szCs w:val="24"/>
                <w:highlight w:val="darkYellow"/>
              </w:rPr>
              <w:t xml:space="preserve"> </w:t>
            </w:r>
            <w:r w:rsidRPr="00C734EA">
              <w:rPr>
                <w:color w:val="000000" w:themeColor="text1"/>
                <w:spacing w:val="-2"/>
                <w:sz w:val="24"/>
                <w:szCs w:val="24"/>
                <w:highlight w:val="darkYellow"/>
              </w:rPr>
              <w:t>h</w:t>
            </w:r>
            <w:r w:rsidRPr="00C734EA">
              <w:rPr>
                <w:color w:val="000000" w:themeColor="text1"/>
                <w:spacing w:val="-1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j</w:t>
            </w:r>
            <w:r w:rsidRPr="00C734EA">
              <w:rPr>
                <w:color w:val="000000" w:themeColor="text1"/>
                <w:spacing w:val="1"/>
                <w:sz w:val="24"/>
                <w:szCs w:val="24"/>
                <w:highlight w:val="darkYellow"/>
              </w:rPr>
              <w:t>i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, umr</w:t>
            </w:r>
            <w:r w:rsidRPr="00C734EA">
              <w:rPr>
                <w:color w:val="000000" w:themeColor="text1"/>
                <w:spacing w:val="-1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h</w:t>
            </w:r>
            <w:r w:rsidRPr="00C734EA">
              <w:rPr>
                <w:color w:val="000000" w:themeColor="text1"/>
                <w:spacing w:val="7"/>
                <w:sz w:val="24"/>
                <w:szCs w:val="24"/>
                <w:highlight w:val="darkYellow"/>
              </w:rPr>
              <w:t xml:space="preserve"> 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d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 xml:space="preserve">n </w:t>
            </w:r>
            <w:proofErr w:type="spellStart"/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p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r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ob</w:t>
            </w:r>
            <w:r w:rsidRPr="00C734EA">
              <w:rPr>
                <w:color w:val="000000" w:themeColor="text1"/>
                <w:spacing w:val="1"/>
                <w:w w:val="110"/>
                <w:sz w:val="24"/>
                <w:szCs w:val="24"/>
                <w:highlight w:val="darkYellow"/>
              </w:rPr>
              <w:t>l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e</w:t>
            </w:r>
            <w:r w:rsidRPr="00C734EA">
              <w:rPr>
                <w:color w:val="000000" w:themeColor="text1"/>
                <w:spacing w:val="1"/>
                <w:w w:val="110"/>
                <w:sz w:val="24"/>
                <w:szCs w:val="24"/>
                <w:highlight w:val="darkYellow"/>
              </w:rPr>
              <w:t>m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spacing w:val="1"/>
                <w:w w:val="110"/>
                <w:sz w:val="24"/>
                <w:szCs w:val="24"/>
                <w:highlight w:val="darkYellow"/>
              </w:rPr>
              <w:t>ti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knya</w:t>
            </w:r>
            <w:proofErr w:type="spellEnd"/>
            <w:r w:rsidRPr="00C734EA">
              <w:rPr>
                <w:color w:val="000000" w:themeColor="text1"/>
                <w:spacing w:val="-1"/>
                <w:w w:val="110"/>
                <w:sz w:val="24"/>
                <w:szCs w:val="24"/>
                <w:highlight w:val="darkYellow"/>
              </w:rPr>
              <w:t xml:space="preserve"> </w:t>
            </w:r>
            <w:proofErr w:type="spellStart"/>
            <w:r w:rsidRPr="00C734EA">
              <w:rPr>
                <w:color w:val="000000" w:themeColor="text1"/>
                <w:spacing w:val="2"/>
                <w:w w:val="110"/>
                <w:sz w:val="24"/>
                <w:szCs w:val="24"/>
                <w:highlight w:val="darkYellow"/>
              </w:rPr>
              <w:t>d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e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ngan</w:t>
            </w:r>
            <w:proofErr w:type="spellEnd"/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 xml:space="preserve"> </w:t>
            </w:r>
            <w:proofErr w:type="spellStart"/>
            <w:r w:rsidRPr="00C734EA">
              <w:rPr>
                <w:color w:val="000000" w:themeColor="text1"/>
                <w:spacing w:val="-1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n</w:t>
            </w:r>
            <w:r w:rsidRPr="00C734EA">
              <w:rPr>
                <w:color w:val="000000" w:themeColor="text1"/>
                <w:spacing w:val="-1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l</w:t>
            </w:r>
            <w:r w:rsidRPr="00C734EA">
              <w:rPr>
                <w:color w:val="000000" w:themeColor="text1"/>
                <w:spacing w:val="1"/>
                <w:sz w:val="24"/>
                <w:szCs w:val="24"/>
                <w:highlight w:val="darkYellow"/>
              </w:rPr>
              <w:t>i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sis</w:t>
            </w:r>
            <w:proofErr w:type="spellEnd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 xml:space="preserve"> </w:t>
            </w:r>
            <w:proofErr w:type="spellStart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d</w:t>
            </w:r>
            <w:r w:rsidRPr="00C734EA">
              <w:rPr>
                <w:color w:val="000000" w:themeColor="text1"/>
                <w:spacing w:val="-1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l</w:t>
            </w:r>
            <w:r w:rsidRPr="00C734EA">
              <w:rPr>
                <w:color w:val="000000" w:themeColor="text1"/>
                <w:spacing w:val="1"/>
                <w:sz w:val="24"/>
                <w:szCs w:val="24"/>
                <w:highlight w:val="darkYellow"/>
              </w:rPr>
              <w:t>i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l</w:t>
            </w:r>
            <w:proofErr w:type="spellEnd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 xml:space="preserve"> d</w:t>
            </w:r>
            <w:r w:rsidRPr="00C734EA">
              <w:rPr>
                <w:color w:val="000000" w:themeColor="text1"/>
                <w:spacing w:val="-2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n</w:t>
            </w:r>
            <w:r w:rsidRPr="00C734EA">
              <w:rPr>
                <w:color w:val="000000" w:themeColor="text1"/>
                <w:spacing w:val="42"/>
                <w:sz w:val="24"/>
                <w:szCs w:val="24"/>
                <w:highlight w:val="darkYellow"/>
              </w:rPr>
              <w:t xml:space="preserve"> 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hik</w:t>
            </w:r>
            <w:r w:rsidRPr="00C734EA">
              <w:rPr>
                <w:color w:val="000000" w:themeColor="text1"/>
                <w:spacing w:val="1"/>
                <w:sz w:val="24"/>
                <w:szCs w:val="24"/>
                <w:highlight w:val="darkYellow"/>
              </w:rPr>
              <w:t>m</w:t>
            </w:r>
            <w:r w:rsidRPr="00C734EA">
              <w:rPr>
                <w:color w:val="000000" w:themeColor="text1"/>
                <w:spacing w:val="-1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 xml:space="preserve">h </w:t>
            </w:r>
            <w:proofErr w:type="spellStart"/>
            <w:r w:rsidRPr="00C734EA">
              <w:rPr>
                <w:color w:val="000000" w:themeColor="text1"/>
                <w:spacing w:val="1"/>
                <w:w w:val="110"/>
                <w:sz w:val="24"/>
                <w:szCs w:val="24"/>
                <w:highlight w:val="darkYellow"/>
              </w:rPr>
              <w:t>t</w:t>
            </w:r>
            <w:r w:rsidRPr="00C734EA">
              <w:rPr>
                <w:color w:val="000000" w:themeColor="text1"/>
                <w:spacing w:val="-2"/>
                <w:w w:val="110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sy</w:t>
            </w:r>
            <w:r w:rsidRPr="00C734EA">
              <w:rPr>
                <w:color w:val="000000" w:themeColor="text1"/>
                <w:spacing w:val="-1"/>
                <w:w w:val="110"/>
                <w:sz w:val="24"/>
                <w:szCs w:val="24"/>
                <w:highlight w:val="darkYellow"/>
              </w:rPr>
              <w:t>r</w:t>
            </w:r>
            <w:r w:rsidRPr="00C734EA">
              <w:rPr>
                <w:color w:val="000000" w:themeColor="text1"/>
                <w:spacing w:val="1"/>
                <w:w w:val="110"/>
                <w:sz w:val="24"/>
                <w:szCs w:val="24"/>
                <w:highlight w:val="darkYellow"/>
              </w:rPr>
              <w:t>i</w:t>
            </w:r>
            <w:r w:rsidRPr="00C734EA">
              <w:rPr>
                <w:color w:val="000000" w:themeColor="text1"/>
                <w:w w:val="110"/>
                <w:sz w:val="24"/>
                <w:szCs w:val="24"/>
                <w:highlight w:val="darkYellow"/>
              </w:rPr>
              <w:t>'nya</w:t>
            </w:r>
            <w:proofErr w:type="spellEnd"/>
            <w:r w:rsidRPr="00C734EA">
              <w:rPr>
                <w:color w:val="000000" w:themeColor="text1"/>
                <w:spacing w:val="-12"/>
                <w:w w:val="110"/>
                <w:sz w:val="24"/>
                <w:szCs w:val="24"/>
                <w:highlight w:val="darkYellow"/>
              </w:rPr>
              <w:t xml:space="preserve"> 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agar</w:t>
            </w:r>
            <w:r w:rsidRPr="00C734EA">
              <w:rPr>
                <w:color w:val="000000" w:themeColor="text1"/>
                <w:spacing w:val="2"/>
                <w:sz w:val="24"/>
                <w:szCs w:val="24"/>
                <w:highlight w:val="darkYellow"/>
              </w:rPr>
              <w:t xml:space="preserve"> </w:t>
            </w:r>
            <w:proofErr w:type="spellStart"/>
            <w:r w:rsidRPr="00C734EA">
              <w:rPr>
                <w:color w:val="000000" w:themeColor="text1"/>
                <w:spacing w:val="1"/>
                <w:w w:val="108"/>
                <w:sz w:val="24"/>
                <w:szCs w:val="24"/>
                <w:highlight w:val="darkYellow"/>
              </w:rPr>
              <w:t>m</w:t>
            </w:r>
            <w:r w:rsidRPr="00C734EA">
              <w:rPr>
                <w:color w:val="000000" w:themeColor="text1"/>
                <w:w w:val="108"/>
                <w:sz w:val="24"/>
                <w:szCs w:val="24"/>
                <w:highlight w:val="darkYellow"/>
              </w:rPr>
              <w:t>e</w:t>
            </w:r>
            <w:r w:rsidRPr="00C734EA">
              <w:rPr>
                <w:color w:val="000000" w:themeColor="text1"/>
                <w:spacing w:val="1"/>
                <w:w w:val="108"/>
                <w:sz w:val="24"/>
                <w:szCs w:val="24"/>
                <w:highlight w:val="darkYellow"/>
              </w:rPr>
              <w:t>mil</w:t>
            </w:r>
            <w:r w:rsidRPr="00C734EA">
              <w:rPr>
                <w:color w:val="000000" w:themeColor="text1"/>
                <w:spacing w:val="3"/>
                <w:w w:val="108"/>
                <w:sz w:val="24"/>
                <w:szCs w:val="24"/>
                <w:highlight w:val="darkYellow"/>
              </w:rPr>
              <w:t>i</w:t>
            </w:r>
            <w:r w:rsidRPr="00C734EA">
              <w:rPr>
                <w:color w:val="000000" w:themeColor="text1"/>
                <w:w w:val="108"/>
                <w:sz w:val="24"/>
                <w:szCs w:val="24"/>
                <w:highlight w:val="darkYellow"/>
              </w:rPr>
              <w:t>ki</w:t>
            </w:r>
            <w:proofErr w:type="spellEnd"/>
            <w:r w:rsidRPr="00C734EA">
              <w:rPr>
                <w:color w:val="000000" w:themeColor="text1"/>
                <w:w w:val="108"/>
                <w:sz w:val="24"/>
                <w:szCs w:val="24"/>
                <w:highlight w:val="darkYellow"/>
              </w:rPr>
              <w:t xml:space="preserve"> </w:t>
            </w:r>
            <w:proofErr w:type="spellStart"/>
            <w:r w:rsidRPr="00C734EA">
              <w:rPr>
                <w:color w:val="000000" w:themeColor="text1"/>
                <w:w w:val="107"/>
                <w:sz w:val="24"/>
                <w:szCs w:val="24"/>
                <w:highlight w:val="darkYellow"/>
              </w:rPr>
              <w:t>ke</w:t>
            </w:r>
            <w:r w:rsidRPr="00C734EA">
              <w:rPr>
                <w:color w:val="000000" w:themeColor="text1"/>
                <w:spacing w:val="3"/>
                <w:w w:val="107"/>
                <w:sz w:val="24"/>
                <w:szCs w:val="24"/>
                <w:highlight w:val="darkYellow"/>
              </w:rPr>
              <w:t>s</w:t>
            </w:r>
            <w:r w:rsidRPr="00C734EA">
              <w:rPr>
                <w:color w:val="000000" w:themeColor="text1"/>
                <w:spacing w:val="2"/>
                <w:w w:val="107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w w:val="107"/>
                <w:sz w:val="24"/>
                <w:szCs w:val="24"/>
                <w:highlight w:val="darkYellow"/>
              </w:rPr>
              <w:t>da</w:t>
            </w:r>
            <w:r w:rsidRPr="00C734EA">
              <w:rPr>
                <w:color w:val="000000" w:themeColor="text1"/>
                <w:spacing w:val="5"/>
                <w:w w:val="107"/>
                <w:sz w:val="24"/>
                <w:szCs w:val="24"/>
                <w:highlight w:val="darkYellow"/>
              </w:rPr>
              <w:t>r</w:t>
            </w:r>
            <w:r w:rsidRPr="00C734EA">
              <w:rPr>
                <w:color w:val="000000" w:themeColor="text1"/>
                <w:w w:val="107"/>
                <w:sz w:val="24"/>
                <w:szCs w:val="24"/>
                <w:highlight w:val="darkYellow"/>
              </w:rPr>
              <w:t>an</w:t>
            </w:r>
            <w:proofErr w:type="spellEnd"/>
            <w:r w:rsidRPr="00C734EA">
              <w:rPr>
                <w:color w:val="000000" w:themeColor="text1"/>
                <w:w w:val="107"/>
                <w:sz w:val="24"/>
                <w:szCs w:val="24"/>
                <w:highlight w:val="darkYellow"/>
              </w:rPr>
              <w:t xml:space="preserve"> </w:t>
            </w:r>
            <w:proofErr w:type="spellStart"/>
            <w:r w:rsidRPr="00C734EA">
              <w:rPr>
                <w:color w:val="000000" w:themeColor="text1"/>
                <w:spacing w:val="3"/>
                <w:w w:val="108"/>
                <w:sz w:val="24"/>
                <w:szCs w:val="24"/>
                <w:highlight w:val="darkYellow"/>
              </w:rPr>
              <w:t>p</w:t>
            </w:r>
            <w:r w:rsidRPr="00C734EA">
              <w:rPr>
                <w:color w:val="000000" w:themeColor="text1"/>
                <w:w w:val="108"/>
                <w:sz w:val="24"/>
                <w:szCs w:val="24"/>
                <w:highlight w:val="darkYellow"/>
              </w:rPr>
              <w:t>e</w:t>
            </w:r>
            <w:r w:rsidRPr="00C734EA">
              <w:rPr>
                <w:color w:val="000000" w:themeColor="text1"/>
                <w:spacing w:val="2"/>
                <w:w w:val="108"/>
                <w:sz w:val="24"/>
                <w:szCs w:val="24"/>
                <w:highlight w:val="darkYellow"/>
              </w:rPr>
              <w:t>n</w:t>
            </w:r>
            <w:r w:rsidRPr="00C734EA">
              <w:rPr>
                <w:color w:val="000000" w:themeColor="text1"/>
                <w:w w:val="108"/>
                <w:sz w:val="24"/>
                <w:szCs w:val="24"/>
                <w:highlight w:val="darkYellow"/>
              </w:rPr>
              <w:t>g</w:t>
            </w:r>
            <w:r w:rsidRPr="00C734EA">
              <w:rPr>
                <w:color w:val="000000" w:themeColor="text1"/>
                <w:spacing w:val="3"/>
                <w:w w:val="108"/>
                <w:sz w:val="24"/>
                <w:szCs w:val="24"/>
                <w:highlight w:val="darkYellow"/>
              </w:rPr>
              <w:t>h</w:t>
            </w:r>
            <w:r w:rsidRPr="00C734EA">
              <w:rPr>
                <w:color w:val="000000" w:themeColor="text1"/>
                <w:w w:val="108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spacing w:val="3"/>
                <w:w w:val="108"/>
                <w:sz w:val="24"/>
                <w:szCs w:val="24"/>
                <w:highlight w:val="darkYellow"/>
              </w:rPr>
              <w:t>mb</w:t>
            </w:r>
            <w:r w:rsidRPr="00C734EA">
              <w:rPr>
                <w:color w:val="000000" w:themeColor="text1"/>
                <w:spacing w:val="2"/>
                <w:w w:val="108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w w:val="108"/>
                <w:sz w:val="24"/>
                <w:szCs w:val="24"/>
                <w:highlight w:val="darkYellow"/>
              </w:rPr>
              <w:t>an</w:t>
            </w:r>
            <w:proofErr w:type="spellEnd"/>
            <w:r w:rsidRPr="00C734EA">
              <w:rPr>
                <w:color w:val="000000" w:themeColor="text1"/>
                <w:w w:val="108"/>
                <w:sz w:val="24"/>
                <w:szCs w:val="24"/>
                <w:highlight w:val="darkYellow"/>
              </w:rPr>
              <w:t xml:space="preserve"> 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 xml:space="preserve">dan </w:t>
            </w:r>
            <w:proofErr w:type="spellStart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ke</w:t>
            </w:r>
            <w:r w:rsidRPr="00C734EA">
              <w:rPr>
                <w:color w:val="000000" w:themeColor="text1"/>
                <w:spacing w:val="1"/>
                <w:sz w:val="24"/>
                <w:szCs w:val="24"/>
                <w:highlight w:val="darkYellow"/>
              </w:rPr>
              <w:t>t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spacing w:val="-1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spacing w:val="3"/>
                <w:sz w:val="24"/>
                <w:szCs w:val="24"/>
                <w:highlight w:val="darkYellow"/>
              </w:rPr>
              <w:t>t</w:t>
            </w:r>
            <w:r w:rsidRPr="00C734EA">
              <w:rPr>
                <w:color w:val="000000" w:themeColor="text1"/>
                <w:spacing w:val="2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n</w:t>
            </w:r>
            <w:proofErr w:type="spellEnd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 xml:space="preserve"> </w:t>
            </w:r>
            <w:proofErr w:type="spellStart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>kepada</w:t>
            </w:r>
            <w:proofErr w:type="spellEnd"/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 xml:space="preserve"> </w:t>
            </w:r>
            <w:r w:rsidRPr="00C734EA">
              <w:rPr>
                <w:color w:val="000000" w:themeColor="text1"/>
                <w:spacing w:val="-1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spacing w:val="2"/>
                <w:sz w:val="24"/>
                <w:szCs w:val="24"/>
                <w:highlight w:val="darkYellow"/>
              </w:rPr>
              <w:t>ll</w:t>
            </w:r>
            <w:r w:rsidRPr="00C734EA">
              <w:rPr>
                <w:color w:val="000000" w:themeColor="text1"/>
                <w:spacing w:val="1"/>
                <w:sz w:val="24"/>
                <w:szCs w:val="24"/>
                <w:highlight w:val="darkYellow"/>
              </w:rPr>
              <w:t>a</w:t>
            </w:r>
            <w:r w:rsidRPr="00C734EA">
              <w:rPr>
                <w:color w:val="000000" w:themeColor="text1"/>
                <w:sz w:val="24"/>
                <w:szCs w:val="24"/>
                <w:highlight w:val="darkYellow"/>
              </w:rPr>
              <w:t xml:space="preserve">h </w:t>
            </w:r>
            <w:proofErr w:type="spellStart"/>
            <w:r w:rsidRPr="00C734EA">
              <w:rPr>
                <w:color w:val="000000" w:themeColor="text1"/>
                <w:w w:val="111"/>
                <w:sz w:val="24"/>
                <w:szCs w:val="24"/>
                <w:highlight w:val="darkYellow"/>
              </w:rPr>
              <w:t>S</w:t>
            </w:r>
            <w:r w:rsidRPr="00C734EA">
              <w:rPr>
                <w:color w:val="000000" w:themeColor="text1"/>
                <w:spacing w:val="-1"/>
                <w:w w:val="111"/>
                <w:sz w:val="24"/>
                <w:szCs w:val="24"/>
                <w:highlight w:val="darkYellow"/>
              </w:rPr>
              <w:t>w</w:t>
            </w:r>
            <w:r w:rsidRPr="00C734EA">
              <w:rPr>
                <w:color w:val="000000" w:themeColor="text1"/>
                <w:spacing w:val="2"/>
                <w:w w:val="111"/>
                <w:sz w:val="24"/>
                <w:szCs w:val="24"/>
                <w:highlight w:val="darkYellow"/>
              </w:rPr>
              <w:t>t</w:t>
            </w:r>
            <w:proofErr w:type="spellEnd"/>
            <w:r w:rsidRPr="00C734EA">
              <w:rPr>
                <w:color w:val="000000" w:themeColor="text1"/>
                <w:w w:val="46"/>
                <w:sz w:val="24"/>
                <w:szCs w:val="24"/>
                <w:highlight w:val="darkYellow"/>
              </w:rPr>
              <w:t>.</w:t>
            </w:r>
          </w:p>
        </w:tc>
        <w:tc>
          <w:tcPr>
            <w:tcW w:w="3402" w:type="dxa"/>
          </w:tcPr>
          <w:p w14:paraId="1AB6E5B9" w14:textId="77777777" w:rsidR="00BA5D6D" w:rsidRPr="00145EB5" w:rsidRDefault="00BA5D6D" w:rsidP="00145EB5">
            <w:pPr>
              <w:spacing w:before="120" w:after="120"/>
              <w:ind w:left="737" w:right="57" w:hanging="680"/>
              <w:rPr>
                <w:color w:val="000000" w:themeColor="text1"/>
                <w:sz w:val="24"/>
                <w:szCs w:val="24"/>
              </w:rPr>
            </w:pPr>
            <w:r w:rsidRPr="00145EB5">
              <w:rPr>
                <w:color w:val="000000" w:themeColor="text1"/>
                <w:sz w:val="24"/>
                <w:szCs w:val="24"/>
              </w:rPr>
              <w:t xml:space="preserve">10.6. </w:t>
            </w:r>
            <w:r w:rsidRPr="00145EB5">
              <w:rPr>
                <w:color w:val="000000" w:themeColor="text1"/>
                <w:sz w:val="24"/>
                <w:szCs w:val="24"/>
              </w:rPr>
              <w:tab/>
              <w:t xml:space="preserve">Haji, umrah dan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problematikny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a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analisis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dalil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dan hikmah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tasyri'nya</w:t>
            </w:r>
            <w:proofErr w:type="spellEnd"/>
          </w:p>
        </w:tc>
        <w:tc>
          <w:tcPr>
            <w:tcW w:w="1277" w:type="dxa"/>
          </w:tcPr>
          <w:p w14:paraId="7597A2B3" w14:textId="77777777" w:rsidR="00BA5D6D" w:rsidRPr="00145EB5" w:rsidRDefault="00BA5D6D" w:rsidP="00145EB5">
            <w:pPr>
              <w:spacing w:before="120" w:after="120"/>
              <w:ind w:left="57" w:right="57"/>
              <w:jc w:val="center"/>
              <w:rPr>
                <w:color w:val="000000" w:themeColor="text1"/>
                <w:sz w:val="24"/>
                <w:szCs w:val="24"/>
              </w:rPr>
            </w:pPr>
            <w:r w:rsidRPr="00145EB5">
              <w:rPr>
                <w:color w:val="000000" w:themeColor="text1"/>
                <w:sz w:val="24"/>
                <w:szCs w:val="24"/>
              </w:rPr>
              <w:t>6 JP</w:t>
            </w:r>
          </w:p>
        </w:tc>
      </w:tr>
      <w:tr w:rsidR="00145EB5" w:rsidRPr="00145EB5" w14:paraId="1509A285" w14:textId="77777777" w:rsidTr="00447B3F">
        <w:trPr>
          <w:trHeight w:val="240"/>
        </w:trPr>
        <w:tc>
          <w:tcPr>
            <w:tcW w:w="1848" w:type="dxa"/>
            <w:vMerge w:val="restart"/>
          </w:tcPr>
          <w:p w14:paraId="06484508" w14:textId="77777777" w:rsidR="00BA5D6D" w:rsidRPr="00145EB5" w:rsidRDefault="00BA5D6D" w:rsidP="00145EB5">
            <w:pPr>
              <w:spacing w:before="120" w:after="120"/>
              <w:ind w:left="57" w:right="57"/>
              <w:rPr>
                <w:color w:val="000000" w:themeColor="text1"/>
                <w:spacing w:val="1"/>
                <w:sz w:val="24"/>
                <w:szCs w:val="24"/>
              </w:rPr>
            </w:pPr>
            <w:r w:rsidRPr="00145EB5">
              <w:rPr>
                <w:color w:val="000000" w:themeColor="text1"/>
                <w:spacing w:val="1"/>
                <w:sz w:val="24"/>
                <w:szCs w:val="24"/>
              </w:rPr>
              <w:lastRenderedPageBreak/>
              <w:t>MUAMALA H</w:t>
            </w:r>
          </w:p>
        </w:tc>
        <w:tc>
          <w:tcPr>
            <w:tcW w:w="3402" w:type="dxa"/>
            <w:vMerge w:val="restart"/>
          </w:tcPr>
          <w:p w14:paraId="1D8CE57A" w14:textId="77777777" w:rsidR="00BA5D6D" w:rsidRPr="00145EB5" w:rsidRDefault="00BA5D6D" w:rsidP="00145EB5">
            <w:pPr>
              <w:spacing w:before="120" w:after="120"/>
              <w:ind w:left="57" w:right="57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Pe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t</w:t>
            </w:r>
            <w:r w:rsidRPr="00145EB5">
              <w:rPr>
                <w:color w:val="000000" w:themeColor="text1"/>
                <w:sz w:val="24"/>
                <w:szCs w:val="24"/>
              </w:rPr>
              <w:t>a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d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sz w:val="24"/>
                <w:szCs w:val="24"/>
              </w:rPr>
              <w:t>d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sz w:val="24"/>
                <w:szCs w:val="24"/>
              </w:rPr>
              <w:t>k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pacing w:val="1"/>
                <w:sz w:val="24"/>
                <w:szCs w:val="24"/>
              </w:rPr>
              <w:t>m</w:t>
            </w:r>
            <w:r w:rsidRPr="00145EB5">
              <w:rPr>
                <w:color w:val="000000" w:themeColor="text1"/>
                <w:spacing w:val="-2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m</w:t>
            </w:r>
            <w:r w:rsidRPr="00145EB5">
              <w:rPr>
                <w:color w:val="000000" w:themeColor="text1"/>
                <w:sz w:val="24"/>
                <w:szCs w:val="24"/>
              </w:rPr>
              <w:t>pu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pacing w:val="1"/>
                <w:w w:val="108"/>
                <w:sz w:val="24"/>
                <w:szCs w:val="24"/>
              </w:rPr>
              <w:t>m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pacing w:val="2"/>
                <w:w w:val="108"/>
                <w:sz w:val="24"/>
                <w:szCs w:val="24"/>
              </w:rPr>
              <w:t>n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pacing w:val="1"/>
                <w:w w:val="108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spacing w:val="2"/>
                <w:w w:val="108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p</w:t>
            </w:r>
            <w:r w:rsidRPr="00145EB5">
              <w:rPr>
                <w:color w:val="000000" w:themeColor="text1"/>
                <w:spacing w:val="2"/>
                <w:w w:val="108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k</w:t>
            </w:r>
            <w:r w:rsidRPr="00145EB5">
              <w:rPr>
                <w:color w:val="000000" w:themeColor="text1"/>
                <w:spacing w:val="2"/>
                <w:w w:val="108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n</w:t>
            </w:r>
            <w:proofErr w:type="spellEnd"/>
            <w:r w:rsidRPr="00145EB5">
              <w:rPr>
                <w:color w:val="000000" w:themeColor="text1"/>
                <w:w w:val="108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kons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z w:val="24"/>
                <w:szCs w:val="24"/>
              </w:rPr>
              <w:t>p</w:t>
            </w:r>
            <w:proofErr w:type="spellEnd"/>
            <w:r w:rsidRPr="00145EB5">
              <w:rPr>
                <w:color w:val="000000" w:themeColor="text1"/>
                <w:spacing w:val="39"/>
                <w:sz w:val="24"/>
                <w:szCs w:val="24"/>
              </w:rPr>
              <w:t xml:space="preserve"> </w:t>
            </w:r>
            <w:r w:rsidRPr="00145EB5">
              <w:rPr>
                <w:color w:val="000000" w:themeColor="text1"/>
                <w:sz w:val="24"/>
                <w:szCs w:val="24"/>
              </w:rPr>
              <w:t xml:space="preserve">dan </w:t>
            </w:r>
            <w:proofErr w:type="spellStart"/>
            <w:r w:rsidRPr="00145EB5">
              <w:rPr>
                <w:color w:val="000000" w:themeColor="text1"/>
                <w:w w:val="108"/>
                <w:sz w:val="24"/>
                <w:szCs w:val="24"/>
              </w:rPr>
              <w:t>ke</w:t>
            </w:r>
            <w:r w:rsidRPr="00145EB5">
              <w:rPr>
                <w:color w:val="000000" w:themeColor="text1"/>
                <w:spacing w:val="1"/>
                <w:w w:val="108"/>
                <w:sz w:val="24"/>
                <w:szCs w:val="24"/>
              </w:rPr>
              <w:t>t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en</w:t>
            </w:r>
            <w:r w:rsidRPr="00145EB5">
              <w:rPr>
                <w:color w:val="000000" w:themeColor="text1"/>
                <w:spacing w:val="3"/>
                <w:w w:val="108"/>
                <w:sz w:val="24"/>
                <w:szCs w:val="24"/>
              </w:rPr>
              <w:t>t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u</w:t>
            </w:r>
            <w:r w:rsidRPr="00145EB5">
              <w:rPr>
                <w:color w:val="000000" w:themeColor="text1"/>
                <w:spacing w:val="2"/>
                <w:w w:val="108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n</w:t>
            </w:r>
            <w:proofErr w:type="spellEnd"/>
            <w:r w:rsidRPr="00145EB5">
              <w:rPr>
                <w:color w:val="000000" w:themeColor="text1"/>
                <w:w w:val="108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akad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pacing w:val="1"/>
                <w:w w:val="108"/>
                <w:sz w:val="24"/>
                <w:szCs w:val="24"/>
              </w:rPr>
              <w:t>m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ua</w:t>
            </w:r>
            <w:r w:rsidRPr="00145EB5">
              <w:rPr>
                <w:color w:val="000000" w:themeColor="text1"/>
                <w:spacing w:val="4"/>
                <w:w w:val="108"/>
                <w:sz w:val="24"/>
                <w:szCs w:val="24"/>
              </w:rPr>
              <w:t>m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al</w:t>
            </w:r>
            <w:r w:rsidRPr="00145EB5">
              <w:rPr>
                <w:color w:val="000000" w:themeColor="text1"/>
                <w:spacing w:val="2"/>
                <w:w w:val="108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h</w:t>
            </w:r>
            <w:proofErr w:type="spellEnd"/>
            <w:r w:rsidRPr="00145EB5">
              <w:rPr>
                <w:color w:val="000000" w:themeColor="text1"/>
                <w:w w:val="108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pacing w:val="1"/>
                <w:w w:val="108"/>
                <w:sz w:val="24"/>
                <w:szCs w:val="24"/>
              </w:rPr>
              <w:t>m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el</w:t>
            </w:r>
            <w:r w:rsidRPr="00145EB5">
              <w:rPr>
                <w:color w:val="000000" w:themeColor="text1"/>
                <w:spacing w:val="3"/>
                <w:w w:val="108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p</w:t>
            </w:r>
            <w:r w:rsidRPr="00145EB5">
              <w:rPr>
                <w:color w:val="000000" w:themeColor="text1"/>
                <w:spacing w:val="1"/>
                <w:w w:val="108"/>
                <w:sz w:val="24"/>
                <w:szCs w:val="24"/>
              </w:rPr>
              <w:t>uti</w:t>
            </w:r>
            <w:proofErr w:type="spellEnd"/>
            <w:r w:rsidRPr="00145EB5">
              <w:rPr>
                <w:color w:val="000000" w:themeColor="text1"/>
                <w:w w:val="108"/>
                <w:sz w:val="24"/>
                <w:szCs w:val="24"/>
              </w:rPr>
              <w:t xml:space="preserve">: </w:t>
            </w:r>
            <w:proofErr w:type="spellStart"/>
            <w:r w:rsidRPr="00145EB5">
              <w:rPr>
                <w:i/>
                <w:color w:val="000000" w:themeColor="text1"/>
                <w:spacing w:val="1"/>
                <w:sz w:val="24"/>
                <w:szCs w:val="24"/>
              </w:rPr>
              <w:t>i</w:t>
            </w:r>
            <w:r w:rsidRPr="00145EB5">
              <w:rPr>
                <w:i/>
                <w:color w:val="000000" w:themeColor="text1"/>
                <w:sz w:val="24"/>
                <w:szCs w:val="24"/>
              </w:rPr>
              <w:t>hyaa</w:t>
            </w:r>
            <w:r w:rsidRPr="00145EB5">
              <w:rPr>
                <w:i/>
                <w:color w:val="000000" w:themeColor="text1"/>
                <w:spacing w:val="-2"/>
                <w:sz w:val="24"/>
                <w:szCs w:val="24"/>
              </w:rPr>
              <w:t>u</w:t>
            </w:r>
            <w:r w:rsidRPr="00145EB5">
              <w:rPr>
                <w:i/>
                <w:color w:val="000000" w:themeColor="text1"/>
                <w:sz w:val="24"/>
                <w:szCs w:val="24"/>
              </w:rPr>
              <w:t>l</w:t>
            </w:r>
            <w:proofErr w:type="spellEnd"/>
            <w:r w:rsidRPr="00145EB5">
              <w:rPr>
                <w:i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i/>
                <w:color w:val="000000" w:themeColor="text1"/>
                <w:spacing w:val="-2"/>
                <w:w w:val="108"/>
                <w:sz w:val="24"/>
                <w:szCs w:val="24"/>
              </w:rPr>
              <w:t>m</w:t>
            </w:r>
            <w:r w:rsidRPr="00145EB5">
              <w:rPr>
                <w:i/>
                <w:color w:val="000000" w:themeColor="text1"/>
                <w:spacing w:val="3"/>
                <w:w w:val="108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spacing w:val="1"/>
                <w:w w:val="108"/>
                <w:sz w:val="24"/>
                <w:szCs w:val="24"/>
              </w:rPr>
              <w:t>w</w:t>
            </w:r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spacing w:val="1"/>
                <w:w w:val="108"/>
                <w:sz w:val="24"/>
                <w:szCs w:val="24"/>
              </w:rPr>
              <w:t>at</w:t>
            </w:r>
            <w:proofErr w:type="spellEnd"/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 xml:space="preserve">, </w:t>
            </w:r>
            <w:proofErr w:type="spellStart"/>
            <w:r w:rsidRPr="00145EB5">
              <w:rPr>
                <w:color w:val="000000" w:themeColor="text1"/>
                <w:spacing w:val="1"/>
                <w:sz w:val="24"/>
                <w:szCs w:val="24"/>
              </w:rPr>
              <w:t>j</w:t>
            </w:r>
            <w:r w:rsidRPr="00145EB5">
              <w:rPr>
                <w:color w:val="000000" w:themeColor="text1"/>
                <w:sz w:val="24"/>
                <w:szCs w:val="24"/>
              </w:rPr>
              <w:t>u</w:t>
            </w:r>
            <w:r w:rsidRPr="00145EB5">
              <w:rPr>
                <w:color w:val="000000" w:themeColor="text1"/>
                <w:spacing w:val="-2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>l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w w:val="114"/>
                <w:sz w:val="24"/>
                <w:szCs w:val="24"/>
              </w:rPr>
              <w:t>b</w:t>
            </w:r>
            <w:r w:rsidRPr="00145EB5">
              <w:rPr>
                <w:color w:val="000000" w:themeColor="text1"/>
                <w:spacing w:val="1"/>
                <w:w w:val="114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w w:val="114"/>
                <w:sz w:val="24"/>
                <w:szCs w:val="24"/>
              </w:rPr>
              <w:t>l</w:t>
            </w:r>
            <w:r w:rsidRPr="00145EB5">
              <w:rPr>
                <w:color w:val="000000" w:themeColor="text1"/>
                <w:spacing w:val="2"/>
                <w:w w:val="114"/>
                <w:sz w:val="24"/>
                <w:szCs w:val="24"/>
              </w:rPr>
              <w:t>i</w:t>
            </w:r>
            <w:proofErr w:type="spellEnd"/>
            <w:r w:rsidRPr="00145EB5">
              <w:rPr>
                <w:color w:val="000000" w:themeColor="text1"/>
                <w:w w:val="113"/>
                <w:sz w:val="24"/>
                <w:szCs w:val="24"/>
              </w:rPr>
              <w:t xml:space="preserve">, </w:t>
            </w:r>
            <w:proofErr w:type="spellStart"/>
            <w:r w:rsidRPr="00145EB5">
              <w:rPr>
                <w:color w:val="000000" w:themeColor="text1"/>
                <w:spacing w:val="1"/>
                <w:w w:val="108"/>
                <w:sz w:val="24"/>
                <w:szCs w:val="24"/>
              </w:rPr>
              <w:t>m</w:t>
            </w:r>
            <w:r w:rsidRPr="00145EB5">
              <w:rPr>
                <w:color w:val="000000" w:themeColor="text1"/>
                <w:spacing w:val="2"/>
                <w:w w:val="108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n</w:t>
            </w:r>
            <w:r w:rsidRPr="00145EB5">
              <w:rPr>
                <w:color w:val="000000" w:themeColor="text1"/>
                <w:spacing w:val="1"/>
                <w:w w:val="108"/>
                <w:sz w:val="24"/>
                <w:szCs w:val="24"/>
              </w:rPr>
              <w:t>gi</w:t>
            </w:r>
            <w:r w:rsidRPr="00145EB5">
              <w:rPr>
                <w:color w:val="000000" w:themeColor="text1"/>
                <w:spacing w:val="3"/>
                <w:w w:val="108"/>
                <w:sz w:val="24"/>
                <w:szCs w:val="24"/>
              </w:rPr>
              <w:t>nd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en</w:t>
            </w:r>
            <w:r w:rsidRPr="00145EB5">
              <w:rPr>
                <w:color w:val="000000" w:themeColor="text1"/>
                <w:spacing w:val="1"/>
                <w:w w:val="108"/>
                <w:sz w:val="24"/>
                <w:szCs w:val="24"/>
              </w:rPr>
              <w:t>ti</w:t>
            </w:r>
            <w:r w:rsidRPr="00145EB5">
              <w:rPr>
                <w:color w:val="000000" w:themeColor="text1"/>
                <w:spacing w:val="2"/>
                <w:w w:val="108"/>
                <w:sz w:val="24"/>
                <w:szCs w:val="24"/>
              </w:rPr>
              <w:t>f</w:t>
            </w:r>
            <w:r w:rsidRPr="00145EB5">
              <w:rPr>
                <w:color w:val="000000" w:themeColor="text1"/>
                <w:spacing w:val="1"/>
                <w:w w:val="108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spacing w:val="3"/>
                <w:w w:val="108"/>
                <w:sz w:val="24"/>
                <w:szCs w:val="24"/>
              </w:rPr>
              <w:t>k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asi</w:t>
            </w:r>
            <w:proofErr w:type="spellEnd"/>
            <w:r w:rsidRPr="00145EB5">
              <w:rPr>
                <w:color w:val="000000" w:themeColor="text1"/>
                <w:w w:val="108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pacing w:val="1"/>
                <w:w w:val="108"/>
                <w:sz w:val="24"/>
                <w:szCs w:val="24"/>
              </w:rPr>
              <w:t>t</w:t>
            </w:r>
            <w:r w:rsidRPr="00145EB5">
              <w:rPr>
                <w:color w:val="000000" w:themeColor="text1"/>
                <w:spacing w:val="2"/>
                <w:w w:val="108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an</w:t>
            </w:r>
            <w:r w:rsidRPr="00145EB5">
              <w:rPr>
                <w:color w:val="000000" w:themeColor="text1"/>
                <w:spacing w:val="3"/>
                <w:w w:val="108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ak</w:t>
            </w:r>
            <w:r w:rsidRPr="00145EB5">
              <w:rPr>
                <w:color w:val="000000" w:themeColor="text1"/>
                <w:spacing w:val="1"/>
                <w:w w:val="108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i</w:t>
            </w:r>
            <w:proofErr w:type="spellEnd"/>
            <w:r w:rsidRPr="00145EB5">
              <w:rPr>
                <w:color w:val="000000" w:themeColor="text1"/>
                <w:w w:val="108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pacing w:val="1"/>
                <w:w w:val="107"/>
                <w:sz w:val="24"/>
                <w:szCs w:val="24"/>
              </w:rPr>
              <w:t>m</w:t>
            </w:r>
            <w:r w:rsidRPr="00145EB5">
              <w:rPr>
                <w:color w:val="000000" w:themeColor="text1"/>
                <w:spacing w:val="2"/>
                <w:w w:val="107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w w:val="107"/>
                <w:sz w:val="24"/>
                <w:szCs w:val="24"/>
              </w:rPr>
              <w:t>n</w:t>
            </w:r>
            <w:r w:rsidRPr="00145EB5">
              <w:rPr>
                <w:color w:val="000000" w:themeColor="text1"/>
                <w:spacing w:val="3"/>
                <w:w w:val="107"/>
                <w:sz w:val="24"/>
                <w:szCs w:val="24"/>
              </w:rPr>
              <w:t>g</w:t>
            </w:r>
            <w:r w:rsidRPr="00145EB5">
              <w:rPr>
                <w:color w:val="000000" w:themeColor="text1"/>
                <w:w w:val="107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2"/>
                <w:w w:val="107"/>
                <w:sz w:val="24"/>
                <w:szCs w:val="24"/>
              </w:rPr>
              <w:t>n</w:t>
            </w:r>
            <w:r w:rsidRPr="00145EB5">
              <w:rPr>
                <w:color w:val="000000" w:themeColor="text1"/>
                <w:w w:val="107"/>
                <w:sz w:val="24"/>
                <w:szCs w:val="24"/>
              </w:rPr>
              <w:t>d</w:t>
            </w:r>
            <w:r w:rsidRPr="00145EB5">
              <w:rPr>
                <w:color w:val="000000" w:themeColor="text1"/>
                <w:spacing w:val="1"/>
                <w:w w:val="107"/>
                <w:sz w:val="24"/>
                <w:szCs w:val="24"/>
              </w:rPr>
              <w:t>u</w:t>
            </w:r>
            <w:r w:rsidRPr="00145EB5">
              <w:rPr>
                <w:color w:val="000000" w:themeColor="text1"/>
                <w:spacing w:val="3"/>
                <w:w w:val="107"/>
                <w:sz w:val="24"/>
                <w:szCs w:val="24"/>
              </w:rPr>
              <w:t>n</w:t>
            </w:r>
            <w:r w:rsidRPr="00145EB5">
              <w:rPr>
                <w:color w:val="000000" w:themeColor="text1"/>
                <w:w w:val="107"/>
                <w:sz w:val="24"/>
                <w:szCs w:val="24"/>
              </w:rPr>
              <w:t>g</w:t>
            </w:r>
            <w:proofErr w:type="spellEnd"/>
            <w:r w:rsidRPr="00145EB5">
              <w:rPr>
                <w:color w:val="000000" w:themeColor="text1"/>
                <w:spacing w:val="14"/>
                <w:w w:val="107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pacing w:val="1"/>
                <w:sz w:val="24"/>
                <w:szCs w:val="24"/>
              </w:rPr>
              <w:t>ri</w:t>
            </w:r>
            <w:r w:rsidRPr="00145EB5">
              <w:rPr>
                <w:color w:val="000000" w:themeColor="text1"/>
                <w:sz w:val="24"/>
                <w:szCs w:val="24"/>
              </w:rPr>
              <w:t>ba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45EB5">
              <w:rPr>
                <w:i/>
                <w:color w:val="000000" w:themeColor="text1"/>
                <w:sz w:val="24"/>
                <w:szCs w:val="24"/>
              </w:rPr>
              <w:t>kh</w:t>
            </w:r>
            <w:r w:rsidRPr="00145EB5">
              <w:rPr>
                <w:i/>
                <w:color w:val="000000" w:themeColor="text1"/>
                <w:spacing w:val="3"/>
                <w:sz w:val="24"/>
                <w:szCs w:val="24"/>
              </w:rPr>
              <w:t>i</w:t>
            </w:r>
            <w:r w:rsidRPr="00145EB5">
              <w:rPr>
                <w:i/>
                <w:color w:val="000000" w:themeColor="text1"/>
                <w:sz w:val="24"/>
                <w:szCs w:val="24"/>
              </w:rPr>
              <w:t>y</w:t>
            </w:r>
            <w:r w:rsidRPr="00145EB5">
              <w:rPr>
                <w:i/>
                <w:color w:val="000000" w:themeColor="text1"/>
                <w:spacing w:val="2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spacing w:val="1"/>
                <w:sz w:val="24"/>
                <w:szCs w:val="24"/>
              </w:rPr>
              <w:t>r</w:t>
            </w:r>
            <w:proofErr w:type="spellEnd"/>
            <w:r w:rsidRPr="00145EB5">
              <w:rPr>
                <w:i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45EB5">
              <w:rPr>
                <w:i/>
                <w:color w:val="000000" w:themeColor="text1"/>
                <w:sz w:val="24"/>
                <w:szCs w:val="24"/>
              </w:rPr>
              <w:t>sa</w:t>
            </w:r>
            <w:r w:rsidRPr="00145EB5">
              <w:rPr>
                <w:i/>
                <w:color w:val="000000" w:themeColor="text1"/>
                <w:spacing w:val="1"/>
                <w:sz w:val="24"/>
                <w:szCs w:val="24"/>
              </w:rPr>
              <w:t>l</w:t>
            </w:r>
            <w:r w:rsidRPr="00145EB5">
              <w:rPr>
                <w:i/>
                <w:color w:val="000000" w:themeColor="text1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spacing w:val="-1"/>
                <w:sz w:val="24"/>
                <w:szCs w:val="24"/>
              </w:rPr>
              <w:t>m</w:t>
            </w:r>
            <w:proofErr w:type="spellEnd"/>
            <w:r w:rsidRPr="00145EB5">
              <w:rPr>
                <w:i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45EB5">
              <w:rPr>
                <w:i/>
                <w:color w:val="000000" w:themeColor="text1"/>
                <w:sz w:val="24"/>
                <w:szCs w:val="24"/>
              </w:rPr>
              <w:t>ha</w:t>
            </w:r>
            <w:r w:rsidRPr="00145EB5">
              <w:rPr>
                <w:i/>
                <w:color w:val="000000" w:themeColor="text1"/>
                <w:spacing w:val="-1"/>
                <w:sz w:val="24"/>
                <w:szCs w:val="24"/>
              </w:rPr>
              <w:t>j</w:t>
            </w:r>
            <w:r w:rsidRPr="00145EB5">
              <w:rPr>
                <w:i/>
                <w:color w:val="000000" w:themeColor="text1"/>
                <w:sz w:val="24"/>
                <w:szCs w:val="24"/>
              </w:rPr>
              <w:t>r</w:t>
            </w:r>
            <w:proofErr w:type="spellEnd"/>
            <w:r w:rsidRPr="00145EB5">
              <w:rPr>
                <w:i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45EB5">
              <w:rPr>
                <w:i/>
                <w:color w:val="000000" w:themeColor="text1"/>
                <w:w w:val="107"/>
                <w:sz w:val="24"/>
                <w:szCs w:val="24"/>
              </w:rPr>
              <w:t>m</w:t>
            </w:r>
            <w:r w:rsidRPr="00145EB5">
              <w:rPr>
                <w:i/>
                <w:color w:val="000000" w:themeColor="text1"/>
                <w:spacing w:val="1"/>
                <w:w w:val="107"/>
                <w:sz w:val="24"/>
                <w:szCs w:val="24"/>
              </w:rPr>
              <w:t>u</w:t>
            </w:r>
            <w:r w:rsidRPr="00145EB5">
              <w:rPr>
                <w:i/>
                <w:color w:val="000000" w:themeColor="text1"/>
                <w:spacing w:val="3"/>
                <w:w w:val="107"/>
                <w:sz w:val="24"/>
                <w:szCs w:val="24"/>
              </w:rPr>
              <w:t>s</w:t>
            </w:r>
            <w:r w:rsidRPr="00145EB5">
              <w:rPr>
                <w:i/>
                <w:color w:val="000000" w:themeColor="text1"/>
                <w:w w:val="107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spacing w:val="3"/>
                <w:w w:val="107"/>
                <w:sz w:val="24"/>
                <w:szCs w:val="24"/>
              </w:rPr>
              <w:t>q</w:t>
            </w:r>
            <w:r w:rsidRPr="00145EB5">
              <w:rPr>
                <w:i/>
                <w:color w:val="000000" w:themeColor="text1"/>
                <w:w w:val="107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spacing w:val="1"/>
                <w:w w:val="107"/>
                <w:sz w:val="24"/>
                <w:szCs w:val="24"/>
              </w:rPr>
              <w:t>h</w:t>
            </w:r>
            <w:proofErr w:type="spellEnd"/>
            <w:r w:rsidRPr="00145EB5">
              <w:rPr>
                <w:i/>
                <w:color w:val="000000" w:themeColor="text1"/>
                <w:w w:val="107"/>
                <w:sz w:val="24"/>
                <w:szCs w:val="24"/>
              </w:rPr>
              <w:t>,</w:t>
            </w:r>
            <w:r w:rsidRPr="00145EB5">
              <w:rPr>
                <w:i/>
                <w:color w:val="000000" w:themeColor="text1"/>
                <w:spacing w:val="12"/>
                <w:w w:val="107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>m</w:t>
            </w:r>
            <w:r w:rsidRPr="00145EB5">
              <w:rPr>
                <w:i/>
                <w:color w:val="000000" w:themeColor="text1"/>
                <w:spacing w:val="3"/>
                <w:w w:val="108"/>
                <w:sz w:val="24"/>
                <w:szCs w:val="24"/>
              </w:rPr>
              <w:t>u</w:t>
            </w:r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>za</w:t>
            </w:r>
            <w:r w:rsidRPr="00145EB5">
              <w:rPr>
                <w:i/>
                <w:color w:val="000000" w:themeColor="text1"/>
                <w:spacing w:val="4"/>
                <w:w w:val="108"/>
                <w:sz w:val="24"/>
                <w:szCs w:val="24"/>
              </w:rPr>
              <w:t>r</w:t>
            </w:r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spacing w:val="2"/>
                <w:w w:val="108"/>
                <w:sz w:val="24"/>
                <w:szCs w:val="24"/>
              </w:rPr>
              <w:t>'</w:t>
            </w:r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spacing w:val="1"/>
                <w:w w:val="108"/>
                <w:sz w:val="24"/>
                <w:szCs w:val="24"/>
              </w:rPr>
              <w:t>h</w:t>
            </w:r>
            <w:proofErr w:type="spellEnd"/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 xml:space="preserve">, </w:t>
            </w:r>
            <w:proofErr w:type="spellStart"/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>m</w:t>
            </w:r>
            <w:r w:rsidRPr="00145EB5">
              <w:rPr>
                <w:i/>
                <w:color w:val="000000" w:themeColor="text1"/>
                <w:spacing w:val="3"/>
                <w:w w:val="108"/>
                <w:sz w:val="24"/>
                <w:szCs w:val="24"/>
              </w:rPr>
              <w:t>u</w:t>
            </w:r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>k</w:t>
            </w:r>
            <w:r w:rsidRPr="00145EB5">
              <w:rPr>
                <w:i/>
                <w:color w:val="000000" w:themeColor="text1"/>
                <w:spacing w:val="2"/>
                <w:w w:val="108"/>
                <w:sz w:val="24"/>
                <w:szCs w:val="24"/>
              </w:rPr>
              <w:t>h</w:t>
            </w:r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spacing w:val="3"/>
                <w:w w:val="108"/>
                <w:sz w:val="24"/>
                <w:szCs w:val="24"/>
              </w:rPr>
              <w:t>b</w:t>
            </w:r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spacing w:val="1"/>
                <w:w w:val="108"/>
                <w:sz w:val="24"/>
                <w:szCs w:val="24"/>
              </w:rPr>
              <w:t>r</w:t>
            </w:r>
            <w:r w:rsidRPr="00145EB5">
              <w:rPr>
                <w:i/>
                <w:color w:val="000000" w:themeColor="text1"/>
                <w:spacing w:val="3"/>
                <w:w w:val="108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>h</w:t>
            </w:r>
            <w:proofErr w:type="spellEnd"/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 xml:space="preserve">, </w:t>
            </w:r>
            <w:proofErr w:type="spellStart"/>
            <w:r w:rsidRPr="00145EB5">
              <w:rPr>
                <w:i/>
                <w:color w:val="000000" w:themeColor="text1"/>
                <w:w w:val="107"/>
                <w:sz w:val="24"/>
                <w:szCs w:val="24"/>
              </w:rPr>
              <w:t>m</w:t>
            </w:r>
            <w:r w:rsidRPr="00145EB5">
              <w:rPr>
                <w:i/>
                <w:color w:val="000000" w:themeColor="text1"/>
                <w:spacing w:val="3"/>
                <w:w w:val="107"/>
                <w:sz w:val="24"/>
                <w:szCs w:val="24"/>
              </w:rPr>
              <w:t>u</w:t>
            </w:r>
            <w:r w:rsidRPr="00145EB5">
              <w:rPr>
                <w:i/>
                <w:color w:val="000000" w:themeColor="text1"/>
                <w:w w:val="107"/>
                <w:sz w:val="24"/>
                <w:szCs w:val="24"/>
              </w:rPr>
              <w:t>d</w:t>
            </w:r>
            <w:r w:rsidRPr="00145EB5">
              <w:rPr>
                <w:i/>
                <w:color w:val="000000" w:themeColor="text1"/>
                <w:spacing w:val="1"/>
                <w:w w:val="107"/>
                <w:sz w:val="24"/>
                <w:szCs w:val="24"/>
              </w:rPr>
              <w:t>l</w:t>
            </w:r>
            <w:r w:rsidRPr="00145EB5">
              <w:rPr>
                <w:i/>
                <w:color w:val="000000" w:themeColor="text1"/>
                <w:w w:val="107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spacing w:val="4"/>
                <w:w w:val="107"/>
                <w:sz w:val="24"/>
                <w:szCs w:val="24"/>
              </w:rPr>
              <w:t>r</w:t>
            </w:r>
            <w:r w:rsidRPr="00145EB5">
              <w:rPr>
                <w:i/>
                <w:color w:val="000000" w:themeColor="text1"/>
                <w:w w:val="107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spacing w:val="1"/>
                <w:w w:val="107"/>
                <w:sz w:val="24"/>
                <w:szCs w:val="24"/>
              </w:rPr>
              <w:t>b</w:t>
            </w:r>
            <w:r w:rsidRPr="00145EB5">
              <w:rPr>
                <w:i/>
                <w:color w:val="000000" w:themeColor="text1"/>
                <w:spacing w:val="3"/>
                <w:w w:val="107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w w:val="107"/>
                <w:sz w:val="24"/>
                <w:szCs w:val="24"/>
              </w:rPr>
              <w:t>h</w:t>
            </w:r>
            <w:proofErr w:type="spellEnd"/>
            <w:r w:rsidRPr="00145EB5">
              <w:rPr>
                <w:i/>
                <w:color w:val="000000" w:themeColor="text1"/>
                <w:w w:val="107"/>
                <w:sz w:val="24"/>
                <w:szCs w:val="24"/>
              </w:rPr>
              <w:t>,</w:t>
            </w:r>
            <w:r w:rsidRPr="00145EB5">
              <w:rPr>
                <w:i/>
                <w:color w:val="000000" w:themeColor="text1"/>
                <w:spacing w:val="17"/>
                <w:w w:val="107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i/>
                <w:color w:val="000000" w:themeColor="text1"/>
                <w:spacing w:val="-1"/>
                <w:w w:val="111"/>
                <w:sz w:val="24"/>
                <w:szCs w:val="24"/>
              </w:rPr>
              <w:t>m</w:t>
            </w:r>
            <w:r w:rsidRPr="00145EB5">
              <w:rPr>
                <w:i/>
                <w:color w:val="000000" w:themeColor="text1"/>
                <w:w w:val="111"/>
                <w:sz w:val="24"/>
                <w:szCs w:val="24"/>
              </w:rPr>
              <w:t>u</w:t>
            </w:r>
            <w:r w:rsidRPr="00145EB5">
              <w:rPr>
                <w:i/>
                <w:color w:val="000000" w:themeColor="text1"/>
                <w:spacing w:val="1"/>
                <w:w w:val="111"/>
                <w:sz w:val="24"/>
                <w:szCs w:val="24"/>
              </w:rPr>
              <w:t>r</w:t>
            </w:r>
            <w:r w:rsidRPr="00145EB5">
              <w:rPr>
                <w:i/>
                <w:color w:val="000000" w:themeColor="text1"/>
                <w:w w:val="111"/>
                <w:sz w:val="24"/>
                <w:szCs w:val="24"/>
              </w:rPr>
              <w:t>abaha</w:t>
            </w:r>
            <w:r w:rsidRPr="00145EB5">
              <w:rPr>
                <w:i/>
                <w:color w:val="000000" w:themeColor="text1"/>
                <w:spacing w:val="-2"/>
                <w:w w:val="111"/>
                <w:sz w:val="24"/>
                <w:szCs w:val="24"/>
              </w:rPr>
              <w:t>h</w:t>
            </w:r>
            <w:proofErr w:type="spellEnd"/>
            <w:r w:rsidRPr="00145EB5">
              <w:rPr>
                <w:i/>
                <w:color w:val="000000" w:themeColor="text1"/>
                <w:w w:val="111"/>
                <w:sz w:val="24"/>
                <w:szCs w:val="24"/>
              </w:rPr>
              <w:t xml:space="preserve">, </w:t>
            </w:r>
            <w:proofErr w:type="spellStart"/>
            <w:r w:rsidRPr="00145EB5">
              <w:rPr>
                <w:i/>
                <w:color w:val="000000" w:themeColor="text1"/>
                <w:sz w:val="24"/>
                <w:szCs w:val="24"/>
              </w:rPr>
              <w:t>q</w:t>
            </w:r>
            <w:r w:rsidRPr="00145EB5">
              <w:rPr>
                <w:i/>
                <w:color w:val="000000" w:themeColor="text1"/>
                <w:spacing w:val="1"/>
                <w:sz w:val="24"/>
                <w:szCs w:val="24"/>
              </w:rPr>
              <w:t>i</w:t>
            </w:r>
            <w:r w:rsidRPr="00145EB5">
              <w:rPr>
                <w:i/>
                <w:color w:val="000000" w:themeColor="text1"/>
                <w:sz w:val="24"/>
                <w:szCs w:val="24"/>
              </w:rPr>
              <w:t>r</w:t>
            </w:r>
            <w:r w:rsidRPr="00145EB5">
              <w:rPr>
                <w:i/>
                <w:color w:val="000000" w:themeColor="text1"/>
                <w:spacing w:val="-2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sz w:val="24"/>
                <w:szCs w:val="24"/>
              </w:rPr>
              <w:t>d</w:t>
            </w:r>
            <w:r w:rsidRPr="00145EB5">
              <w:rPr>
                <w:i/>
                <w:color w:val="000000" w:themeColor="text1"/>
                <w:spacing w:val="1"/>
                <w:sz w:val="24"/>
                <w:szCs w:val="24"/>
              </w:rPr>
              <w:t>l</w:t>
            </w:r>
            <w:proofErr w:type="spellEnd"/>
            <w:r w:rsidRPr="00145EB5">
              <w:rPr>
                <w:i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45EB5">
              <w:rPr>
                <w:i/>
                <w:color w:val="000000" w:themeColor="text1"/>
                <w:w w:val="111"/>
                <w:sz w:val="24"/>
                <w:szCs w:val="24"/>
              </w:rPr>
              <w:t>sy</w:t>
            </w:r>
            <w:r w:rsidRPr="00145EB5">
              <w:rPr>
                <w:i/>
                <w:color w:val="000000" w:themeColor="text1"/>
                <w:spacing w:val="1"/>
                <w:w w:val="111"/>
                <w:sz w:val="24"/>
                <w:szCs w:val="24"/>
              </w:rPr>
              <w:t>i</w:t>
            </w:r>
            <w:r w:rsidRPr="00145EB5">
              <w:rPr>
                <w:i/>
                <w:color w:val="000000" w:themeColor="text1"/>
                <w:w w:val="111"/>
                <w:sz w:val="24"/>
                <w:szCs w:val="24"/>
              </w:rPr>
              <w:t>rkah</w:t>
            </w:r>
            <w:proofErr w:type="spellEnd"/>
            <w:r w:rsidRPr="00145EB5">
              <w:rPr>
                <w:i/>
                <w:color w:val="000000" w:themeColor="text1"/>
                <w:w w:val="111"/>
                <w:sz w:val="24"/>
                <w:szCs w:val="24"/>
              </w:rPr>
              <w:t xml:space="preserve">, </w:t>
            </w:r>
            <w:proofErr w:type="spellStart"/>
            <w:r w:rsidRPr="00145EB5">
              <w:rPr>
                <w:i/>
                <w:color w:val="000000" w:themeColor="text1"/>
                <w:w w:val="111"/>
                <w:sz w:val="24"/>
                <w:szCs w:val="24"/>
              </w:rPr>
              <w:t>syu</w:t>
            </w:r>
            <w:r w:rsidRPr="00145EB5">
              <w:rPr>
                <w:i/>
                <w:color w:val="000000" w:themeColor="text1"/>
                <w:spacing w:val="1"/>
                <w:w w:val="111"/>
                <w:sz w:val="24"/>
                <w:szCs w:val="24"/>
              </w:rPr>
              <w:t>f</w:t>
            </w:r>
            <w:r w:rsidRPr="00145EB5">
              <w:rPr>
                <w:i/>
                <w:color w:val="000000" w:themeColor="text1"/>
                <w:spacing w:val="-2"/>
                <w:w w:val="111"/>
                <w:sz w:val="24"/>
                <w:szCs w:val="24"/>
              </w:rPr>
              <w:t>'</w:t>
            </w:r>
            <w:r w:rsidRPr="00145EB5">
              <w:rPr>
                <w:i/>
                <w:color w:val="000000" w:themeColor="text1"/>
                <w:w w:val="111"/>
                <w:sz w:val="24"/>
                <w:szCs w:val="24"/>
              </w:rPr>
              <w:t>ah</w:t>
            </w:r>
            <w:proofErr w:type="spellEnd"/>
            <w:r w:rsidRPr="00145EB5">
              <w:rPr>
                <w:i/>
                <w:color w:val="000000" w:themeColor="text1"/>
                <w:w w:val="111"/>
                <w:sz w:val="24"/>
                <w:szCs w:val="24"/>
              </w:rPr>
              <w:t>,</w:t>
            </w:r>
            <w:r w:rsidRPr="00145EB5">
              <w:rPr>
                <w:i/>
                <w:color w:val="000000" w:themeColor="text1"/>
                <w:spacing w:val="-1"/>
                <w:w w:val="11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i/>
                <w:color w:val="000000" w:themeColor="text1"/>
                <w:spacing w:val="1"/>
                <w:w w:val="108"/>
                <w:sz w:val="24"/>
                <w:szCs w:val="24"/>
              </w:rPr>
              <w:t>w</w:t>
            </w:r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spacing w:val="2"/>
                <w:w w:val="108"/>
                <w:sz w:val="24"/>
                <w:szCs w:val="24"/>
              </w:rPr>
              <w:t>k</w:t>
            </w:r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spacing w:val="1"/>
                <w:w w:val="108"/>
                <w:sz w:val="24"/>
                <w:szCs w:val="24"/>
              </w:rPr>
              <w:t>l</w:t>
            </w:r>
            <w:r w:rsidRPr="00145EB5">
              <w:rPr>
                <w:i/>
                <w:color w:val="000000" w:themeColor="text1"/>
                <w:spacing w:val="3"/>
                <w:w w:val="108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>h</w:t>
            </w:r>
            <w:proofErr w:type="spellEnd"/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 xml:space="preserve">, </w:t>
            </w:r>
            <w:proofErr w:type="spellStart"/>
            <w:r w:rsidRPr="00145EB5">
              <w:rPr>
                <w:i/>
                <w:color w:val="000000" w:themeColor="text1"/>
                <w:sz w:val="24"/>
                <w:szCs w:val="24"/>
              </w:rPr>
              <w:t>shu</w:t>
            </w:r>
            <w:r w:rsidRPr="00145EB5">
              <w:rPr>
                <w:i/>
                <w:color w:val="000000" w:themeColor="text1"/>
                <w:spacing w:val="1"/>
                <w:sz w:val="24"/>
                <w:szCs w:val="24"/>
              </w:rPr>
              <w:t>l</w:t>
            </w:r>
            <w:r w:rsidRPr="00145EB5">
              <w:rPr>
                <w:i/>
                <w:color w:val="000000" w:themeColor="text1"/>
                <w:spacing w:val="-2"/>
                <w:sz w:val="24"/>
                <w:szCs w:val="24"/>
              </w:rPr>
              <w:t>h</w:t>
            </w:r>
            <w:r w:rsidRPr="00145EB5">
              <w:rPr>
                <w:i/>
                <w:color w:val="000000" w:themeColor="text1"/>
                <w:sz w:val="24"/>
                <w:szCs w:val="24"/>
              </w:rPr>
              <w:t>u</w:t>
            </w:r>
            <w:proofErr w:type="spellEnd"/>
            <w:r w:rsidRPr="00145EB5">
              <w:rPr>
                <w:i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>d</w:t>
            </w:r>
            <w:r w:rsidRPr="00145EB5">
              <w:rPr>
                <w:i/>
                <w:color w:val="000000" w:themeColor="text1"/>
                <w:spacing w:val="1"/>
                <w:w w:val="108"/>
                <w:sz w:val="24"/>
                <w:szCs w:val="24"/>
              </w:rPr>
              <w:t>l</w:t>
            </w:r>
            <w:r w:rsidRPr="00145EB5">
              <w:rPr>
                <w:i/>
                <w:color w:val="000000" w:themeColor="text1"/>
                <w:spacing w:val="3"/>
                <w:w w:val="108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spacing w:val="-2"/>
                <w:w w:val="108"/>
                <w:sz w:val="24"/>
                <w:szCs w:val="24"/>
              </w:rPr>
              <w:t>m</w:t>
            </w:r>
            <w:r w:rsidRPr="00145EB5">
              <w:rPr>
                <w:i/>
                <w:color w:val="000000" w:themeColor="text1"/>
                <w:spacing w:val="3"/>
                <w:w w:val="108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>n</w:t>
            </w:r>
            <w:proofErr w:type="spellEnd"/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 xml:space="preserve">, </w:t>
            </w:r>
            <w:proofErr w:type="spellStart"/>
            <w:r w:rsidRPr="00145EB5">
              <w:rPr>
                <w:i/>
                <w:color w:val="000000" w:themeColor="text1"/>
                <w:sz w:val="24"/>
                <w:szCs w:val="24"/>
              </w:rPr>
              <w:t>ka</w:t>
            </w:r>
            <w:r w:rsidRPr="00145EB5">
              <w:rPr>
                <w:i/>
                <w:color w:val="000000" w:themeColor="text1"/>
                <w:spacing w:val="3"/>
                <w:sz w:val="24"/>
                <w:szCs w:val="24"/>
              </w:rPr>
              <w:t>f</w:t>
            </w:r>
            <w:r w:rsidRPr="00145EB5">
              <w:rPr>
                <w:i/>
                <w:color w:val="000000" w:themeColor="text1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spacing w:val="1"/>
                <w:sz w:val="24"/>
                <w:szCs w:val="24"/>
              </w:rPr>
              <w:t>l</w:t>
            </w:r>
            <w:r w:rsidRPr="00145EB5">
              <w:rPr>
                <w:i/>
                <w:color w:val="000000" w:themeColor="text1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spacing w:val="3"/>
                <w:sz w:val="24"/>
                <w:szCs w:val="24"/>
              </w:rPr>
              <w:t>h</w:t>
            </w:r>
            <w:proofErr w:type="spellEnd"/>
            <w:r w:rsidRPr="00145EB5">
              <w:rPr>
                <w:i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45EB5">
              <w:rPr>
                <w:i/>
                <w:color w:val="000000" w:themeColor="text1"/>
                <w:spacing w:val="-1"/>
                <w:sz w:val="24"/>
                <w:szCs w:val="24"/>
              </w:rPr>
              <w:t>w</w:t>
            </w:r>
            <w:r w:rsidRPr="00145EB5">
              <w:rPr>
                <w:i/>
                <w:color w:val="000000" w:themeColor="text1"/>
                <w:spacing w:val="3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sz w:val="24"/>
                <w:szCs w:val="24"/>
              </w:rPr>
              <w:t>d</w:t>
            </w:r>
            <w:r w:rsidRPr="00145EB5">
              <w:rPr>
                <w:i/>
                <w:color w:val="000000" w:themeColor="text1"/>
                <w:spacing w:val="1"/>
                <w:sz w:val="24"/>
                <w:szCs w:val="24"/>
              </w:rPr>
              <w:t>i</w:t>
            </w:r>
            <w:r w:rsidRPr="00145EB5">
              <w:rPr>
                <w:i/>
                <w:color w:val="000000" w:themeColor="text1"/>
                <w:spacing w:val="3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sz w:val="24"/>
                <w:szCs w:val="24"/>
              </w:rPr>
              <w:t>h</w:t>
            </w:r>
            <w:proofErr w:type="spellEnd"/>
            <w:r w:rsidRPr="00145EB5">
              <w:rPr>
                <w:i/>
                <w:color w:val="000000" w:themeColor="text1"/>
                <w:sz w:val="24"/>
                <w:szCs w:val="24"/>
              </w:rPr>
              <w:t xml:space="preserve">, </w:t>
            </w:r>
            <w:r w:rsidRPr="00145EB5">
              <w:rPr>
                <w:color w:val="000000" w:themeColor="text1"/>
                <w:sz w:val="24"/>
                <w:szCs w:val="24"/>
              </w:rPr>
              <w:t xml:space="preserve">dan </w:t>
            </w:r>
            <w:proofErr w:type="spellStart"/>
            <w:r w:rsidRPr="00145EB5">
              <w:rPr>
                <w:i/>
                <w:color w:val="000000" w:themeColor="text1"/>
                <w:sz w:val="24"/>
                <w:szCs w:val="24"/>
              </w:rPr>
              <w:t>rahn</w:t>
            </w:r>
            <w:proofErr w:type="spellEnd"/>
            <w:r w:rsidRPr="00145EB5">
              <w:rPr>
                <w:i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45EB5">
              <w:rPr>
                <w:color w:val="000000" w:themeColor="text1"/>
                <w:spacing w:val="-2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t</w:t>
            </w:r>
            <w:r w:rsidRPr="00145EB5">
              <w:rPr>
                <w:color w:val="000000" w:themeColor="text1"/>
                <w:sz w:val="24"/>
                <w:szCs w:val="24"/>
              </w:rPr>
              <w:t>a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pacing w:val="-2"/>
                <w:w w:val="108"/>
                <w:sz w:val="24"/>
                <w:szCs w:val="24"/>
              </w:rPr>
              <w:t>t</w:t>
            </w:r>
            <w:r w:rsidRPr="00145EB5">
              <w:rPr>
                <w:color w:val="000000" w:themeColor="text1"/>
                <w:spacing w:val="2"/>
                <w:w w:val="108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an</w:t>
            </w:r>
            <w:r w:rsidRPr="00145EB5">
              <w:rPr>
                <w:color w:val="000000" w:themeColor="text1"/>
                <w:spacing w:val="1"/>
                <w:w w:val="108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spacing w:val="2"/>
                <w:w w:val="108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k</w:t>
            </w:r>
            <w:r w:rsidRPr="00145EB5">
              <w:rPr>
                <w:color w:val="000000" w:themeColor="text1"/>
                <w:spacing w:val="1"/>
                <w:w w:val="108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i</w:t>
            </w:r>
            <w:proofErr w:type="spellEnd"/>
            <w:r w:rsidRPr="00145EB5">
              <w:rPr>
                <w:color w:val="000000" w:themeColor="text1"/>
                <w:w w:val="108"/>
                <w:sz w:val="24"/>
                <w:szCs w:val="24"/>
              </w:rPr>
              <w:t xml:space="preserve"> </w:t>
            </w:r>
            <w:r w:rsidRPr="00145EB5">
              <w:rPr>
                <w:color w:val="000000" w:themeColor="text1"/>
                <w:sz w:val="24"/>
                <w:szCs w:val="24"/>
              </w:rPr>
              <w:t>di e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26"/>
                <w:sz w:val="24"/>
                <w:szCs w:val="24"/>
              </w:rPr>
              <w:t xml:space="preserve"> </w:t>
            </w:r>
            <w:r w:rsidRPr="00145EB5">
              <w:rPr>
                <w:color w:val="000000" w:themeColor="text1"/>
                <w:sz w:val="24"/>
                <w:szCs w:val="24"/>
              </w:rPr>
              <w:t>g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l</w:t>
            </w:r>
            <w:r w:rsidRPr="00145EB5">
              <w:rPr>
                <w:color w:val="000000" w:themeColor="text1"/>
                <w:sz w:val="24"/>
                <w:szCs w:val="24"/>
              </w:rPr>
              <w:t xml:space="preserve">obal </w:t>
            </w:r>
            <w:proofErr w:type="spellStart"/>
            <w:r w:rsidRPr="00145EB5">
              <w:rPr>
                <w:color w:val="000000" w:themeColor="text1"/>
                <w:spacing w:val="1"/>
                <w:w w:val="108"/>
                <w:sz w:val="24"/>
                <w:szCs w:val="24"/>
              </w:rPr>
              <w:t>m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en</w:t>
            </w:r>
            <w:r w:rsidRPr="00145EB5">
              <w:rPr>
                <w:color w:val="000000" w:themeColor="text1"/>
                <w:spacing w:val="2"/>
                <w:w w:val="108"/>
                <w:sz w:val="24"/>
                <w:szCs w:val="24"/>
              </w:rPr>
              <w:t>c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2"/>
                <w:w w:val="108"/>
                <w:sz w:val="24"/>
                <w:szCs w:val="24"/>
              </w:rPr>
              <w:t>k</w:t>
            </w:r>
            <w:r w:rsidRPr="00145EB5">
              <w:rPr>
                <w:color w:val="000000" w:themeColor="text1"/>
                <w:spacing w:val="3"/>
                <w:w w:val="108"/>
                <w:sz w:val="24"/>
                <w:szCs w:val="24"/>
              </w:rPr>
              <w:t>u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p</w:t>
            </w:r>
            <w:proofErr w:type="spellEnd"/>
            <w:r w:rsidRPr="00145EB5">
              <w:rPr>
                <w:color w:val="000000" w:themeColor="text1"/>
                <w:w w:val="108"/>
                <w:sz w:val="24"/>
                <w:szCs w:val="24"/>
              </w:rPr>
              <w:t xml:space="preserve">: </w:t>
            </w:r>
            <w:r w:rsidRPr="00145EB5">
              <w:rPr>
                <w:color w:val="000000" w:themeColor="text1"/>
                <w:sz w:val="24"/>
                <w:szCs w:val="24"/>
              </w:rPr>
              <w:t>bank sy</w:t>
            </w:r>
            <w:r w:rsidRPr="00145EB5">
              <w:rPr>
                <w:color w:val="000000" w:themeColor="text1"/>
                <w:spacing w:val="-2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sz w:val="24"/>
                <w:szCs w:val="24"/>
              </w:rPr>
              <w:t xml:space="preserve">ah 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 xml:space="preserve">dan </w:t>
            </w:r>
            <w:proofErr w:type="spellStart"/>
            <w:r w:rsidRPr="00145EB5">
              <w:rPr>
                <w:color w:val="000000" w:themeColor="text1"/>
                <w:w w:val="107"/>
                <w:sz w:val="24"/>
                <w:szCs w:val="24"/>
              </w:rPr>
              <w:t>k</w:t>
            </w:r>
            <w:r w:rsidRPr="00145EB5">
              <w:rPr>
                <w:color w:val="000000" w:themeColor="text1"/>
                <w:spacing w:val="1"/>
                <w:w w:val="107"/>
                <w:sz w:val="24"/>
                <w:szCs w:val="24"/>
              </w:rPr>
              <w:t>o</w:t>
            </w:r>
            <w:r w:rsidRPr="00145EB5">
              <w:rPr>
                <w:color w:val="000000" w:themeColor="text1"/>
                <w:spacing w:val="3"/>
                <w:w w:val="107"/>
                <w:sz w:val="24"/>
                <w:szCs w:val="24"/>
              </w:rPr>
              <w:t>n</w:t>
            </w:r>
            <w:r w:rsidRPr="00145EB5">
              <w:rPr>
                <w:color w:val="000000" w:themeColor="text1"/>
                <w:w w:val="107"/>
                <w:sz w:val="24"/>
                <w:szCs w:val="24"/>
              </w:rPr>
              <w:t>v</w:t>
            </w:r>
            <w:r w:rsidRPr="00145EB5">
              <w:rPr>
                <w:color w:val="000000" w:themeColor="text1"/>
                <w:spacing w:val="2"/>
                <w:w w:val="107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w w:val="107"/>
                <w:sz w:val="24"/>
                <w:szCs w:val="24"/>
              </w:rPr>
              <w:t>n</w:t>
            </w:r>
            <w:r w:rsidRPr="00145EB5">
              <w:rPr>
                <w:color w:val="000000" w:themeColor="text1"/>
                <w:spacing w:val="1"/>
                <w:w w:val="107"/>
                <w:sz w:val="24"/>
                <w:szCs w:val="24"/>
              </w:rPr>
              <w:t>si</w:t>
            </w:r>
            <w:r w:rsidRPr="00145EB5">
              <w:rPr>
                <w:color w:val="000000" w:themeColor="text1"/>
                <w:spacing w:val="3"/>
                <w:w w:val="107"/>
                <w:sz w:val="24"/>
                <w:szCs w:val="24"/>
              </w:rPr>
              <w:t>on</w:t>
            </w:r>
            <w:r w:rsidRPr="00145EB5">
              <w:rPr>
                <w:color w:val="000000" w:themeColor="text1"/>
                <w:w w:val="107"/>
                <w:sz w:val="24"/>
                <w:szCs w:val="24"/>
              </w:rPr>
              <w:t>al</w:t>
            </w:r>
            <w:proofErr w:type="spellEnd"/>
            <w:r w:rsidRPr="00145EB5">
              <w:rPr>
                <w:color w:val="000000" w:themeColor="text1"/>
                <w:w w:val="107"/>
                <w:sz w:val="24"/>
                <w:szCs w:val="24"/>
              </w:rPr>
              <w:t xml:space="preserve">, </w:t>
            </w:r>
            <w:proofErr w:type="spellStart"/>
            <w:r w:rsidRPr="00145EB5">
              <w:rPr>
                <w:color w:val="000000" w:themeColor="text1"/>
                <w:w w:val="108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3"/>
                <w:w w:val="108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u</w:t>
            </w:r>
            <w:r w:rsidRPr="00145EB5">
              <w:rPr>
                <w:color w:val="000000" w:themeColor="text1"/>
                <w:spacing w:val="3"/>
                <w:w w:val="108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spacing w:val="2"/>
                <w:w w:val="108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n</w:t>
            </w:r>
            <w:r w:rsidRPr="00145EB5">
              <w:rPr>
                <w:color w:val="000000" w:themeColor="text1"/>
                <w:spacing w:val="1"/>
                <w:w w:val="108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i</w:t>
            </w:r>
            <w:proofErr w:type="spellEnd"/>
            <w:r w:rsidRPr="00145EB5">
              <w:rPr>
                <w:color w:val="000000" w:themeColor="text1"/>
                <w:w w:val="108"/>
                <w:sz w:val="24"/>
                <w:szCs w:val="24"/>
              </w:rPr>
              <w:t xml:space="preserve"> </w:t>
            </w:r>
            <w:r w:rsidRPr="00145EB5">
              <w:rPr>
                <w:color w:val="000000" w:themeColor="text1"/>
                <w:sz w:val="24"/>
                <w:szCs w:val="24"/>
              </w:rPr>
              <w:t>sya</w:t>
            </w:r>
            <w:r w:rsidRPr="00145EB5">
              <w:rPr>
                <w:color w:val="000000" w:themeColor="text1"/>
                <w:spacing w:val="2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spacing w:val="3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sz w:val="24"/>
                <w:szCs w:val="24"/>
              </w:rPr>
              <w:t xml:space="preserve">ah,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p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sz w:val="24"/>
                <w:szCs w:val="24"/>
              </w:rPr>
              <w:t>n</w:t>
            </w:r>
            <w:r w:rsidRPr="00145EB5">
              <w:rPr>
                <w:color w:val="000000" w:themeColor="text1"/>
                <w:spacing w:val="4"/>
                <w:sz w:val="24"/>
                <w:szCs w:val="24"/>
              </w:rPr>
              <w:t>j</w:t>
            </w:r>
            <w:r w:rsidRPr="00145EB5">
              <w:rPr>
                <w:color w:val="000000" w:themeColor="text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3"/>
                <w:sz w:val="24"/>
                <w:szCs w:val="24"/>
              </w:rPr>
              <w:t>m</w:t>
            </w:r>
            <w:r w:rsidRPr="00145EB5">
              <w:rPr>
                <w:color w:val="000000" w:themeColor="text1"/>
                <w:sz w:val="24"/>
                <w:szCs w:val="24"/>
              </w:rPr>
              <w:t>an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on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li</w:t>
            </w:r>
            <w:r w:rsidRPr="00145EB5">
              <w:rPr>
                <w:color w:val="000000" w:themeColor="text1"/>
                <w:spacing w:val="-2"/>
                <w:sz w:val="24"/>
                <w:szCs w:val="24"/>
              </w:rPr>
              <w:t>n</w:t>
            </w:r>
            <w:r w:rsidRPr="00145EB5">
              <w:rPr>
                <w:color w:val="000000" w:themeColor="text1"/>
                <w:sz w:val="24"/>
                <w:szCs w:val="24"/>
              </w:rPr>
              <w:t xml:space="preserve">e, dan </w:t>
            </w:r>
            <w:proofErr w:type="spellStart"/>
            <w:r w:rsidRPr="00145EB5">
              <w:rPr>
                <w:color w:val="000000" w:themeColor="text1"/>
                <w:spacing w:val="1"/>
                <w:sz w:val="24"/>
                <w:szCs w:val="24"/>
              </w:rPr>
              <w:t>t</w:t>
            </w:r>
            <w:r w:rsidRPr="00145EB5">
              <w:rPr>
                <w:color w:val="000000" w:themeColor="text1"/>
                <w:spacing w:val="2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sz w:val="24"/>
                <w:szCs w:val="24"/>
              </w:rPr>
              <w:t>an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spacing w:val="2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>k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on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li</w:t>
            </w:r>
            <w:r w:rsidRPr="00145EB5">
              <w:rPr>
                <w:color w:val="000000" w:themeColor="text1"/>
                <w:spacing w:val="-2"/>
                <w:sz w:val="24"/>
                <w:szCs w:val="24"/>
              </w:rPr>
              <w:t>n</w:t>
            </w:r>
            <w:r w:rsidRPr="00145EB5">
              <w:rPr>
                <w:color w:val="000000" w:themeColor="text1"/>
                <w:sz w:val="24"/>
                <w:szCs w:val="24"/>
              </w:rPr>
              <w:t xml:space="preserve">e </w:t>
            </w:r>
            <w:proofErr w:type="spellStart"/>
            <w:r w:rsidRPr="00145EB5">
              <w:rPr>
                <w:color w:val="000000" w:themeColor="text1"/>
                <w:spacing w:val="1"/>
                <w:sz w:val="24"/>
                <w:szCs w:val="24"/>
              </w:rPr>
              <w:t>l</w:t>
            </w:r>
            <w:r w:rsidRPr="00145EB5">
              <w:rPr>
                <w:color w:val="000000" w:themeColor="text1"/>
                <w:sz w:val="24"/>
                <w:szCs w:val="24"/>
              </w:rPr>
              <w:t>ai</w:t>
            </w:r>
            <w:r w:rsidRPr="00145EB5">
              <w:rPr>
                <w:color w:val="000000" w:themeColor="text1"/>
                <w:spacing w:val="3"/>
                <w:sz w:val="24"/>
                <w:szCs w:val="24"/>
              </w:rPr>
              <w:t>n</w:t>
            </w:r>
            <w:r w:rsidRPr="00145EB5">
              <w:rPr>
                <w:color w:val="000000" w:themeColor="text1"/>
                <w:sz w:val="24"/>
                <w:szCs w:val="24"/>
              </w:rPr>
              <w:t>n</w:t>
            </w:r>
            <w:r w:rsidRPr="00145EB5">
              <w:rPr>
                <w:color w:val="000000" w:themeColor="text1"/>
                <w:spacing w:val="3"/>
                <w:sz w:val="24"/>
                <w:szCs w:val="24"/>
              </w:rPr>
              <w:t>y</w:t>
            </w:r>
            <w:r w:rsidRPr="00145EB5">
              <w:rPr>
                <w:color w:val="000000" w:themeColor="text1"/>
                <w:sz w:val="24"/>
                <w:szCs w:val="24"/>
              </w:rPr>
              <w:t>a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d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er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t</w:t>
            </w:r>
            <w:r w:rsidRPr="00145EB5">
              <w:rPr>
                <w:color w:val="000000" w:themeColor="text1"/>
                <w:sz w:val="24"/>
                <w:szCs w:val="24"/>
              </w:rPr>
              <w:t>ai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-2"/>
                <w:sz w:val="24"/>
                <w:szCs w:val="24"/>
              </w:rPr>
              <w:t>n</w:t>
            </w:r>
            <w:r w:rsidRPr="00145EB5">
              <w:rPr>
                <w:color w:val="000000" w:themeColor="text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l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spacing w:val="-2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sz w:val="24"/>
                <w:szCs w:val="24"/>
              </w:rPr>
              <w:t>s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da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l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sz w:val="24"/>
                <w:szCs w:val="24"/>
              </w:rPr>
              <w:t>l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145EB5">
              <w:rPr>
                <w:color w:val="000000" w:themeColor="text1"/>
                <w:spacing w:val="-2"/>
                <w:sz w:val="24"/>
                <w:szCs w:val="24"/>
              </w:rPr>
              <w:t>d</w:t>
            </w:r>
            <w:r w:rsidRPr="00145EB5">
              <w:rPr>
                <w:color w:val="000000" w:themeColor="text1"/>
                <w:sz w:val="24"/>
                <w:szCs w:val="24"/>
              </w:rPr>
              <w:t xml:space="preserve">an </w:t>
            </w:r>
            <w:proofErr w:type="spellStart"/>
            <w:r w:rsidRPr="00145EB5">
              <w:rPr>
                <w:color w:val="000000" w:themeColor="text1"/>
                <w:spacing w:val="1"/>
                <w:w w:val="108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spacing w:val="1"/>
                <w:w w:val="108"/>
                <w:sz w:val="24"/>
                <w:szCs w:val="24"/>
              </w:rPr>
              <w:t>ti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d</w:t>
            </w:r>
            <w:r w:rsidRPr="00145EB5">
              <w:rPr>
                <w:color w:val="000000" w:themeColor="text1"/>
                <w:spacing w:val="1"/>
                <w:w w:val="108"/>
                <w:sz w:val="24"/>
                <w:szCs w:val="24"/>
              </w:rPr>
              <w:t>l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al</w:t>
            </w:r>
            <w:r w:rsidRPr="00145EB5">
              <w:rPr>
                <w:color w:val="000000" w:themeColor="text1"/>
                <w:spacing w:val="3"/>
                <w:w w:val="108"/>
                <w:sz w:val="24"/>
                <w:szCs w:val="24"/>
              </w:rPr>
              <w:t>n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ya</w:t>
            </w:r>
            <w:proofErr w:type="spellEnd"/>
            <w:r w:rsidRPr="00145EB5">
              <w:rPr>
                <w:color w:val="000000" w:themeColor="text1"/>
                <w:w w:val="108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seh</w:t>
            </w:r>
            <w:r w:rsidRPr="00145EB5">
              <w:rPr>
                <w:color w:val="000000" w:themeColor="text1"/>
                <w:spacing w:val="3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sz w:val="24"/>
                <w:szCs w:val="24"/>
              </w:rPr>
              <w:t>n</w:t>
            </w:r>
            <w:r w:rsidRPr="00145EB5">
              <w:rPr>
                <w:color w:val="000000" w:themeColor="text1"/>
                <w:spacing w:val="3"/>
                <w:sz w:val="24"/>
                <w:szCs w:val="24"/>
              </w:rPr>
              <w:t>g</w:t>
            </w:r>
            <w:r w:rsidRPr="00145EB5">
              <w:rPr>
                <w:color w:val="000000" w:themeColor="text1"/>
                <w:sz w:val="24"/>
                <w:szCs w:val="24"/>
              </w:rPr>
              <w:t>ga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w w:val="108"/>
                <w:sz w:val="24"/>
                <w:szCs w:val="24"/>
              </w:rPr>
              <w:t>ak</w:t>
            </w:r>
            <w:r w:rsidRPr="00145EB5">
              <w:rPr>
                <w:color w:val="000000" w:themeColor="text1"/>
                <w:spacing w:val="1"/>
                <w:w w:val="108"/>
                <w:sz w:val="24"/>
                <w:szCs w:val="24"/>
              </w:rPr>
              <w:t>ti</w:t>
            </w:r>
            <w:r w:rsidRPr="00145EB5">
              <w:rPr>
                <w:color w:val="000000" w:themeColor="text1"/>
                <w:spacing w:val="2"/>
                <w:w w:val="108"/>
                <w:sz w:val="24"/>
                <w:szCs w:val="24"/>
              </w:rPr>
              <w:t>f</w:t>
            </w:r>
            <w:r w:rsidRPr="00145EB5">
              <w:rPr>
                <w:color w:val="000000" w:themeColor="text1"/>
                <w:spacing w:val="1"/>
                <w:w w:val="108"/>
                <w:sz w:val="24"/>
                <w:szCs w:val="24"/>
              </w:rPr>
              <w:t>it</w:t>
            </w:r>
            <w:r w:rsidRPr="00145EB5">
              <w:rPr>
                <w:color w:val="000000" w:themeColor="text1"/>
                <w:spacing w:val="2"/>
                <w:w w:val="108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s</w:t>
            </w:r>
            <w:proofErr w:type="spellEnd"/>
            <w:r w:rsidRPr="00145EB5">
              <w:rPr>
                <w:color w:val="000000" w:themeColor="text1"/>
                <w:w w:val="108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w w:val="107"/>
                <w:sz w:val="24"/>
                <w:szCs w:val="24"/>
              </w:rPr>
              <w:t>so</w:t>
            </w:r>
            <w:r w:rsidRPr="00145EB5">
              <w:rPr>
                <w:color w:val="000000" w:themeColor="text1"/>
                <w:spacing w:val="1"/>
                <w:w w:val="107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spacing w:val="3"/>
                <w:w w:val="107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w w:val="107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3"/>
                <w:w w:val="107"/>
                <w:sz w:val="24"/>
                <w:szCs w:val="24"/>
              </w:rPr>
              <w:t>l</w:t>
            </w:r>
            <w:r w:rsidRPr="00145EB5">
              <w:rPr>
                <w:color w:val="000000" w:themeColor="text1"/>
                <w:w w:val="107"/>
                <w:sz w:val="24"/>
                <w:szCs w:val="24"/>
              </w:rPr>
              <w:t>-e</w:t>
            </w:r>
            <w:r w:rsidRPr="00145EB5">
              <w:rPr>
                <w:color w:val="000000" w:themeColor="text1"/>
                <w:spacing w:val="2"/>
                <w:w w:val="107"/>
                <w:sz w:val="24"/>
                <w:szCs w:val="24"/>
              </w:rPr>
              <w:t>k</w:t>
            </w:r>
            <w:r w:rsidRPr="00145EB5">
              <w:rPr>
                <w:color w:val="000000" w:themeColor="text1"/>
                <w:w w:val="107"/>
                <w:sz w:val="24"/>
                <w:szCs w:val="24"/>
              </w:rPr>
              <w:t>o</w:t>
            </w:r>
            <w:r w:rsidRPr="00145EB5">
              <w:rPr>
                <w:color w:val="000000" w:themeColor="text1"/>
                <w:spacing w:val="3"/>
                <w:w w:val="107"/>
                <w:sz w:val="24"/>
                <w:szCs w:val="24"/>
              </w:rPr>
              <w:t>n</w:t>
            </w:r>
            <w:r w:rsidRPr="00145EB5">
              <w:rPr>
                <w:color w:val="000000" w:themeColor="text1"/>
                <w:w w:val="107"/>
                <w:sz w:val="24"/>
                <w:szCs w:val="24"/>
              </w:rPr>
              <w:t>o</w:t>
            </w:r>
            <w:r w:rsidRPr="00145EB5">
              <w:rPr>
                <w:color w:val="000000" w:themeColor="text1"/>
                <w:spacing w:val="2"/>
                <w:w w:val="107"/>
                <w:sz w:val="24"/>
                <w:szCs w:val="24"/>
              </w:rPr>
              <w:t>m</w:t>
            </w:r>
            <w:r w:rsidRPr="00145EB5">
              <w:rPr>
                <w:color w:val="000000" w:themeColor="text1"/>
                <w:w w:val="107"/>
                <w:sz w:val="24"/>
                <w:szCs w:val="24"/>
              </w:rPr>
              <w:t>i</w:t>
            </w:r>
            <w:proofErr w:type="spellEnd"/>
            <w:r w:rsidRPr="00145EB5">
              <w:rPr>
                <w:color w:val="000000" w:themeColor="text1"/>
                <w:w w:val="107"/>
                <w:sz w:val="24"/>
                <w:szCs w:val="24"/>
              </w:rPr>
              <w:t xml:space="preserve"> </w:t>
            </w:r>
            <w:r w:rsidRPr="00145EB5">
              <w:rPr>
                <w:color w:val="000000" w:themeColor="text1"/>
                <w:sz w:val="24"/>
                <w:szCs w:val="24"/>
              </w:rPr>
              <w:t xml:space="preserve">pada 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pacing w:val="1"/>
                <w:w w:val="108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5"/>
                <w:sz w:val="24"/>
                <w:szCs w:val="24"/>
              </w:rPr>
              <w:t xml:space="preserve"> </w:t>
            </w:r>
            <w:r w:rsidRPr="00145EB5">
              <w:rPr>
                <w:color w:val="000000" w:themeColor="text1"/>
                <w:sz w:val="24"/>
                <w:szCs w:val="24"/>
              </w:rPr>
              <w:t>d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sz w:val="24"/>
                <w:szCs w:val="24"/>
              </w:rPr>
              <w:t>g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it</w:t>
            </w:r>
            <w:r w:rsidRPr="00145EB5">
              <w:rPr>
                <w:color w:val="000000" w:themeColor="text1"/>
                <w:sz w:val="24"/>
                <w:szCs w:val="24"/>
              </w:rPr>
              <w:t xml:space="preserve">al </w:t>
            </w:r>
            <w:r w:rsidRPr="00145EB5">
              <w:rPr>
                <w:color w:val="000000" w:themeColor="text1"/>
                <w:spacing w:val="-2"/>
                <w:sz w:val="24"/>
                <w:szCs w:val="24"/>
              </w:rPr>
              <w:t>d</w:t>
            </w:r>
            <w:r w:rsidRPr="00145EB5">
              <w:rPr>
                <w:color w:val="000000" w:themeColor="text1"/>
                <w:sz w:val="24"/>
                <w:szCs w:val="24"/>
              </w:rPr>
              <w:t xml:space="preserve">an </w:t>
            </w:r>
            <w:r w:rsidRPr="00145EB5">
              <w:rPr>
                <w:color w:val="000000" w:themeColor="text1"/>
                <w:spacing w:val="-2"/>
                <w:sz w:val="24"/>
                <w:szCs w:val="24"/>
              </w:rPr>
              <w:t>g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l</w:t>
            </w:r>
            <w:r w:rsidRPr="00145EB5">
              <w:rPr>
                <w:color w:val="000000" w:themeColor="text1"/>
                <w:sz w:val="24"/>
                <w:szCs w:val="24"/>
              </w:rPr>
              <w:t>o</w:t>
            </w:r>
            <w:r w:rsidRPr="00145EB5">
              <w:rPr>
                <w:color w:val="000000" w:themeColor="text1"/>
                <w:spacing w:val="-2"/>
                <w:sz w:val="24"/>
                <w:szCs w:val="24"/>
              </w:rPr>
              <w:t>b</w:t>
            </w:r>
            <w:r w:rsidRPr="00145EB5">
              <w:rPr>
                <w:color w:val="000000" w:themeColor="text1"/>
                <w:sz w:val="24"/>
                <w:szCs w:val="24"/>
              </w:rPr>
              <w:t xml:space="preserve">al </w:t>
            </w:r>
            <w:proofErr w:type="spellStart"/>
            <w:r w:rsidRPr="00145EB5">
              <w:rPr>
                <w:color w:val="000000" w:themeColor="text1"/>
                <w:w w:val="107"/>
                <w:sz w:val="24"/>
                <w:szCs w:val="24"/>
              </w:rPr>
              <w:t>d</w:t>
            </w:r>
            <w:r w:rsidRPr="00145EB5">
              <w:rPr>
                <w:color w:val="000000" w:themeColor="text1"/>
                <w:spacing w:val="1"/>
                <w:w w:val="107"/>
                <w:sz w:val="24"/>
                <w:szCs w:val="24"/>
              </w:rPr>
              <w:t>ij</w:t>
            </w:r>
            <w:r w:rsidRPr="00145EB5">
              <w:rPr>
                <w:color w:val="000000" w:themeColor="text1"/>
                <w:w w:val="107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3"/>
                <w:w w:val="107"/>
                <w:sz w:val="24"/>
                <w:szCs w:val="24"/>
              </w:rPr>
              <w:t>l</w:t>
            </w:r>
            <w:r w:rsidRPr="00145EB5">
              <w:rPr>
                <w:color w:val="000000" w:themeColor="text1"/>
                <w:w w:val="107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2"/>
                <w:w w:val="107"/>
                <w:sz w:val="24"/>
                <w:szCs w:val="24"/>
              </w:rPr>
              <w:t>n</w:t>
            </w:r>
            <w:r w:rsidRPr="00145EB5">
              <w:rPr>
                <w:color w:val="000000" w:themeColor="text1"/>
                <w:spacing w:val="3"/>
                <w:w w:val="107"/>
                <w:sz w:val="24"/>
                <w:szCs w:val="24"/>
              </w:rPr>
              <w:t>k</w:t>
            </w:r>
            <w:r w:rsidRPr="00145EB5">
              <w:rPr>
                <w:color w:val="000000" w:themeColor="text1"/>
                <w:w w:val="107"/>
                <w:sz w:val="24"/>
                <w:szCs w:val="24"/>
              </w:rPr>
              <w:t>an</w:t>
            </w:r>
            <w:proofErr w:type="spellEnd"/>
            <w:r w:rsidRPr="00145EB5">
              <w:rPr>
                <w:color w:val="000000" w:themeColor="text1"/>
                <w:w w:val="107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z w:val="24"/>
                <w:szCs w:val="24"/>
              </w:rPr>
              <w:t>ca</w:t>
            </w:r>
            <w:r w:rsidRPr="00145EB5">
              <w:rPr>
                <w:color w:val="000000" w:themeColor="text1"/>
                <w:spacing w:val="-2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sz w:val="24"/>
                <w:szCs w:val="24"/>
              </w:rPr>
              <w:t>a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pacing w:val="1"/>
                <w:w w:val="108"/>
                <w:sz w:val="24"/>
                <w:szCs w:val="24"/>
              </w:rPr>
              <w:t>j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u</w:t>
            </w:r>
            <w:r w:rsidRPr="00145EB5">
              <w:rPr>
                <w:color w:val="000000" w:themeColor="text1"/>
                <w:spacing w:val="1"/>
                <w:w w:val="108"/>
                <w:sz w:val="24"/>
                <w:szCs w:val="24"/>
              </w:rPr>
              <w:t>j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u</w:t>
            </w:r>
            <w:r w:rsidRPr="00145EB5">
              <w:rPr>
                <w:color w:val="000000" w:themeColor="text1"/>
                <w:spacing w:val="3"/>
                <w:w w:val="108"/>
                <w:sz w:val="24"/>
                <w:szCs w:val="24"/>
              </w:rPr>
              <w:t>r</w:t>
            </w:r>
            <w:proofErr w:type="spellEnd"/>
            <w:r w:rsidRPr="00145EB5">
              <w:rPr>
                <w:color w:val="000000" w:themeColor="text1"/>
                <w:w w:val="108"/>
                <w:sz w:val="24"/>
                <w:szCs w:val="24"/>
              </w:rPr>
              <w:t xml:space="preserve">,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3"/>
                <w:sz w:val="24"/>
                <w:szCs w:val="24"/>
              </w:rPr>
              <w:t>m</w:t>
            </w:r>
            <w:r w:rsidRPr="00145EB5">
              <w:rPr>
                <w:color w:val="000000" w:themeColor="text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2"/>
                <w:sz w:val="24"/>
                <w:szCs w:val="24"/>
              </w:rPr>
              <w:t>na</w:t>
            </w:r>
            <w:r w:rsidRPr="00145EB5">
              <w:rPr>
                <w:color w:val="000000" w:themeColor="text1"/>
                <w:sz w:val="24"/>
                <w:szCs w:val="24"/>
              </w:rPr>
              <w:t>h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, dan </w:t>
            </w:r>
            <w:proofErr w:type="spellStart"/>
            <w:r w:rsidRPr="00145EB5">
              <w:rPr>
                <w:color w:val="000000" w:themeColor="text1"/>
                <w:spacing w:val="1"/>
                <w:sz w:val="24"/>
                <w:szCs w:val="24"/>
              </w:rPr>
              <w:t>t</w:t>
            </w:r>
            <w:r w:rsidRPr="00145EB5">
              <w:rPr>
                <w:color w:val="000000" w:themeColor="text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2"/>
                <w:sz w:val="24"/>
                <w:szCs w:val="24"/>
              </w:rPr>
              <w:t>n</w:t>
            </w:r>
            <w:r w:rsidRPr="00145EB5">
              <w:rPr>
                <w:color w:val="000000" w:themeColor="text1"/>
                <w:sz w:val="24"/>
                <w:szCs w:val="24"/>
              </w:rPr>
              <w:t>g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g</w:t>
            </w:r>
            <w:r w:rsidRPr="00145EB5">
              <w:rPr>
                <w:color w:val="000000" w:themeColor="text1"/>
                <w:spacing w:val="3"/>
                <w:sz w:val="24"/>
                <w:szCs w:val="24"/>
              </w:rPr>
              <w:t>u</w:t>
            </w:r>
            <w:r w:rsidRPr="00145EB5">
              <w:rPr>
                <w:color w:val="000000" w:themeColor="text1"/>
                <w:sz w:val="24"/>
                <w:szCs w:val="24"/>
              </w:rPr>
              <w:t>ng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pacing w:val="1"/>
                <w:sz w:val="24"/>
                <w:szCs w:val="24"/>
              </w:rPr>
              <w:t>j</w:t>
            </w:r>
            <w:r w:rsidRPr="00145EB5">
              <w:rPr>
                <w:color w:val="000000" w:themeColor="text1"/>
                <w:sz w:val="24"/>
                <w:szCs w:val="24"/>
              </w:rPr>
              <w:t>awab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se</w:t>
            </w:r>
            <w:r w:rsidRPr="00145EB5">
              <w:rPr>
                <w:color w:val="000000" w:themeColor="text1"/>
                <w:spacing w:val="3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sz w:val="24"/>
                <w:szCs w:val="24"/>
              </w:rPr>
              <w:t>uai</w:t>
            </w:r>
            <w:proofErr w:type="spellEnd"/>
            <w:r w:rsidRPr="00145EB5">
              <w:rPr>
                <w:color w:val="000000" w:themeColor="text1"/>
                <w:spacing w:val="52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t</w:t>
            </w:r>
            <w:r w:rsidRPr="00145EB5">
              <w:rPr>
                <w:color w:val="000000" w:themeColor="text1"/>
                <w:sz w:val="24"/>
                <w:szCs w:val="24"/>
              </w:rPr>
              <w:t>u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sz w:val="24"/>
                <w:szCs w:val="24"/>
              </w:rPr>
              <w:t>an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pacing w:val="-2"/>
                <w:sz w:val="24"/>
                <w:szCs w:val="24"/>
              </w:rPr>
              <w:t>f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sz w:val="24"/>
                <w:szCs w:val="24"/>
              </w:rPr>
              <w:t>k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spacing w:val="-2"/>
                <w:sz w:val="24"/>
                <w:szCs w:val="24"/>
              </w:rPr>
              <w:t>h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>, y</w:t>
            </w:r>
            <w:r w:rsidRPr="00145EB5">
              <w:rPr>
                <w:color w:val="000000" w:themeColor="text1"/>
                <w:spacing w:val="-2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 xml:space="preserve">ng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dapat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be</w:t>
            </w:r>
            <w:r w:rsidRPr="00145EB5">
              <w:rPr>
                <w:color w:val="000000" w:themeColor="text1"/>
                <w:spacing w:val="2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sz w:val="24"/>
                <w:szCs w:val="24"/>
              </w:rPr>
              <w:t>n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il</w:t>
            </w:r>
            <w:r w:rsidRPr="00145EB5">
              <w:rPr>
                <w:color w:val="000000" w:themeColor="text1"/>
                <w:sz w:val="24"/>
                <w:szCs w:val="24"/>
              </w:rPr>
              <w:t>ai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145EB5">
              <w:rPr>
                <w:color w:val="000000" w:themeColor="text1"/>
                <w:spacing w:val="1"/>
                <w:w w:val="108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spacing w:val="3"/>
                <w:w w:val="108"/>
                <w:sz w:val="24"/>
                <w:szCs w:val="24"/>
              </w:rPr>
              <w:t>b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2"/>
                <w:w w:val="108"/>
                <w:sz w:val="24"/>
                <w:szCs w:val="24"/>
              </w:rPr>
              <w:t>d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 xml:space="preserve">ah </w:t>
            </w:r>
            <w:r w:rsidRPr="00145EB5">
              <w:rPr>
                <w:color w:val="000000" w:themeColor="text1"/>
                <w:sz w:val="24"/>
                <w:szCs w:val="24"/>
              </w:rPr>
              <w:t xml:space="preserve">dan </w:t>
            </w:r>
            <w:proofErr w:type="spellStart"/>
            <w:r w:rsidRPr="00145EB5">
              <w:rPr>
                <w:color w:val="000000" w:themeColor="text1"/>
                <w:w w:val="108"/>
                <w:sz w:val="24"/>
                <w:szCs w:val="24"/>
              </w:rPr>
              <w:t>be</w:t>
            </w:r>
            <w:r w:rsidRPr="00145EB5">
              <w:rPr>
                <w:color w:val="000000" w:themeColor="text1"/>
                <w:spacing w:val="2"/>
                <w:w w:val="108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d</w:t>
            </w:r>
            <w:r w:rsidRPr="00145EB5">
              <w:rPr>
                <w:color w:val="000000" w:themeColor="text1"/>
                <w:spacing w:val="1"/>
                <w:w w:val="108"/>
                <w:sz w:val="24"/>
                <w:szCs w:val="24"/>
              </w:rPr>
              <w:t>im</w:t>
            </w:r>
            <w:r w:rsidRPr="00145EB5">
              <w:rPr>
                <w:color w:val="000000" w:themeColor="text1"/>
                <w:spacing w:val="2"/>
                <w:w w:val="108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n</w:t>
            </w:r>
            <w:r w:rsidRPr="00145EB5">
              <w:rPr>
                <w:color w:val="000000" w:themeColor="text1"/>
                <w:spacing w:val="1"/>
                <w:w w:val="108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i</w:t>
            </w:r>
            <w:proofErr w:type="spellEnd"/>
            <w:r w:rsidRPr="00145EB5">
              <w:rPr>
                <w:color w:val="000000" w:themeColor="text1"/>
                <w:w w:val="108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u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k</w:t>
            </w:r>
            <w:r w:rsidRPr="00145EB5">
              <w:rPr>
                <w:color w:val="000000" w:themeColor="text1"/>
                <w:sz w:val="24"/>
                <w:szCs w:val="24"/>
              </w:rPr>
              <w:t>h</w:t>
            </w:r>
            <w:r w:rsidRPr="00145EB5">
              <w:rPr>
                <w:color w:val="000000" w:themeColor="text1"/>
                <w:spacing w:val="5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spacing w:val="2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-2"/>
                <w:sz w:val="24"/>
                <w:szCs w:val="24"/>
              </w:rPr>
              <w:t>w</w:t>
            </w:r>
            <w:r w:rsidRPr="00145EB5">
              <w:rPr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da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l</w:t>
            </w:r>
            <w:r w:rsidRPr="00145EB5">
              <w:rPr>
                <w:color w:val="000000" w:themeColor="text1"/>
                <w:sz w:val="24"/>
                <w:szCs w:val="24"/>
              </w:rPr>
              <w:t>am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k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o</w:t>
            </w:r>
            <w:r w:rsidRPr="00145EB5">
              <w:rPr>
                <w:color w:val="000000" w:themeColor="text1"/>
                <w:sz w:val="24"/>
                <w:szCs w:val="24"/>
              </w:rPr>
              <w:t>n</w:t>
            </w:r>
            <w:r w:rsidRPr="00145EB5">
              <w:rPr>
                <w:color w:val="000000" w:themeColor="text1"/>
                <w:spacing w:val="4"/>
                <w:sz w:val="24"/>
                <w:szCs w:val="24"/>
              </w:rPr>
              <w:t>t</w:t>
            </w:r>
            <w:r w:rsidRPr="00145EB5">
              <w:rPr>
                <w:color w:val="000000" w:themeColor="text1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pacing w:val="2"/>
                <w:sz w:val="24"/>
                <w:szCs w:val="24"/>
              </w:rPr>
              <w:t>k</w:t>
            </w:r>
            <w:r w:rsidRPr="00145EB5">
              <w:rPr>
                <w:color w:val="000000" w:themeColor="text1"/>
                <w:sz w:val="24"/>
                <w:szCs w:val="24"/>
              </w:rPr>
              <w:t>s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pacing w:val="3"/>
                <w:w w:val="108"/>
                <w:sz w:val="24"/>
                <w:szCs w:val="24"/>
              </w:rPr>
              <w:t>b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pacing w:val="1"/>
                <w:w w:val="108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spacing w:val="2"/>
                <w:w w:val="108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3"/>
                <w:w w:val="108"/>
                <w:sz w:val="24"/>
                <w:szCs w:val="24"/>
              </w:rPr>
              <w:t>g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3"/>
                <w:w w:val="108"/>
                <w:sz w:val="24"/>
                <w:szCs w:val="24"/>
              </w:rPr>
              <w:t>m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a</w:t>
            </w:r>
            <w:proofErr w:type="spellEnd"/>
            <w:r w:rsidRPr="00145EB5">
              <w:rPr>
                <w:color w:val="000000" w:themeColor="text1"/>
                <w:w w:val="108"/>
                <w:sz w:val="24"/>
                <w:szCs w:val="24"/>
              </w:rPr>
              <w:t xml:space="preserve">, </w:t>
            </w:r>
            <w:proofErr w:type="spellStart"/>
            <w:r w:rsidRPr="00145EB5">
              <w:rPr>
                <w:color w:val="000000" w:themeColor="text1"/>
                <w:w w:val="107"/>
                <w:sz w:val="24"/>
                <w:szCs w:val="24"/>
              </w:rPr>
              <w:t>be</w:t>
            </w:r>
            <w:r w:rsidRPr="00145EB5">
              <w:rPr>
                <w:color w:val="000000" w:themeColor="text1"/>
                <w:spacing w:val="2"/>
                <w:w w:val="107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spacing w:val="3"/>
                <w:w w:val="107"/>
                <w:sz w:val="24"/>
                <w:szCs w:val="24"/>
              </w:rPr>
              <w:t>b</w:t>
            </w:r>
            <w:r w:rsidRPr="00145EB5">
              <w:rPr>
                <w:color w:val="000000" w:themeColor="text1"/>
                <w:w w:val="107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2"/>
                <w:w w:val="107"/>
                <w:sz w:val="24"/>
                <w:szCs w:val="24"/>
              </w:rPr>
              <w:t>n</w:t>
            </w:r>
            <w:r w:rsidRPr="00145EB5">
              <w:rPr>
                <w:color w:val="000000" w:themeColor="text1"/>
                <w:w w:val="107"/>
                <w:sz w:val="24"/>
                <w:szCs w:val="24"/>
              </w:rPr>
              <w:t>g</w:t>
            </w:r>
            <w:r w:rsidRPr="00145EB5">
              <w:rPr>
                <w:color w:val="000000" w:themeColor="text1"/>
                <w:spacing w:val="4"/>
                <w:w w:val="107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w w:val="107"/>
                <w:sz w:val="24"/>
                <w:szCs w:val="24"/>
              </w:rPr>
              <w:t>a</w:t>
            </w:r>
            <w:proofErr w:type="spellEnd"/>
            <w:r w:rsidRPr="00145EB5">
              <w:rPr>
                <w:color w:val="000000" w:themeColor="text1"/>
                <w:w w:val="107"/>
                <w:sz w:val="24"/>
                <w:szCs w:val="24"/>
              </w:rPr>
              <w:t xml:space="preserve">, </w:t>
            </w:r>
            <w:proofErr w:type="spellStart"/>
            <w:r w:rsidRPr="00145EB5">
              <w:rPr>
                <w:color w:val="000000" w:themeColor="text1"/>
                <w:spacing w:val="3"/>
                <w:w w:val="108"/>
                <w:sz w:val="24"/>
                <w:szCs w:val="24"/>
              </w:rPr>
              <w:t>b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pacing w:val="1"/>
                <w:w w:val="108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spacing w:val="3"/>
                <w:w w:val="108"/>
                <w:sz w:val="24"/>
                <w:szCs w:val="24"/>
              </w:rPr>
              <w:t>n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pacing w:val="2"/>
                <w:w w:val="108"/>
                <w:sz w:val="24"/>
                <w:szCs w:val="24"/>
              </w:rPr>
              <w:t>g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1"/>
                <w:w w:val="108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spacing w:val="2"/>
                <w:w w:val="108"/>
                <w:sz w:val="24"/>
                <w:szCs w:val="24"/>
              </w:rPr>
              <w:t>a</w:t>
            </w:r>
            <w:proofErr w:type="spellEnd"/>
            <w:r w:rsidRPr="00145EB5">
              <w:rPr>
                <w:color w:val="000000" w:themeColor="text1"/>
                <w:w w:val="108"/>
                <w:sz w:val="24"/>
                <w:szCs w:val="24"/>
              </w:rPr>
              <w:t xml:space="preserve">, </w:t>
            </w:r>
            <w:r w:rsidRPr="00145EB5">
              <w:rPr>
                <w:color w:val="000000" w:themeColor="text1"/>
                <w:sz w:val="24"/>
                <w:szCs w:val="24"/>
              </w:rPr>
              <w:t>d</w:t>
            </w:r>
            <w:r w:rsidRPr="00145EB5">
              <w:rPr>
                <w:color w:val="000000" w:themeColor="text1"/>
                <w:spacing w:val="2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>n</w:t>
            </w:r>
            <w:r w:rsidRPr="00145EB5">
              <w:rPr>
                <w:color w:val="000000" w:themeColor="text1"/>
                <w:spacing w:val="30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pacing w:val="3"/>
                <w:w w:val="108"/>
                <w:sz w:val="24"/>
                <w:szCs w:val="24"/>
              </w:rPr>
              <w:t>b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pacing w:val="1"/>
                <w:w w:val="108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spacing w:val="4"/>
                <w:w w:val="108"/>
                <w:sz w:val="24"/>
                <w:szCs w:val="24"/>
              </w:rPr>
              <w:t>m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as</w:t>
            </w:r>
            <w:r w:rsidRPr="00145EB5">
              <w:rPr>
                <w:color w:val="000000" w:themeColor="text1"/>
                <w:spacing w:val="3"/>
                <w:w w:val="108"/>
                <w:sz w:val="24"/>
                <w:szCs w:val="24"/>
              </w:rPr>
              <w:t>y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1"/>
                <w:w w:val="108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spacing w:val="2"/>
                <w:w w:val="108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3"/>
                <w:w w:val="108"/>
                <w:sz w:val="24"/>
                <w:szCs w:val="24"/>
              </w:rPr>
              <w:t>k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at</w:t>
            </w:r>
            <w:proofErr w:type="spellEnd"/>
            <w:r w:rsidRPr="00145EB5">
              <w:rPr>
                <w:color w:val="000000" w:themeColor="text1"/>
                <w:w w:val="108"/>
                <w:sz w:val="24"/>
                <w:szCs w:val="24"/>
              </w:rPr>
              <w:t xml:space="preserve"> g</w:t>
            </w:r>
            <w:r w:rsidRPr="00145EB5">
              <w:rPr>
                <w:color w:val="000000" w:themeColor="text1"/>
                <w:spacing w:val="1"/>
                <w:w w:val="108"/>
                <w:sz w:val="24"/>
                <w:szCs w:val="24"/>
              </w:rPr>
              <w:t>l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o</w:t>
            </w:r>
            <w:r w:rsidRPr="00145EB5">
              <w:rPr>
                <w:color w:val="000000" w:themeColor="text1"/>
                <w:spacing w:val="3"/>
                <w:w w:val="108"/>
                <w:sz w:val="24"/>
                <w:szCs w:val="24"/>
              </w:rPr>
              <w:t>b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al.</w:t>
            </w:r>
          </w:p>
        </w:tc>
        <w:tc>
          <w:tcPr>
            <w:tcW w:w="4082" w:type="dxa"/>
          </w:tcPr>
          <w:p w14:paraId="414C3B2F" w14:textId="77777777" w:rsidR="00BA5D6D" w:rsidRPr="00A82982" w:rsidRDefault="00BA5D6D" w:rsidP="00145EB5">
            <w:pPr>
              <w:spacing w:before="120" w:after="120"/>
              <w:ind w:left="567" w:right="57" w:hanging="510"/>
              <w:rPr>
                <w:color w:val="000000" w:themeColor="text1"/>
                <w:sz w:val="24"/>
                <w:szCs w:val="24"/>
                <w:highlight w:val="yellow"/>
              </w:rPr>
            </w:pP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 xml:space="preserve">7. 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ab/>
            </w:r>
            <w:proofErr w:type="spellStart"/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M</w:t>
            </w:r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e</w:t>
            </w:r>
            <w:r w:rsidRPr="00A82982">
              <w:rPr>
                <w:color w:val="000000" w:themeColor="text1"/>
                <w:spacing w:val="-2"/>
                <w:sz w:val="24"/>
                <w:szCs w:val="24"/>
                <w:highlight w:val="yellow"/>
              </w:rPr>
              <w:t>n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gan</w:t>
            </w:r>
            <w:r w:rsidRPr="00A82982">
              <w:rPr>
                <w:color w:val="000000" w:themeColor="text1"/>
                <w:spacing w:val="-2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l</w:t>
            </w:r>
            <w:r w:rsidRPr="00A82982">
              <w:rPr>
                <w:color w:val="000000" w:themeColor="text1"/>
                <w:spacing w:val="-1"/>
                <w:sz w:val="24"/>
                <w:szCs w:val="24"/>
                <w:highlight w:val="yellow"/>
              </w:rPr>
              <w:t>i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s</w:t>
            </w:r>
            <w:r w:rsidRPr="00A82982">
              <w:rPr>
                <w:color w:val="000000" w:themeColor="text1"/>
                <w:spacing w:val="-1"/>
                <w:sz w:val="24"/>
                <w:szCs w:val="24"/>
                <w:highlight w:val="yellow"/>
              </w:rPr>
              <w:t>i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s</w:t>
            </w:r>
            <w:proofErr w:type="spellEnd"/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k</w:t>
            </w:r>
            <w:r w:rsidRPr="00A82982">
              <w:rPr>
                <w:color w:val="000000" w:themeColor="text1"/>
                <w:spacing w:val="-2"/>
                <w:sz w:val="24"/>
                <w:szCs w:val="24"/>
                <w:highlight w:val="yellow"/>
              </w:rPr>
              <w:t>e</w:t>
            </w:r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t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e</w:t>
            </w:r>
            <w:r w:rsidRPr="00A82982">
              <w:rPr>
                <w:color w:val="000000" w:themeColor="text1"/>
                <w:spacing w:val="-2"/>
                <w:sz w:val="24"/>
                <w:szCs w:val="24"/>
                <w:highlight w:val="yellow"/>
              </w:rPr>
              <w:t>n</w:t>
            </w:r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t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uan</w:t>
            </w:r>
            <w:proofErr w:type="spellEnd"/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color w:val="000000" w:themeColor="text1"/>
                <w:spacing w:val="-1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kad</w:t>
            </w:r>
            <w:proofErr w:type="spellEnd"/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,</w:t>
            </w:r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i/>
                <w:color w:val="000000" w:themeColor="text1"/>
                <w:spacing w:val="1"/>
                <w:sz w:val="24"/>
                <w:szCs w:val="24"/>
                <w:highlight w:val="yellow"/>
              </w:rPr>
              <w:t>i</w:t>
            </w:r>
            <w:r w:rsidRPr="00A82982">
              <w:rPr>
                <w:i/>
                <w:color w:val="000000" w:themeColor="text1"/>
                <w:spacing w:val="-2"/>
                <w:sz w:val="24"/>
                <w:szCs w:val="24"/>
                <w:highlight w:val="yellow"/>
              </w:rPr>
              <w:t>h</w:t>
            </w:r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yaa</w:t>
            </w:r>
            <w:r w:rsidRPr="00A82982">
              <w:rPr>
                <w:i/>
                <w:color w:val="000000" w:themeColor="text1"/>
                <w:spacing w:val="-2"/>
                <w:sz w:val="24"/>
                <w:szCs w:val="24"/>
                <w:highlight w:val="yellow"/>
              </w:rPr>
              <w:t>u</w:t>
            </w:r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l</w:t>
            </w:r>
            <w:proofErr w:type="spellEnd"/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i/>
                <w:color w:val="000000" w:themeColor="text1"/>
                <w:spacing w:val="-2"/>
                <w:w w:val="108"/>
                <w:sz w:val="24"/>
                <w:szCs w:val="24"/>
                <w:highlight w:val="yellow"/>
              </w:rPr>
              <w:t>m</w:t>
            </w:r>
            <w:r w:rsidRPr="00A82982">
              <w:rPr>
                <w:i/>
                <w:color w:val="000000" w:themeColor="text1"/>
                <w:spacing w:val="3"/>
                <w:w w:val="108"/>
                <w:sz w:val="24"/>
                <w:szCs w:val="24"/>
                <w:highlight w:val="yellow"/>
              </w:rPr>
              <w:t>a</w:t>
            </w:r>
            <w:r w:rsidRPr="00A82982">
              <w:rPr>
                <w:i/>
                <w:color w:val="000000" w:themeColor="text1"/>
                <w:spacing w:val="1"/>
                <w:w w:val="108"/>
                <w:sz w:val="24"/>
                <w:szCs w:val="24"/>
                <w:highlight w:val="yellow"/>
              </w:rPr>
              <w:t>w</w:t>
            </w:r>
            <w:r w:rsidRPr="00A82982">
              <w:rPr>
                <w:i/>
                <w:color w:val="000000" w:themeColor="text1"/>
                <w:spacing w:val="3"/>
                <w:w w:val="108"/>
                <w:sz w:val="24"/>
                <w:szCs w:val="24"/>
                <w:highlight w:val="yellow"/>
              </w:rPr>
              <w:t>a</w:t>
            </w:r>
            <w:r w:rsidRPr="00A82982">
              <w:rPr>
                <w:i/>
                <w:color w:val="000000" w:themeColor="text1"/>
                <w:w w:val="108"/>
                <w:sz w:val="24"/>
                <w:szCs w:val="24"/>
                <w:highlight w:val="yellow"/>
              </w:rPr>
              <w:t>a</w:t>
            </w:r>
            <w:r w:rsidRPr="00A82982">
              <w:rPr>
                <w:i/>
                <w:color w:val="000000" w:themeColor="text1"/>
                <w:spacing w:val="2"/>
                <w:w w:val="108"/>
                <w:sz w:val="24"/>
                <w:szCs w:val="24"/>
                <w:highlight w:val="yellow"/>
              </w:rPr>
              <w:t>t</w:t>
            </w:r>
            <w:proofErr w:type="spellEnd"/>
            <w:r w:rsidRPr="00A82982">
              <w:rPr>
                <w:i/>
                <w:color w:val="000000" w:themeColor="text1"/>
                <w:w w:val="108"/>
                <w:sz w:val="24"/>
                <w:szCs w:val="24"/>
                <w:highlight w:val="yellow"/>
              </w:rPr>
              <w:t xml:space="preserve">, </w:t>
            </w:r>
            <w:proofErr w:type="spellStart"/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j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u</w:t>
            </w:r>
            <w:r w:rsidRPr="00A82982">
              <w:rPr>
                <w:color w:val="000000" w:themeColor="text1"/>
                <w:spacing w:val="-2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l</w:t>
            </w:r>
            <w:proofErr w:type="spellEnd"/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b</w:t>
            </w:r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e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l</w:t>
            </w:r>
            <w:r w:rsidRPr="00A82982">
              <w:rPr>
                <w:color w:val="000000" w:themeColor="text1"/>
                <w:spacing w:val="2"/>
                <w:sz w:val="24"/>
                <w:szCs w:val="24"/>
                <w:highlight w:val="yellow"/>
              </w:rPr>
              <w:t>i</w:t>
            </w:r>
            <w:proofErr w:type="spellEnd"/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 xml:space="preserve">, </w:t>
            </w:r>
            <w:proofErr w:type="spellStart"/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kh</w:t>
            </w:r>
            <w:r w:rsidRPr="00A82982">
              <w:rPr>
                <w:i/>
                <w:color w:val="000000" w:themeColor="text1"/>
                <w:spacing w:val="3"/>
                <w:sz w:val="24"/>
                <w:szCs w:val="24"/>
                <w:highlight w:val="yellow"/>
              </w:rPr>
              <w:t>i</w:t>
            </w:r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y</w:t>
            </w:r>
            <w:r w:rsidRPr="00A82982">
              <w:rPr>
                <w:i/>
                <w:color w:val="000000" w:themeColor="text1"/>
                <w:spacing w:val="2"/>
                <w:sz w:val="24"/>
                <w:szCs w:val="24"/>
                <w:highlight w:val="yellow"/>
              </w:rPr>
              <w:t>a</w:t>
            </w:r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a</w:t>
            </w:r>
            <w:r w:rsidRPr="00A82982">
              <w:rPr>
                <w:i/>
                <w:color w:val="000000" w:themeColor="text1"/>
                <w:spacing w:val="1"/>
                <w:sz w:val="24"/>
                <w:szCs w:val="24"/>
                <w:highlight w:val="yellow"/>
              </w:rPr>
              <w:t>r</w:t>
            </w:r>
            <w:proofErr w:type="spellEnd"/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 xml:space="preserve">, </w:t>
            </w:r>
            <w:proofErr w:type="spellStart"/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sa</w:t>
            </w:r>
            <w:r w:rsidRPr="00A82982">
              <w:rPr>
                <w:i/>
                <w:color w:val="000000" w:themeColor="text1"/>
                <w:spacing w:val="1"/>
                <w:sz w:val="24"/>
                <w:szCs w:val="24"/>
                <w:highlight w:val="yellow"/>
              </w:rPr>
              <w:t>l</w:t>
            </w:r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a</w:t>
            </w:r>
            <w:r w:rsidRPr="00A82982">
              <w:rPr>
                <w:i/>
                <w:color w:val="000000" w:themeColor="text1"/>
                <w:spacing w:val="-1"/>
                <w:sz w:val="24"/>
                <w:szCs w:val="24"/>
                <w:highlight w:val="yellow"/>
              </w:rPr>
              <w:t>m</w:t>
            </w:r>
            <w:proofErr w:type="spellEnd"/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 xml:space="preserve">, </w:t>
            </w:r>
            <w:proofErr w:type="spellStart"/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ha</w:t>
            </w:r>
            <w:r w:rsidRPr="00A82982">
              <w:rPr>
                <w:i/>
                <w:color w:val="000000" w:themeColor="text1"/>
                <w:spacing w:val="-1"/>
                <w:sz w:val="24"/>
                <w:szCs w:val="24"/>
                <w:highlight w:val="yellow"/>
              </w:rPr>
              <w:t>j</w:t>
            </w:r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r</w:t>
            </w:r>
            <w:proofErr w:type="spellEnd"/>
            <w:r w:rsidRPr="00A82982">
              <w:rPr>
                <w:i/>
                <w:color w:val="000000" w:themeColor="text1"/>
                <w:spacing w:val="1"/>
                <w:sz w:val="24"/>
                <w:szCs w:val="24"/>
                <w:highlight w:val="yellow"/>
              </w:rPr>
              <w:t xml:space="preserve"> </w:t>
            </w:r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dan</w:t>
            </w:r>
            <w:r w:rsidRPr="00A82982">
              <w:rPr>
                <w:i/>
                <w:color w:val="000000" w:themeColor="text1"/>
                <w:spacing w:val="-2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r</w:t>
            </w:r>
            <w:r w:rsidRPr="00A82982">
              <w:rPr>
                <w:i/>
                <w:color w:val="000000" w:themeColor="text1"/>
                <w:spacing w:val="1"/>
                <w:sz w:val="24"/>
                <w:szCs w:val="24"/>
                <w:highlight w:val="yellow"/>
              </w:rPr>
              <w:t>i</w:t>
            </w:r>
            <w:r w:rsidRPr="00A82982">
              <w:rPr>
                <w:i/>
                <w:color w:val="000000" w:themeColor="text1"/>
                <w:spacing w:val="-2"/>
                <w:sz w:val="24"/>
                <w:szCs w:val="24"/>
                <w:highlight w:val="yellow"/>
              </w:rPr>
              <w:t>b</w:t>
            </w:r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a</w:t>
            </w:r>
            <w:proofErr w:type="spellEnd"/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d</w:t>
            </w:r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i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s</w:t>
            </w:r>
            <w:r w:rsidRPr="00A82982">
              <w:rPr>
                <w:color w:val="000000" w:themeColor="text1"/>
                <w:spacing w:val="-2"/>
                <w:sz w:val="24"/>
                <w:szCs w:val="24"/>
                <w:highlight w:val="yellow"/>
              </w:rPr>
              <w:t>e</w:t>
            </w:r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r</w:t>
            </w:r>
            <w:r w:rsidRPr="00A82982">
              <w:rPr>
                <w:color w:val="000000" w:themeColor="text1"/>
                <w:spacing w:val="-1"/>
                <w:sz w:val="24"/>
                <w:szCs w:val="24"/>
                <w:highlight w:val="yellow"/>
              </w:rPr>
              <w:t>t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ai</w:t>
            </w:r>
            <w:proofErr w:type="spellEnd"/>
            <w:r w:rsidRPr="00A82982">
              <w:rPr>
                <w:color w:val="000000" w:themeColor="text1"/>
                <w:spacing w:val="2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i/>
                <w:color w:val="000000" w:themeColor="text1"/>
                <w:spacing w:val="-2"/>
                <w:sz w:val="24"/>
                <w:szCs w:val="24"/>
                <w:highlight w:val="yellow"/>
              </w:rPr>
              <w:t>a</w:t>
            </w:r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na</w:t>
            </w:r>
            <w:r w:rsidRPr="00A82982">
              <w:rPr>
                <w:i/>
                <w:color w:val="000000" w:themeColor="text1"/>
                <w:spacing w:val="-1"/>
                <w:sz w:val="24"/>
                <w:szCs w:val="24"/>
                <w:highlight w:val="yellow"/>
              </w:rPr>
              <w:t>l</w:t>
            </w:r>
            <w:r w:rsidRPr="00A82982">
              <w:rPr>
                <w:i/>
                <w:color w:val="000000" w:themeColor="text1"/>
                <w:spacing w:val="1"/>
                <w:sz w:val="24"/>
                <w:szCs w:val="24"/>
                <w:highlight w:val="yellow"/>
              </w:rPr>
              <w:t>i</w:t>
            </w:r>
            <w:r w:rsidRPr="00A82982">
              <w:rPr>
                <w:i/>
                <w:color w:val="000000" w:themeColor="text1"/>
                <w:spacing w:val="-1"/>
                <w:sz w:val="24"/>
                <w:szCs w:val="24"/>
                <w:highlight w:val="yellow"/>
              </w:rPr>
              <w:t>l</w:t>
            </w:r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s</w:t>
            </w:r>
            <w:r w:rsidRPr="00A82982">
              <w:rPr>
                <w:i/>
                <w:color w:val="000000" w:themeColor="text1"/>
                <w:spacing w:val="-1"/>
                <w:sz w:val="24"/>
                <w:szCs w:val="24"/>
                <w:highlight w:val="yellow"/>
              </w:rPr>
              <w:t>i</w:t>
            </w:r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s</w:t>
            </w:r>
            <w:proofErr w:type="spellEnd"/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da</w:t>
            </w:r>
            <w:r w:rsidRPr="00A82982">
              <w:rPr>
                <w:i/>
                <w:color w:val="000000" w:themeColor="text1"/>
                <w:spacing w:val="-1"/>
                <w:sz w:val="24"/>
                <w:szCs w:val="24"/>
                <w:highlight w:val="yellow"/>
              </w:rPr>
              <w:t>li</w:t>
            </w:r>
            <w:r w:rsidRPr="00A82982">
              <w:rPr>
                <w:i/>
                <w:color w:val="000000" w:themeColor="text1"/>
                <w:spacing w:val="1"/>
                <w:sz w:val="24"/>
                <w:szCs w:val="24"/>
                <w:highlight w:val="yellow"/>
              </w:rPr>
              <w:t>l</w:t>
            </w:r>
            <w:proofErr w:type="spellEnd"/>
            <w:r w:rsidRPr="00A82982">
              <w:rPr>
                <w:i/>
                <w:color w:val="000000" w:themeColor="text1"/>
                <w:spacing w:val="1"/>
                <w:sz w:val="24"/>
                <w:szCs w:val="24"/>
                <w:highlight w:val="yellow"/>
              </w:rPr>
              <w:t>-</w:t>
            </w:r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 xml:space="preserve">dan </w:t>
            </w:r>
            <w:proofErr w:type="spellStart"/>
            <w:r w:rsidRPr="00A82982">
              <w:rPr>
                <w:i/>
                <w:color w:val="000000" w:themeColor="text1"/>
                <w:spacing w:val="1"/>
                <w:sz w:val="24"/>
                <w:szCs w:val="24"/>
                <w:highlight w:val="yellow"/>
              </w:rPr>
              <w:t>i</w:t>
            </w:r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s</w:t>
            </w:r>
            <w:r w:rsidRPr="00A82982">
              <w:rPr>
                <w:i/>
                <w:color w:val="000000" w:themeColor="text1"/>
                <w:spacing w:val="-1"/>
                <w:sz w:val="24"/>
                <w:szCs w:val="24"/>
                <w:highlight w:val="yellow"/>
              </w:rPr>
              <w:t>t</w:t>
            </w:r>
            <w:r w:rsidRPr="00A82982">
              <w:rPr>
                <w:i/>
                <w:color w:val="000000" w:themeColor="text1"/>
                <w:spacing w:val="1"/>
                <w:sz w:val="24"/>
                <w:szCs w:val="24"/>
                <w:highlight w:val="yellow"/>
              </w:rPr>
              <w:t>i</w:t>
            </w:r>
            <w:r w:rsidRPr="00A82982">
              <w:rPr>
                <w:i/>
                <w:color w:val="000000" w:themeColor="text1"/>
                <w:spacing w:val="-2"/>
                <w:sz w:val="24"/>
                <w:szCs w:val="24"/>
                <w:highlight w:val="yellow"/>
              </w:rPr>
              <w:t>d</w:t>
            </w:r>
            <w:r w:rsidRPr="00A82982">
              <w:rPr>
                <w:i/>
                <w:color w:val="000000" w:themeColor="text1"/>
                <w:spacing w:val="1"/>
                <w:sz w:val="24"/>
                <w:szCs w:val="24"/>
                <w:highlight w:val="yellow"/>
              </w:rPr>
              <w:t>l</w:t>
            </w:r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a</w:t>
            </w:r>
            <w:r w:rsidRPr="00A82982">
              <w:rPr>
                <w:i/>
                <w:color w:val="000000" w:themeColor="text1"/>
                <w:spacing w:val="1"/>
                <w:sz w:val="24"/>
                <w:szCs w:val="24"/>
                <w:highlight w:val="yellow"/>
              </w:rPr>
              <w:t>l</w:t>
            </w:r>
            <w:r w:rsidRPr="00A82982">
              <w:rPr>
                <w:i/>
                <w:color w:val="000000" w:themeColor="text1"/>
                <w:spacing w:val="-2"/>
                <w:sz w:val="24"/>
                <w:szCs w:val="24"/>
                <w:highlight w:val="yellow"/>
              </w:rPr>
              <w:t>n</w:t>
            </w:r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ya</w:t>
            </w:r>
            <w:proofErr w:type="spellEnd"/>
            <w:r w:rsidRPr="00A82982">
              <w:rPr>
                <w:i/>
                <w:color w:val="000000" w:themeColor="text1"/>
                <w:spacing w:val="1"/>
                <w:sz w:val="24"/>
                <w:szCs w:val="24"/>
                <w:highlight w:val="yellow"/>
              </w:rPr>
              <w:t xml:space="preserve"> </w:t>
            </w:r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g</w:t>
            </w:r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 xml:space="preserve">r </w:t>
            </w:r>
            <w:proofErr w:type="spellStart"/>
            <w:r w:rsidRPr="00A82982">
              <w:rPr>
                <w:color w:val="000000" w:themeColor="text1"/>
                <w:spacing w:val="2"/>
                <w:w w:val="113"/>
                <w:sz w:val="24"/>
                <w:szCs w:val="24"/>
                <w:highlight w:val="yellow"/>
              </w:rPr>
              <w:t>m</w:t>
            </w:r>
            <w:r w:rsidRPr="00A82982">
              <w:rPr>
                <w:color w:val="000000" w:themeColor="text1"/>
                <w:spacing w:val="1"/>
                <w:w w:val="113"/>
                <w:sz w:val="24"/>
                <w:szCs w:val="24"/>
                <w:highlight w:val="yellow"/>
              </w:rPr>
              <w:t>e</w:t>
            </w:r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>n</w:t>
            </w:r>
            <w:r w:rsidRPr="00A82982">
              <w:rPr>
                <w:color w:val="000000" w:themeColor="text1"/>
                <w:spacing w:val="-1"/>
                <w:w w:val="113"/>
                <w:sz w:val="24"/>
                <w:szCs w:val="24"/>
                <w:highlight w:val="yellow"/>
              </w:rPr>
              <w:t>u</w:t>
            </w:r>
            <w:r w:rsidRPr="00A82982">
              <w:rPr>
                <w:color w:val="000000" w:themeColor="text1"/>
                <w:spacing w:val="4"/>
                <w:w w:val="113"/>
                <w:sz w:val="24"/>
                <w:szCs w:val="24"/>
                <w:highlight w:val="yellow"/>
              </w:rPr>
              <w:t>m</w:t>
            </w:r>
            <w:r w:rsidRPr="00A82982">
              <w:rPr>
                <w:color w:val="000000" w:themeColor="text1"/>
                <w:spacing w:val="2"/>
                <w:w w:val="113"/>
                <w:sz w:val="24"/>
                <w:szCs w:val="24"/>
                <w:highlight w:val="yellow"/>
              </w:rPr>
              <w:t>b</w:t>
            </w:r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>u</w:t>
            </w:r>
            <w:r w:rsidRPr="00A82982">
              <w:rPr>
                <w:color w:val="000000" w:themeColor="text1"/>
                <w:spacing w:val="1"/>
                <w:w w:val="113"/>
                <w:sz w:val="24"/>
                <w:szCs w:val="24"/>
                <w:highlight w:val="yellow"/>
              </w:rPr>
              <w:t>h</w:t>
            </w:r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>k</w:t>
            </w:r>
            <w:r w:rsidRPr="00A82982">
              <w:rPr>
                <w:color w:val="000000" w:themeColor="text1"/>
                <w:spacing w:val="1"/>
                <w:w w:val="113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>n</w:t>
            </w:r>
            <w:proofErr w:type="spellEnd"/>
            <w:r w:rsidRPr="00A82982">
              <w:rPr>
                <w:color w:val="000000" w:themeColor="text1"/>
                <w:spacing w:val="7"/>
                <w:w w:val="113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color w:val="000000" w:themeColor="text1"/>
                <w:w w:val="114"/>
                <w:sz w:val="24"/>
                <w:szCs w:val="24"/>
                <w:highlight w:val="yellow"/>
              </w:rPr>
              <w:t>s</w:t>
            </w:r>
            <w:r w:rsidRPr="00A82982">
              <w:rPr>
                <w:color w:val="000000" w:themeColor="text1"/>
                <w:spacing w:val="3"/>
                <w:w w:val="114"/>
                <w:sz w:val="24"/>
                <w:szCs w:val="24"/>
                <w:highlight w:val="yellow"/>
              </w:rPr>
              <w:t>i</w:t>
            </w:r>
            <w:r w:rsidRPr="00A82982">
              <w:rPr>
                <w:color w:val="000000" w:themeColor="text1"/>
                <w:w w:val="114"/>
                <w:sz w:val="24"/>
                <w:szCs w:val="24"/>
                <w:highlight w:val="yellow"/>
              </w:rPr>
              <w:t>k</w:t>
            </w:r>
            <w:r w:rsidRPr="00A82982">
              <w:rPr>
                <w:color w:val="000000" w:themeColor="text1"/>
                <w:spacing w:val="1"/>
                <w:w w:val="114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>p</w:t>
            </w:r>
            <w:proofErr w:type="spellEnd"/>
            <w:r w:rsidRPr="00A82982">
              <w:rPr>
                <w:color w:val="000000" w:themeColor="text1"/>
                <w:spacing w:val="9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color w:val="000000" w:themeColor="text1"/>
                <w:spacing w:val="2"/>
                <w:sz w:val="24"/>
                <w:szCs w:val="24"/>
                <w:highlight w:val="yellow"/>
              </w:rPr>
              <w:t>j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u</w:t>
            </w:r>
            <w:r w:rsidRPr="00A82982">
              <w:rPr>
                <w:color w:val="000000" w:themeColor="text1"/>
                <w:spacing w:val="2"/>
                <w:sz w:val="24"/>
                <w:szCs w:val="24"/>
                <w:highlight w:val="yellow"/>
              </w:rPr>
              <w:t>j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ur</w:t>
            </w:r>
            <w:proofErr w:type="spellEnd"/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 xml:space="preserve">, </w:t>
            </w:r>
            <w:proofErr w:type="spellStart"/>
            <w:r w:rsidRPr="00A82982">
              <w:rPr>
                <w:color w:val="000000" w:themeColor="text1"/>
                <w:spacing w:val="1"/>
                <w:w w:val="113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spacing w:val="2"/>
                <w:w w:val="113"/>
                <w:sz w:val="24"/>
                <w:szCs w:val="24"/>
                <w:highlight w:val="yellow"/>
              </w:rPr>
              <w:t>m</w:t>
            </w:r>
            <w:r w:rsidRPr="00A82982">
              <w:rPr>
                <w:color w:val="000000" w:themeColor="text1"/>
                <w:spacing w:val="1"/>
                <w:w w:val="113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>n</w:t>
            </w:r>
            <w:r w:rsidRPr="00A82982">
              <w:rPr>
                <w:color w:val="000000" w:themeColor="text1"/>
                <w:spacing w:val="1"/>
                <w:w w:val="113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>h</w:t>
            </w:r>
            <w:proofErr w:type="spellEnd"/>
            <w:r w:rsidRPr="00A82982">
              <w:rPr>
                <w:color w:val="000000" w:themeColor="text1"/>
                <w:spacing w:val="7"/>
                <w:w w:val="113"/>
                <w:sz w:val="24"/>
                <w:szCs w:val="24"/>
                <w:highlight w:val="yellow"/>
              </w:rPr>
              <w:t xml:space="preserve"> </w:t>
            </w:r>
            <w:r w:rsidRPr="00A82982">
              <w:rPr>
                <w:color w:val="000000" w:themeColor="text1"/>
                <w:w w:val="114"/>
                <w:sz w:val="24"/>
                <w:szCs w:val="24"/>
                <w:highlight w:val="yellow"/>
              </w:rPr>
              <w:t>d</w:t>
            </w:r>
            <w:r w:rsidRPr="00A82982">
              <w:rPr>
                <w:color w:val="000000" w:themeColor="text1"/>
                <w:spacing w:val="1"/>
                <w:w w:val="114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>n</w:t>
            </w:r>
            <w:r w:rsidRPr="00A82982">
              <w:rPr>
                <w:color w:val="000000" w:themeColor="text1"/>
                <w:spacing w:val="9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color w:val="000000" w:themeColor="text1"/>
                <w:spacing w:val="2"/>
                <w:w w:val="113"/>
                <w:sz w:val="24"/>
                <w:szCs w:val="24"/>
                <w:highlight w:val="yellow"/>
              </w:rPr>
              <w:t>t</w:t>
            </w:r>
            <w:r w:rsidRPr="00A82982">
              <w:rPr>
                <w:color w:val="000000" w:themeColor="text1"/>
                <w:spacing w:val="1"/>
                <w:w w:val="113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>n</w:t>
            </w:r>
            <w:r w:rsidRPr="00A82982">
              <w:rPr>
                <w:color w:val="000000" w:themeColor="text1"/>
                <w:spacing w:val="1"/>
                <w:w w:val="113"/>
                <w:sz w:val="24"/>
                <w:szCs w:val="24"/>
                <w:highlight w:val="yellow"/>
              </w:rPr>
              <w:t>g</w:t>
            </w:r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>g</w:t>
            </w:r>
            <w:r w:rsidRPr="00A82982">
              <w:rPr>
                <w:color w:val="000000" w:themeColor="text1"/>
                <w:spacing w:val="1"/>
                <w:w w:val="113"/>
                <w:sz w:val="24"/>
                <w:szCs w:val="24"/>
                <w:highlight w:val="yellow"/>
              </w:rPr>
              <w:t>u</w:t>
            </w:r>
            <w:r w:rsidRPr="00A82982">
              <w:rPr>
                <w:color w:val="000000" w:themeColor="text1"/>
                <w:spacing w:val="2"/>
                <w:w w:val="113"/>
                <w:sz w:val="24"/>
                <w:szCs w:val="24"/>
                <w:highlight w:val="yellow"/>
              </w:rPr>
              <w:t>n</w:t>
            </w:r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>g</w:t>
            </w:r>
            <w:proofErr w:type="spellEnd"/>
            <w:r w:rsidRPr="00A82982">
              <w:rPr>
                <w:color w:val="000000" w:themeColor="text1"/>
                <w:spacing w:val="1"/>
                <w:w w:val="113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color w:val="000000" w:themeColor="text1"/>
                <w:spacing w:val="2"/>
                <w:w w:val="113"/>
                <w:sz w:val="24"/>
                <w:szCs w:val="24"/>
                <w:highlight w:val="yellow"/>
              </w:rPr>
              <w:t>j</w:t>
            </w:r>
            <w:r w:rsidRPr="00A82982">
              <w:rPr>
                <w:color w:val="000000" w:themeColor="text1"/>
                <w:spacing w:val="1"/>
                <w:w w:val="113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spacing w:val="-1"/>
                <w:w w:val="113"/>
                <w:sz w:val="24"/>
                <w:szCs w:val="24"/>
                <w:highlight w:val="yellow"/>
              </w:rPr>
              <w:t>w</w:t>
            </w:r>
            <w:r w:rsidRPr="00A82982">
              <w:rPr>
                <w:color w:val="000000" w:themeColor="text1"/>
                <w:spacing w:val="1"/>
                <w:w w:val="113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>b</w:t>
            </w:r>
            <w:proofErr w:type="spellEnd"/>
            <w:r w:rsidRPr="00A82982">
              <w:rPr>
                <w:color w:val="000000" w:themeColor="text1"/>
                <w:spacing w:val="2"/>
                <w:w w:val="113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color w:val="000000" w:themeColor="text1"/>
                <w:spacing w:val="1"/>
                <w:w w:val="113"/>
                <w:sz w:val="24"/>
                <w:szCs w:val="24"/>
                <w:highlight w:val="yellow"/>
              </w:rPr>
              <w:t>s</w:t>
            </w:r>
            <w:r w:rsidRPr="00A82982">
              <w:rPr>
                <w:color w:val="000000" w:themeColor="text1"/>
                <w:spacing w:val="1"/>
                <w:w w:val="114"/>
                <w:sz w:val="24"/>
                <w:szCs w:val="24"/>
                <w:highlight w:val="yellow"/>
              </w:rPr>
              <w:t>e</w:t>
            </w:r>
            <w:r w:rsidRPr="00A82982">
              <w:rPr>
                <w:color w:val="000000" w:themeColor="text1"/>
                <w:spacing w:val="1"/>
                <w:w w:val="113"/>
                <w:sz w:val="24"/>
                <w:szCs w:val="24"/>
                <w:highlight w:val="yellow"/>
              </w:rPr>
              <w:t>s</w:t>
            </w:r>
            <w:r w:rsidRPr="00A82982">
              <w:rPr>
                <w:color w:val="000000" w:themeColor="text1"/>
                <w:w w:val="114"/>
                <w:sz w:val="24"/>
                <w:szCs w:val="24"/>
                <w:highlight w:val="yellow"/>
              </w:rPr>
              <w:t>u</w:t>
            </w:r>
            <w:r w:rsidRPr="00A82982">
              <w:rPr>
                <w:color w:val="000000" w:themeColor="text1"/>
                <w:spacing w:val="1"/>
                <w:w w:val="114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w w:val="114"/>
                <w:sz w:val="24"/>
                <w:szCs w:val="24"/>
                <w:highlight w:val="yellow"/>
              </w:rPr>
              <w:t>i</w:t>
            </w:r>
            <w:proofErr w:type="spellEnd"/>
            <w:r w:rsidRPr="00A82982">
              <w:rPr>
                <w:color w:val="000000" w:themeColor="text1"/>
                <w:spacing w:val="12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color w:val="000000" w:themeColor="text1"/>
                <w:w w:val="114"/>
                <w:sz w:val="24"/>
                <w:szCs w:val="24"/>
                <w:highlight w:val="yellow"/>
              </w:rPr>
              <w:t>d</w:t>
            </w:r>
            <w:r w:rsidRPr="00A82982">
              <w:rPr>
                <w:color w:val="000000" w:themeColor="text1"/>
                <w:spacing w:val="1"/>
                <w:w w:val="114"/>
                <w:sz w:val="24"/>
                <w:szCs w:val="24"/>
                <w:highlight w:val="yellow"/>
              </w:rPr>
              <w:t>e</w:t>
            </w:r>
            <w:r w:rsidRPr="00A82982">
              <w:rPr>
                <w:color w:val="000000" w:themeColor="text1"/>
                <w:spacing w:val="2"/>
                <w:w w:val="113"/>
                <w:sz w:val="24"/>
                <w:szCs w:val="24"/>
                <w:highlight w:val="yellow"/>
              </w:rPr>
              <w:t>n</w:t>
            </w:r>
            <w:r w:rsidRPr="00A82982">
              <w:rPr>
                <w:color w:val="000000" w:themeColor="text1"/>
                <w:w w:val="114"/>
                <w:sz w:val="24"/>
                <w:szCs w:val="24"/>
                <w:highlight w:val="yellow"/>
              </w:rPr>
              <w:t>g</w:t>
            </w:r>
            <w:r w:rsidRPr="00A82982">
              <w:rPr>
                <w:color w:val="000000" w:themeColor="text1"/>
                <w:spacing w:val="1"/>
                <w:w w:val="114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>n</w:t>
            </w:r>
            <w:proofErr w:type="spellEnd"/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color w:val="000000" w:themeColor="text1"/>
                <w:spacing w:val="1"/>
                <w:w w:val="113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spacing w:val="2"/>
                <w:w w:val="113"/>
                <w:sz w:val="24"/>
                <w:szCs w:val="24"/>
                <w:highlight w:val="yellow"/>
              </w:rPr>
              <w:t>t</w:t>
            </w:r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>ur</w:t>
            </w:r>
            <w:r w:rsidRPr="00A82982">
              <w:rPr>
                <w:color w:val="000000" w:themeColor="text1"/>
                <w:spacing w:val="1"/>
                <w:w w:val="113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>n</w:t>
            </w:r>
            <w:proofErr w:type="spellEnd"/>
            <w:r w:rsidRPr="00A82982">
              <w:rPr>
                <w:color w:val="000000" w:themeColor="text1"/>
                <w:spacing w:val="4"/>
                <w:w w:val="113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color w:val="000000" w:themeColor="text1"/>
                <w:spacing w:val="1"/>
                <w:w w:val="113"/>
                <w:sz w:val="24"/>
                <w:szCs w:val="24"/>
                <w:highlight w:val="yellow"/>
              </w:rPr>
              <w:t>s</w:t>
            </w:r>
            <w:r w:rsidRPr="00A82982">
              <w:rPr>
                <w:color w:val="000000" w:themeColor="text1"/>
                <w:w w:val="114"/>
                <w:sz w:val="24"/>
                <w:szCs w:val="24"/>
                <w:highlight w:val="yellow"/>
              </w:rPr>
              <w:t>y</w:t>
            </w:r>
            <w:r w:rsidRPr="00A82982">
              <w:rPr>
                <w:color w:val="000000" w:themeColor="text1"/>
                <w:spacing w:val="1"/>
                <w:w w:val="114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w w:val="114"/>
                <w:sz w:val="24"/>
                <w:szCs w:val="24"/>
                <w:highlight w:val="yellow"/>
              </w:rPr>
              <w:t>r</w:t>
            </w:r>
            <w:r w:rsidRPr="00A82982">
              <w:rPr>
                <w:color w:val="000000" w:themeColor="text1"/>
                <w:spacing w:val="3"/>
                <w:w w:val="114"/>
                <w:sz w:val="24"/>
                <w:szCs w:val="24"/>
                <w:highlight w:val="yellow"/>
              </w:rPr>
              <w:t>i</w:t>
            </w:r>
            <w:r w:rsidRPr="00A82982">
              <w:rPr>
                <w:color w:val="000000" w:themeColor="text1"/>
                <w:spacing w:val="1"/>
                <w:w w:val="114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spacing w:val="2"/>
                <w:w w:val="114"/>
                <w:sz w:val="24"/>
                <w:szCs w:val="24"/>
                <w:highlight w:val="yellow"/>
              </w:rPr>
              <w:t>t</w:t>
            </w:r>
            <w:proofErr w:type="spellEnd"/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>.</w:t>
            </w:r>
          </w:p>
        </w:tc>
        <w:tc>
          <w:tcPr>
            <w:tcW w:w="3402" w:type="dxa"/>
          </w:tcPr>
          <w:p w14:paraId="248746F4" w14:textId="77777777" w:rsidR="00BA5D6D" w:rsidRPr="00145EB5" w:rsidRDefault="00BA5D6D" w:rsidP="00145EB5">
            <w:pPr>
              <w:spacing w:before="120" w:after="120"/>
              <w:ind w:left="737" w:right="57" w:hanging="680"/>
              <w:rPr>
                <w:color w:val="000000" w:themeColor="text1"/>
                <w:sz w:val="24"/>
                <w:szCs w:val="24"/>
              </w:rPr>
            </w:pP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10</w:t>
            </w:r>
            <w:r w:rsidRPr="00145EB5">
              <w:rPr>
                <w:color w:val="000000" w:themeColor="text1"/>
                <w:sz w:val="24"/>
                <w:szCs w:val="24"/>
              </w:rPr>
              <w:t>.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7</w:t>
            </w:r>
            <w:r w:rsidRPr="00145EB5">
              <w:rPr>
                <w:color w:val="000000" w:themeColor="text1"/>
                <w:sz w:val="24"/>
                <w:szCs w:val="24"/>
              </w:rPr>
              <w:t>.</w:t>
            </w:r>
            <w:r w:rsidRPr="00145EB5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45EB5">
              <w:rPr>
                <w:color w:val="000000" w:themeColor="text1"/>
                <w:spacing w:val="-4"/>
                <w:sz w:val="24"/>
                <w:szCs w:val="24"/>
              </w:rPr>
              <w:tab/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Akad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45EB5">
              <w:rPr>
                <w:i/>
                <w:color w:val="000000" w:themeColor="text1"/>
                <w:spacing w:val="1"/>
                <w:sz w:val="24"/>
                <w:szCs w:val="24"/>
              </w:rPr>
              <w:t>i</w:t>
            </w:r>
            <w:r w:rsidRPr="00145EB5">
              <w:rPr>
                <w:i/>
                <w:color w:val="000000" w:themeColor="text1"/>
                <w:sz w:val="24"/>
                <w:szCs w:val="24"/>
              </w:rPr>
              <w:t>hyaa</w:t>
            </w:r>
            <w:r w:rsidRPr="00145EB5">
              <w:rPr>
                <w:i/>
                <w:color w:val="000000" w:themeColor="text1"/>
                <w:spacing w:val="-2"/>
                <w:sz w:val="24"/>
                <w:szCs w:val="24"/>
              </w:rPr>
              <w:t>u</w:t>
            </w:r>
            <w:r w:rsidRPr="00145EB5">
              <w:rPr>
                <w:i/>
                <w:color w:val="000000" w:themeColor="text1"/>
                <w:sz w:val="24"/>
                <w:szCs w:val="24"/>
              </w:rPr>
              <w:t>l</w:t>
            </w:r>
            <w:proofErr w:type="spellEnd"/>
            <w:r w:rsidRPr="00145EB5">
              <w:rPr>
                <w:i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i/>
                <w:color w:val="000000" w:themeColor="text1"/>
                <w:sz w:val="24"/>
                <w:szCs w:val="24"/>
              </w:rPr>
              <w:t>m</w:t>
            </w:r>
            <w:r w:rsidRPr="00145EB5">
              <w:rPr>
                <w:i/>
                <w:color w:val="000000" w:themeColor="text1"/>
                <w:spacing w:val="3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spacing w:val="1"/>
                <w:sz w:val="24"/>
                <w:szCs w:val="24"/>
              </w:rPr>
              <w:t>w</w:t>
            </w:r>
            <w:r w:rsidRPr="00145EB5">
              <w:rPr>
                <w:i/>
                <w:color w:val="000000" w:themeColor="text1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spacing w:val="1"/>
                <w:sz w:val="24"/>
                <w:szCs w:val="24"/>
              </w:rPr>
              <w:t>at</w:t>
            </w:r>
            <w:proofErr w:type="spellEnd"/>
            <w:r w:rsidRPr="00145EB5">
              <w:rPr>
                <w:i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45EB5">
              <w:rPr>
                <w:color w:val="000000" w:themeColor="text1"/>
                <w:spacing w:val="1"/>
                <w:sz w:val="24"/>
                <w:szCs w:val="24"/>
              </w:rPr>
              <w:t>j</w:t>
            </w:r>
            <w:r w:rsidRPr="00145EB5">
              <w:rPr>
                <w:color w:val="000000" w:themeColor="text1"/>
                <w:sz w:val="24"/>
                <w:szCs w:val="24"/>
              </w:rPr>
              <w:t>ual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b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pacing w:val="2"/>
                <w:sz w:val="24"/>
                <w:szCs w:val="24"/>
              </w:rPr>
              <w:t>li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>kh</w:t>
            </w:r>
            <w:r w:rsidRPr="00145EB5">
              <w:rPr>
                <w:i/>
                <w:color w:val="000000" w:themeColor="text1"/>
                <w:spacing w:val="4"/>
                <w:w w:val="108"/>
                <w:sz w:val="24"/>
                <w:szCs w:val="24"/>
              </w:rPr>
              <w:t>i</w:t>
            </w:r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>ya</w:t>
            </w:r>
            <w:r w:rsidRPr="00145EB5">
              <w:rPr>
                <w:i/>
                <w:color w:val="000000" w:themeColor="text1"/>
                <w:spacing w:val="3"/>
                <w:w w:val="108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>r</w:t>
            </w:r>
            <w:proofErr w:type="spellEnd"/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 xml:space="preserve">, </w:t>
            </w:r>
            <w:proofErr w:type="spellStart"/>
            <w:r w:rsidRPr="00145EB5">
              <w:rPr>
                <w:i/>
                <w:color w:val="000000" w:themeColor="text1"/>
                <w:sz w:val="24"/>
                <w:szCs w:val="24"/>
              </w:rPr>
              <w:t>sa</w:t>
            </w:r>
            <w:r w:rsidRPr="00145EB5">
              <w:rPr>
                <w:i/>
                <w:color w:val="000000" w:themeColor="text1"/>
                <w:spacing w:val="1"/>
                <w:sz w:val="24"/>
                <w:szCs w:val="24"/>
              </w:rPr>
              <w:t>l</w:t>
            </w:r>
            <w:r w:rsidRPr="00145EB5">
              <w:rPr>
                <w:i/>
                <w:color w:val="000000" w:themeColor="text1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spacing w:val="-1"/>
                <w:sz w:val="24"/>
                <w:szCs w:val="24"/>
              </w:rPr>
              <w:t>m</w:t>
            </w:r>
            <w:proofErr w:type="spellEnd"/>
            <w:r w:rsidRPr="00145EB5">
              <w:rPr>
                <w:i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45EB5">
              <w:rPr>
                <w:i/>
                <w:color w:val="000000" w:themeColor="text1"/>
                <w:sz w:val="24"/>
                <w:szCs w:val="24"/>
              </w:rPr>
              <w:t>ha</w:t>
            </w:r>
            <w:r w:rsidRPr="00145EB5">
              <w:rPr>
                <w:i/>
                <w:color w:val="000000" w:themeColor="text1"/>
                <w:spacing w:val="-1"/>
                <w:sz w:val="24"/>
                <w:szCs w:val="24"/>
              </w:rPr>
              <w:t>j</w:t>
            </w:r>
            <w:r w:rsidRPr="00145EB5">
              <w:rPr>
                <w:i/>
                <w:color w:val="000000" w:themeColor="text1"/>
                <w:sz w:val="24"/>
                <w:szCs w:val="24"/>
              </w:rPr>
              <w:t>r</w:t>
            </w:r>
            <w:proofErr w:type="spellEnd"/>
            <w:r w:rsidRPr="00145EB5">
              <w:rPr>
                <w:i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145EB5">
              <w:rPr>
                <w:i/>
                <w:color w:val="000000" w:themeColor="text1"/>
                <w:sz w:val="24"/>
                <w:szCs w:val="24"/>
              </w:rPr>
              <w:t>r</w:t>
            </w:r>
            <w:r w:rsidRPr="00145EB5">
              <w:rPr>
                <w:i/>
                <w:color w:val="000000" w:themeColor="text1"/>
                <w:spacing w:val="-1"/>
                <w:sz w:val="24"/>
                <w:szCs w:val="24"/>
              </w:rPr>
              <w:t>i</w:t>
            </w:r>
            <w:r w:rsidRPr="00145EB5">
              <w:rPr>
                <w:i/>
                <w:color w:val="000000" w:themeColor="text1"/>
                <w:sz w:val="24"/>
                <w:szCs w:val="24"/>
              </w:rPr>
              <w:t>ba</w:t>
            </w:r>
            <w:proofErr w:type="spellEnd"/>
            <w:r w:rsidRPr="00145EB5">
              <w:rPr>
                <w:i/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pacing w:val="-2"/>
                <w:sz w:val="24"/>
                <w:szCs w:val="24"/>
              </w:rPr>
              <w:t>d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spacing w:val="-2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rt</w:t>
            </w:r>
            <w:r w:rsidRPr="00145EB5">
              <w:rPr>
                <w:color w:val="000000" w:themeColor="text1"/>
                <w:spacing w:val="-2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i/>
                <w:color w:val="000000" w:themeColor="text1"/>
                <w:sz w:val="24"/>
                <w:szCs w:val="24"/>
              </w:rPr>
              <w:t>ana</w:t>
            </w:r>
            <w:r w:rsidRPr="00145EB5">
              <w:rPr>
                <w:i/>
                <w:color w:val="000000" w:themeColor="text1"/>
                <w:spacing w:val="-1"/>
                <w:sz w:val="24"/>
                <w:szCs w:val="24"/>
              </w:rPr>
              <w:t>l</w:t>
            </w:r>
            <w:r w:rsidRPr="00145EB5">
              <w:rPr>
                <w:i/>
                <w:color w:val="000000" w:themeColor="text1"/>
                <w:spacing w:val="1"/>
                <w:sz w:val="24"/>
                <w:szCs w:val="24"/>
              </w:rPr>
              <w:t>il</w:t>
            </w:r>
            <w:r w:rsidRPr="00145EB5">
              <w:rPr>
                <w:i/>
                <w:color w:val="000000" w:themeColor="text1"/>
                <w:spacing w:val="-2"/>
                <w:sz w:val="24"/>
                <w:szCs w:val="24"/>
              </w:rPr>
              <w:t>s</w:t>
            </w:r>
            <w:r w:rsidRPr="00145EB5">
              <w:rPr>
                <w:i/>
                <w:color w:val="000000" w:themeColor="text1"/>
                <w:spacing w:val="1"/>
                <w:sz w:val="24"/>
                <w:szCs w:val="24"/>
              </w:rPr>
              <w:t>i</w:t>
            </w:r>
            <w:r w:rsidRPr="00145EB5">
              <w:rPr>
                <w:i/>
                <w:color w:val="000000" w:themeColor="text1"/>
                <w:sz w:val="24"/>
                <w:szCs w:val="24"/>
              </w:rPr>
              <w:t>s</w:t>
            </w:r>
            <w:proofErr w:type="spellEnd"/>
            <w:r w:rsidRPr="00145EB5">
              <w:rPr>
                <w:i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i/>
                <w:color w:val="000000" w:themeColor="text1"/>
                <w:sz w:val="24"/>
                <w:szCs w:val="24"/>
              </w:rPr>
              <w:t>da</w:t>
            </w:r>
            <w:r w:rsidRPr="00145EB5">
              <w:rPr>
                <w:i/>
                <w:color w:val="000000" w:themeColor="text1"/>
                <w:spacing w:val="-1"/>
                <w:sz w:val="24"/>
                <w:szCs w:val="24"/>
              </w:rPr>
              <w:t>l</w:t>
            </w:r>
            <w:r w:rsidRPr="00145EB5">
              <w:rPr>
                <w:i/>
                <w:color w:val="000000" w:themeColor="text1"/>
                <w:spacing w:val="1"/>
                <w:sz w:val="24"/>
                <w:szCs w:val="24"/>
              </w:rPr>
              <w:t>i</w:t>
            </w:r>
            <w:r w:rsidRPr="00145EB5">
              <w:rPr>
                <w:i/>
                <w:color w:val="000000" w:themeColor="text1"/>
                <w:sz w:val="24"/>
                <w:szCs w:val="24"/>
              </w:rPr>
              <w:t>l</w:t>
            </w:r>
            <w:proofErr w:type="spellEnd"/>
            <w:r w:rsidRPr="00145EB5">
              <w:rPr>
                <w:i/>
                <w:color w:val="000000" w:themeColor="text1"/>
                <w:spacing w:val="1"/>
                <w:sz w:val="24"/>
                <w:szCs w:val="24"/>
              </w:rPr>
              <w:t>-</w:t>
            </w:r>
            <w:r w:rsidRPr="00145EB5">
              <w:rPr>
                <w:i/>
                <w:color w:val="000000" w:themeColor="text1"/>
                <w:sz w:val="24"/>
                <w:szCs w:val="24"/>
              </w:rPr>
              <w:t xml:space="preserve">dan </w:t>
            </w:r>
            <w:proofErr w:type="spellStart"/>
            <w:r w:rsidRPr="00145EB5">
              <w:rPr>
                <w:i/>
                <w:color w:val="000000" w:themeColor="text1"/>
                <w:spacing w:val="1"/>
                <w:sz w:val="24"/>
                <w:szCs w:val="24"/>
              </w:rPr>
              <w:t>i</w:t>
            </w:r>
            <w:r w:rsidRPr="00145EB5">
              <w:rPr>
                <w:i/>
                <w:color w:val="000000" w:themeColor="text1"/>
                <w:sz w:val="24"/>
                <w:szCs w:val="24"/>
              </w:rPr>
              <w:t>s</w:t>
            </w:r>
            <w:r w:rsidRPr="00145EB5">
              <w:rPr>
                <w:i/>
                <w:color w:val="000000" w:themeColor="text1"/>
                <w:spacing w:val="-1"/>
                <w:sz w:val="24"/>
                <w:szCs w:val="24"/>
              </w:rPr>
              <w:t>t</w:t>
            </w:r>
            <w:r w:rsidRPr="00145EB5">
              <w:rPr>
                <w:i/>
                <w:color w:val="000000" w:themeColor="text1"/>
                <w:spacing w:val="1"/>
                <w:sz w:val="24"/>
                <w:szCs w:val="24"/>
              </w:rPr>
              <w:t>i</w:t>
            </w:r>
            <w:r w:rsidRPr="00145EB5">
              <w:rPr>
                <w:i/>
                <w:color w:val="000000" w:themeColor="text1"/>
                <w:spacing w:val="-2"/>
                <w:sz w:val="24"/>
                <w:szCs w:val="24"/>
              </w:rPr>
              <w:t>d</w:t>
            </w:r>
            <w:r w:rsidRPr="00145EB5">
              <w:rPr>
                <w:i/>
                <w:color w:val="000000" w:themeColor="text1"/>
                <w:spacing w:val="1"/>
                <w:sz w:val="24"/>
                <w:szCs w:val="24"/>
              </w:rPr>
              <w:t>l</w:t>
            </w:r>
            <w:r w:rsidRPr="00145EB5">
              <w:rPr>
                <w:i/>
                <w:color w:val="000000" w:themeColor="text1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spacing w:val="1"/>
                <w:sz w:val="24"/>
                <w:szCs w:val="24"/>
              </w:rPr>
              <w:t>l</w:t>
            </w:r>
            <w:r w:rsidRPr="00145EB5">
              <w:rPr>
                <w:i/>
                <w:color w:val="000000" w:themeColor="text1"/>
                <w:spacing w:val="-2"/>
                <w:sz w:val="24"/>
                <w:szCs w:val="24"/>
              </w:rPr>
              <w:t>n</w:t>
            </w:r>
            <w:r w:rsidRPr="00145EB5">
              <w:rPr>
                <w:i/>
                <w:color w:val="000000" w:themeColor="text1"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1277" w:type="dxa"/>
          </w:tcPr>
          <w:p w14:paraId="74B9C00D" w14:textId="77777777" w:rsidR="00BA5D6D" w:rsidRPr="00145EB5" w:rsidRDefault="00BA5D6D" w:rsidP="00145EB5">
            <w:pPr>
              <w:spacing w:before="120" w:after="120"/>
              <w:ind w:left="57" w:right="57"/>
              <w:jc w:val="center"/>
              <w:rPr>
                <w:color w:val="000000" w:themeColor="text1"/>
                <w:sz w:val="24"/>
                <w:szCs w:val="24"/>
              </w:rPr>
            </w:pPr>
            <w:r w:rsidRPr="00145EB5">
              <w:rPr>
                <w:color w:val="000000" w:themeColor="text1"/>
                <w:sz w:val="24"/>
                <w:szCs w:val="24"/>
              </w:rPr>
              <w:t>10 JP</w:t>
            </w:r>
          </w:p>
        </w:tc>
      </w:tr>
      <w:tr w:rsidR="00145EB5" w:rsidRPr="00145EB5" w14:paraId="2186AF91" w14:textId="77777777" w:rsidTr="00447B3F">
        <w:trPr>
          <w:trHeight w:val="240"/>
        </w:trPr>
        <w:tc>
          <w:tcPr>
            <w:tcW w:w="1848" w:type="dxa"/>
            <w:vMerge/>
          </w:tcPr>
          <w:p w14:paraId="2DAC7C18" w14:textId="77777777" w:rsidR="00BA5D6D" w:rsidRPr="00145EB5" w:rsidRDefault="00BA5D6D" w:rsidP="00145EB5">
            <w:pPr>
              <w:spacing w:before="120" w:after="120"/>
              <w:ind w:left="57" w:right="57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402" w:type="dxa"/>
            <w:vMerge/>
          </w:tcPr>
          <w:p w14:paraId="4D216BE6" w14:textId="77777777" w:rsidR="00BA5D6D" w:rsidRPr="00145EB5" w:rsidRDefault="00BA5D6D" w:rsidP="00145EB5">
            <w:pPr>
              <w:spacing w:before="120" w:after="120"/>
              <w:ind w:left="57" w:right="57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082" w:type="dxa"/>
          </w:tcPr>
          <w:p w14:paraId="163545D3" w14:textId="77777777" w:rsidR="00BA5D6D" w:rsidRPr="00A82982" w:rsidRDefault="00BA5D6D" w:rsidP="00145EB5">
            <w:pPr>
              <w:spacing w:before="120" w:after="120"/>
              <w:ind w:left="567" w:right="57" w:hanging="510"/>
              <w:rPr>
                <w:color w:val="000000" w:themeColor="text1"/>
                <w:sz w:val="24"/>
                <w:szCs w:val="24"/>
                <w:highlight w:val="yellow"/>
              </w:rPr>
            </w:pP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 xml:space="preserve">8. 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ab/>
            </w:r>
            <w:proofErr w:type="spellStart"/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Mengomunikasikan</w:t>
            </w:r>
            <w:proofErr w:type="spellEnd"/>
            <w:r w:rsidRPr="00A82982">
              <w:rPr>
                <w:color w:val="000000" w:themeColor="text1"/>
                <w:spacing w:val="-2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t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e</w:t>
            </w:r>
            <w:r w:rsidRPr="00A82982">
              <w:rPr>
                <w:color w:val="000000" w:themeColor="text1"/>
                <w:spacing w:val="-2"/>
                <w:sz w:val="24"/>
                <w:szCs w:val="24"/>
                <w:highlight w:val="yellow"/>
              </w:rPr>
              <w:t>n</w:t>
            </w:r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t</w:t>
            </w:r>
            <w:r w:rsidRPr="00A82982">
              <w:rPr>
                <w:color w:val="000000" w:themeColor="text1"/>
                <w:spacing w:val="-2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ng</w:t>
            </w:r>
            <w:proofErr w:type="spellEnd"/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i/>
                <w:color w:val="000000" w:themeColor="text1"/>
                <w:w w:val="107"/>
                <w:sz w:val="24"/>
                <w:szCs w:val="24"/>
                <w:highlight w:val="yellow"/>
              </w:rPr>
              <w:t>m</w:t>
            </w:r>
            <w:r w:rsidRPr="00A82982">
              <w:rPr>
                <w:i/>
                <w:color w:val="000000" w:themeColor="text1"/>
                <w:spacing w:val="1"/>
                <w:w w:val="107"/>
                <w:sz w:val="24"/>
                <w:szCs w:val="24"/>
                <w:highlight w:val="yellow"/>
              </w:rPr>
              <w:t>u</w:t>
            </w:r>
            <w:r w:rsidRPr="00A82982">
              <w:rPr>
                <w:i/>
                <w:color w:val="000000" w:themeColor="text1"/>
                <w:spacing w:val="3"/>
                <w:w w:val="107"/>
                <w:sz w:val="24"/>
                <w:szCs w:val="24"/>
                <w:highlight w:val="yellow"/>
              </w:rPr>
              <w:t>s</w:t>
            </w:r>
            <w:r w:rsidRPr="00A82982">
              <w:rPr>
                <w:i/>
                <w:color w:val="000000" w:themeColor="text1"/>
                <w:w w:val="107"/>
                <w:sz w:val="24"/>
                <w:szCs w:val="24"/>
                <w:highlight w:val="yellow"/>
              </w:rPr>
              <w:t>a</w:t>
            </w:r>
            <w:r w:rsidRPr="00A82982">
              <w:rPr>
                <w:i/>
                <w:color w:val="000000" w:themeColor="text1"/>
                <w:spacing w:val="3"/>
                <w:w w:val="107"/>
                <w:sz w:val="24"/>
                <w:szCs w:val="24"/>
                <w:highlight w:val="yellow"/>
              </w:rPr>
              <w:t>q</w:t>
            </w:r>
            <w:r w:rsidRPr="00A82982">
              <w:rPr>
                <w:i/>
                <w:color w:val="000000" w:themeColor="text1"/>
                <w:w w:val="107"/>
                <w:sz w:val="24"/>
                <w:szCs w:val="24"/>
                <w:highlight w:val="yellow"/>
              </w:rPr>
              <w:t>a</w:t>
            </w:r>
            <w:r w:rsidRPr="00A82982">
              <w:rPr>
                <w:i/>
                <w:color w:val="000000" w:themeColor="text1"/>
                <w:spacing w:val="1"/>
                <w:w w:val="107"/>
                <w:sz w:val="24"/>
                <w:szCs w:val="24"/>
                <w:highlight w:val="yellow"/>
              </w:rPr>
              <w:t>h</w:t>
            </w:r>
            <w:proofErr w:type="spellEnd"/>
            <w:r w:rsidRPr="00A82982">
              <w:rPr>
                <w:i/>
                <w:color w:val="000000" w:themeColor="text1"/>
                <w:w w:val="107"/>
                <w:sz w:val="24"/>
                <w:szCs w:val="24"/>
                <w:highlight w:val="yellow"/>
              </w:rPr>
              <w:t>,</w:t>
            </w:r>
            <w:r w:rsidRPr="00A82982">
              <w:rPr>
                <w:i/>
                <w:color w:val="000000" w:themeColor="text1"/>
                <w:spacing w:val="12"/>
                <w:w w:val="107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i/>
                <w:color w:val="000000" w:themeColor="text1"/>
                <w:w w:val="107"/>
                <w:sz w:val="24"/>
                <w:szCs w:val="24"/>
                <w:highlight w:val="yellow"/>
              </w:rPr>
              <w:t>m</w:t>
            </w:r>
            <w:r w:rsidRPr="00A82982">
              <w:rPr>
                <w:i/>
                <w:color w:val="000000" w:themeColor="text1"/>
                <w:spacing w:val="3"/>
                <w:w w:val="107"/>
                <w:sz w:val="24"/>
                <w:szCs w:val="24"/>
                <w:highlight w:val="yellow"/>
              </w:rPr>
              <w:t>u</w:t>
            </w:r>
            <w:r w:rsidRPr="00A82982">
              <w:rPr>
                <w:i/>
                <w:color w:val="000000" w:themeColor="text1"/>
                <w:w w:val="107"/>
                <w:sz w:val="24"/>
                <w:szCs w:val="24"/>
                <w:highlight w:val="yellow"/>
              </w:rPr>
              <w:t>za</w:t>
            </w:r>
            <w:r w:rsidRPr="00A82982">
              <w:rPr>
                <w:i/>
                <w:color w:val="000000" w:themeColor="text1"/>
                <w:spacing w:val="4"/>
                <w:w w:val="107"/>
                <w:sz w:val="24"/>
                <w:szCs w:val="24"/>
                <w:highlight w:val="yellow"/>
              </w:rPr>
              <w:t>r</w:t>
            </w:r>
            <w:r w:rsidRPr="00A82982">
              <w:rPr>
                <w:i/>
                <w:color w:val="000000" w:themeColor="text1"/>
                <w:w w:val="107"/>
                <w:sz w:val="24"/>
                <w:szCs w:val="24"/>
                <w:highlight w:val="yellow"/>
              </w:rPr>
              <w:t>a</w:t>
            </w:r>
            <w:r w:rsidRPr="00A82982">
              <w:rPr>
                <w:i/>
                <w:color w:val="000000" w:themeColor="text1"/>
                <w:spacing w:val="2"/>
                <w:w w:val="107"/>
                <w:sz w:val="24"/>
                <w:szCs w:val="24"/>
                <w:highlight w:val="yellow"/>
              </w:rPr>
              <w:t>'</w:t>
            </w:r>
            <w:r w:rsidRPr="00A82982">
              <w:rPr>
                <w:i/>
                <w:color w:val="000000" w:themeColor="text1"/>
                <w:w w:val="107"/>
                <w:sz w:val="24"/>
                <w:szCs w:val="24"/>
                <w:highlight w:val="yellow"/>
              </w:rPr>
              <w:t>a</w:t>
            </w:r>
            <w:r w:rsidRPr="00A82982">
              <w:rPr>
                <w:i/>
                <w:color w:val="000000" w:themeColor="text1"/>
                <w:spacing w:val="1"/>
                <w:w w:val="107"/>
                <w:sz w:val="24"/>
                <w:szCs w:val="24"/>
                <w:highlight w:val="yellow"/>
              </w:rPr>
              <w:t>h</w:t>
            </w:r>
            <w:proofErr w:type="spellEnd"/>
            <w:r w:rsidRPr="00A82982">
              <w:rPr>
                <w:i/>
                <w:color w:val="000000" w:themeColor="text1"/>
                <w:w w:val="107"/>
                <w:sz w:val="24"/>
                <w:szCs w:val="24"/>
                <w:highlight w:val="yellow"/>
              </w:rPr>
              <w:t>,</w:t>
            </w:r>
            <w:r w:rsidRPr="00A82982">
              <w:rPr>
                <w:i/>
                <w:color w:val="000000" w:themeColor="text1"/>
                <w:spacing w:val="16"/>
                <w:w w:val="107"/>
                <w:sz w:val="24"/>
                <w:szCs w:val="24"/>
                <w:highlight w:val="yellow"/>
              </w:rPr>
              <w:t xml:space="preserve"> </w:t>
            </w:r>
            <w:r w:rsidRPr="00A82982">
              <w:rPr>
                <w:color w:val="000000" w:themeColor="text1"/>
                <w:spacing w:val="3"/>
                <w:w w:val="108"/>
                <w:sz w:val="24"/>
                <w:szCs w:val="24"/>
                <w:highlight w:val="yellow"/>
              </w:rPr>
              <w:t>d</w:t>
            </w:r>
            <w:r w:rsidRPr="00A82982">
              <w:rPr>
                <w:color w:val="000000" w:themeColor="text1"/>
                <w:spacing w:val="2"/>
                <w:w w:val="108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w w:val="108"/>
                <w:sz w:val="24"/>
                <w:szCs w:val="24"/>
                <w:highlight w:val="yellow"/>
              </w:rPr>
              <w:t xml:space="preserve">n </w:t>
            </w:r>
            <w:proofErr w:type="spellStart"/>
            <w:r w:rsidRPr="00A82982">
              <w:rPr>
                <w:i/>
                <w:color w:val="000000" w:themeColor="text1"/>
                <w:w w:val="107"/>
                <w:sz w:val="24"/>
                <w:szCs w:val="24"/>
                <w:highlight w:val="yellow"/>
              </w:rPr>
              <w:t>m</w:t>
            </w:r>
            <w:r w:rsidRPr="00A82982">
              <w:rPr>
                <w:i/>
                <w:color w:val="000000" w:themeColor="text1"/>
                <w:spacing w:val="3"/>
                <w:w w:val="107"/>
                <w:sz w:val="24"/>
                <w:szCs w:val="24"/>
                <w:highlight w:val="yellow"/>
              </w:rPr>
              <w:t>u</w:t>
            </w:r>
            <w:r w:rsidRPr="00A82982">
              <w:rPr>
                <w:i/>
                <w:color w:val="000000" w:themeColor="text1"/>
                <w:w w:val="107"/>
                <w:sz w:val="24"/>
                <w:szCs w:val="24"/>
                <w:highlight w:val="yellow"/>
              </w:rPr>
              <w:t>k</w:t>
            </w:r>
            <w:r w:rsidRPr="00A82982">
              <w:rPr>
                <w:i/>
                <w:color w:val="000000" w:themeColor="text1"/>
                <w:spacing w:val="2"/>
                <w:w w:val="107"/>
                <w:sz w:val="24"/>
                <w:szCs w:val="24"/>
                <w:highlight w:val="yellow"/>
              </w:rPr>
              <w:t>h</w:t>
            </w:r>
            <w:r w:rsidRPr="00A82982">
              <w:rPr>
                <w:i/>
                <w:color w:val="000000" w:themeColor="text1"/>
                <w:w w:val="107"/>
                <w:sz w:val="24"/>
                <w:szCs w:val="24"/>
                <w:highlight w:val="yellow"/>
              </w:rPr>
              <w:t>a</w:t>
            </w:r>
            <w:r w:rsidRPr="00A82982">
              <w:rPr>
                <w:i/>
                <w:color w:val="000000" w:themeColor="text1"/>
                <w:spacing w:val="3"/>
                <w:w w:val="107"/>
                <w:sz w:val="24"/>
                <w:szCs w:val="24"/>
                <w:highlight w:val="yellow"/>
              </w:rPr>
              <w:t>b</w:t>
            </w:r>
            <w:r w:rsidRPr="00A82982">
              <w:rPr>
                <w:i/>
                <w:color w:val="000000" w:themeColor="text1"/>
                <w:w w:val="107"/>
                <w:sz w:val="24"/>
                <w:szCs w:val="24"/>
                <w:highlight w:val="yellow"/>
              </w:rPr>
              <w:t>a</w:t>
            </w:r>
            <w:r w:rsidRPr="00A82982">
              <w:rPr>
                <w:i/>
                <w:color w:val="000000" w:themeColor="text1"/>
                <w:spacing w:val="1"/>
                <w:w w:val="107"/>
                <w:sz w:val="24"/>
                <w:szCs w:val="24"/>
                <w:highlight w:val="yellow"/>
              </w:rPr>
              <w:t>r</w:t>
            </w:r>
            <w:r w:rsidRPr="00A82982">
              <w:rPr>
                <w:i/>
                <w:color w:val="000000" w:themeColor="text1"/>
                <w:spacing w:val="3"/>
                <w:w w:val="107"/>
                <w:sz w:val="24"/>
                <w:szCs w:val="24"/>
                <w:highlight w:val="yellow"/>
              </w:rPr>
              <w:t>a</w:t>
            </w:r>
            <w:r w:rsidRPr="00A82982">
              <w:rPr>
                <w:i/>
                <w:color w:val="000000" w:themeColor="text1"/>
                <w:w w:val="107"/>
                <w:sz w:val="24"/>
                <w:szCs w:val="24"/>
                <w:highlight w:val="yellow"/>
              </w:rPr>
              <w:t>h</w:t>
            </w:r>
            <w:proofErr w:type="spellEnd"/>
            <w:r w:rsidRPr="00A82982">
              <w:rPr>
                <w:i/>
                <w:color w:val="000000" w:themeColor="text1"/>
                <w:w w:val="107"/>
                <w:sz w:val="24"/>
                <w:szCs w:val="24"/>
                <w:highlight w:val="yellow"/>
              </w:rPr>
              <w:t>,</w:t>
            </w:r>
            <w:r w:rsidRPr="00A82982">
              <w:rPr>
                <w:i/>
                <w:color w:val="000000" w:themeColor="text1"/>
                <w:spacing w:val="10"/>
                <w:w w:val="107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d</w:t>
            </w:r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i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s</w:t>
            </w:r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e</w:t>
            </w:r>
            <w:r w:rsidRPr="00A82982">
              <w:rPr>
                <w:color w:val="000000" w:themeColor="text1"/>
                <w:spacing w:val="-2"/>
                <w:sz w:val="24"/>
                <w:szCs w:val="24"/>
                <w:highlight w:val="yellow"/>
              </w:rPr>
              <w:t>r</w:t>
            </w:r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t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ai</w:t>
            </w:r>
            <w:proofErr w:type="spellEnd"/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ana</w:t>
            </w:r>
            <w:r w:rsidRPr="00A82982">
              <w:rPr>
                <w:i/>
                <w:color w:val="000000" w:themeColor="text1"/>
                <w:spacing w:val="-1"/>
                <w:sz w:val="24"/>
                <w:szCs w:val="24"/>
                <w:highlight w:val="yellow"/>
              </w:rPr>
              <w:t>l</w:t>
            </w:r>
            <w:r w:rsidRPr="00A82982">
              <w:rPr>
                <w:i/>
                <w:color w:val="000000" w:themeColor="text1"/>
                <w:spacing w:val="1"/>
                <w:sz w:val="24"/>
                <w:szCs w:val="24"/>
                <w:highlight w:val="yellow"/>
              </w:rPr>
              <w:t>il</w:t>
            </w:r>
            <w:r w:rsidRPr="00A82982">
              <w:rPr>
                <w:i/>
                <w:color w:val="000000" w:themeColor="text1"/>
                <w:spacing w:val="-2"/>
                <w:sz w:val="24"/>
                <w:szCs w:val="24"/>
                <w:highlight w:val="yellow"/>
              </w:rPr>
              <w:t>s</w:t>
            </w:r>
            <w:r w:rsidRPr="00A82982">
              <w:rPr>
                <w:i/>
                <w:color w:val="000000" w:themeColor="text1"/>
                <w:spacing w:val="1"/>
                <w:sz w:val="24"/>
                <w:szCs w:val="24"/>
                <w:highlight w:val="yellow"/>
              </w:rPr>
              <w:t>i</w:t>
            </w:r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s</w:t>
            </w:r>
            <w:proofErr w:type="spellEnd"/>
            <w:r w:rsidRPr="00A82982">
              <w:rPr>
                <w:i/>
                <w:color w:val="000000" w:themeColor="text1"/>
                <w:spacing w:val="-2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da</w:t>
            </w:r>
            <w:r w:rsidRPr="00A82982">
              <w:rPr>
                <w:i/>
                <w:color w:val="000000" w:themeColor="text1"/>
                <w:spacing w:val="-1"/>
                <w:sz w:val="24"/>
                <w:szCs w:val="24"/>
                <w:highlight w:val="yellow"/>
              </w:rPr>
              <w:t>l</w:t>
            </w:r>
            <w:r w:rsidRPr="00A82982">
              <w:rPr>
                <w:i/>
                <w:color w:val="000000" w:themeColor="text1"/>
                <w:spacing w:val="1"/>
                <w:sz w:val="24"/>
                <w:szCs w:val="24"/>
                <w:highlight w:val="yellow"/>
              </w:rPr>
              <w:t>i</w:t>
            </w:r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l</w:t>
            </w:r>
            <w:proofErr w:type="spellEnd"/>
            <w:r w:rsidRPr="00A82982">
              <w:rPr>
                <w:i/>
                <w:color w:val="000000" w:themeColor="text1"/>
                <w:spacing w:val="1"/>
                <w:sz w:val="24"/>
                <w:szCs w:val="24"/>
                <w:highlight w:val="yellow"/>
              </w:rPr>
              <w:t>-</w:t>
            </w:r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dan</w:t>
            </w:r>
            <w:r w:rsidRPr="00A82982">
              <w:rPr>
                <w:i/>
                <w:color w:val="000000" w:themeColor="text1"/>
                <w:spacing w:val="-2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i/>
                <w:color w:val="000000" w:themeColor="text1"/>
                <w:spacing w:val="1"/>
                <w:sz w:val="24"/>
                <w:szCs w:val="24"/>
                <w:highlight w:val="yellow"/>
              </w:rPr>
              <w:t>i</w:t>
            </w:r>
            <w:r w:rsidRPr="00A82982">
              <w:rPr>
                <w:i/>
                <w:color w:val="000000" w:themeColor="text1"/>
                <w:spacing w:val="-2"/>
                <w:sz w:val="24"/>
                <w:szCs w:val="24"/>
                <w:highlight w:val="yellow"/>
              </w:rPr>
              <w:t>s</w:t>
            </w:r>
            <w:r w:rsidRPr="00A82982">
              <w:rPr>
                <w:i/>
                <w:color w:val="000000" w:themeColor="text1"/>
                <w:spacing w:val="1"/>
                <w:sz w:val="24"/>
                <w:szCs w:val="24"/>
                <w:highlight w:val="yellow"/>
              </w:rPr>
              <w:t>ti</w:t>
            </w:r>
            <w:r w:rsidRPr="00A82982">
              <w:rPr>
                <w:i/>
                <w:color w:val="000000" w:themeColor="text1"/>
                <w:spacing w:val="-2"/>
                <w:sz w:val="24"/>
                <w:szCs w:val="24"/>
                <w:highlight w:val="yellow"/>
              </w:rPr>
              <w:t>d</w:t>
            </w:r>
            <w:r w:rsidRPr="00A82982">
              <w:rPr>
                <w:i/>
                <w:color w:val="000000" w:themeColor="text1"/>
                <w:spacing w:val="1"/>
                <w:sz w:val="24"/>
                <w:szCs w:val="24"/>
                <w:highlight w:val="yellow"/>
              </w:rPr>
              <w:t>l</w:t>
            </w:r>
            <w:r w:rsidRPr="00A82982">
              <w:rPr>
                <w:i/>
                <w:color w:val="000000" w:themeColor="text1"/>
                <w:spacing w:val="-2"/>
                <w:sz w:val="24"/>
                <w:szCs w:val="24"/>
                <w:highlight w:val="yellow"/>
              </w:rPr>
              <w:t>a</w:t>
            </w:r>
            <w:r w:rsidRPr="00A82982">
              <w:rPr>
                <w:i/>
                <w:color w:val="000000" w:themeColor="text1"/>
                <w:spacing w:val="1"/>
                <w:sz w:val="24"/>
                <w:szCs w:val="24"/>
                <w:highlight w:val="yellow"/>
              </w:rPr>
              <w:t>l</w:t>
            </w:r>
            <w:r w:rsidRPr="00A82982">
              <w:rPr>
                <w:i/>
                <w:color w:val="000000" w:themeColor="text1"/>
                <w:spacing w:val="-2"/>
                <w:sz w:val="24"/>
                <w:szCs w:val="24"/>
                <w:highlight w:val="yellow"/>
              </w:rPr>
              <w:t>n</w:t>
            </w:r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ya</w:t>
            </w:r>
            <w:proofErr w:type="spellEnd"/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g</w:t>
            </w:r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 xml:space="preserve">r </w:t>
            </w:r>
            <w:proofErr w:type="spellStart"/>
            <w:r w:rsidRPr="00A82982">
              <w:rPr>
                <w:color w:val="000000" w:themeColor="text1"/>
                <w:spacing w:val="2"/>
                <w:w w:val="113"/>
                <w:sz w:val="24"/>
                <w:szCs w:val="24"/>
                <w:highlight w:val="yellow"/>
              </w:rPr>
              <w:t>m</w:t>
            </w:r>
            <w:r w:rsidRPr="00A82982">
              <w:rPr>
                <w:color w:val="000000" w:themeColor="text1"/>
                <w:spacing w:val="1"/>
                <w:w w:val="113"/>
                <w:sz w:val="24"/>
                <w:szCs w:val="24"/>
                <w:highlight w:val="yellow"/>
              </w:rPr>
              <w:t>e</w:t>
            </w:r>
            <w:r w:rsidRPr="00A82982">
              <w:rPr>
                <w:color w:val="000000" w:themeColor="text1"/>
                <w:spacing w:val="2"/>
                <w:w w:val="113"/>
                <w:sz w:val="24"/>
                <w:szCs w:val="24"/>
                <w:highlight w:val="yellow"/>
              </w:rPr>
              <w:t>n</w:t>
            </w:r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>u</w:t>
            </w:r>
            <w:r w:rsidRPr="00A82982">
              <w:rPr>
                <w:color w:val="000000" w:themeColor="text1"/>
                <w:spacing w:val="4"/>
                <w:w w:val="113"/>
                <w:sz w:val="24"/>
                <w:szCs w:val="24"/>
                <w:highlight w:val="yellow"/>
              </w:rPr>
              <w:t>m</w:t>
            </w:r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>b</w:t>
            </w:r>
            <w:r w:rsidRPr="00A82982">
              <w:rPr>
                <w:color w:val="000000" w:themeColor="text1"/>
                <w:spacing w:val="1"/>
                <w:w w:val="113"/>
                <w:sz w:val="24"/>
                <w:szCs w:val="24"/>
                <w:highlight w:val="yellow"/>
              </w:rPr>
              <w:t>u</w:t>
            </w:r>
            <w:r w:rsidRPr="00A82982">
              <w:rPr>
                <w:color w:val="000000" w:themeColor="text1"/>
                <w:spacing w:val="2"/>
                <w:w w:val="113"/>
                <w:sz w:val="24"/>
                <w:szCs w:val="24"/>
                <w:highlight w:val="yellow"/>
              </w:rPr>
              <w:t>h</w:t>
            </w:r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>k</w:t>
            </w:r>
            <w:r w:rsidRPr="00A82982">
              <w:rPr>
                <w:color w:val="000000" w:themeColor="text1"/>
                <w:spacing w:val="1"/>
                <w:w w:val="113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>n</w:t>
            </w:r>
            <w:proofErr w:type="spellEnd"/>
            <w:r w:rsidRPr="00A82982">
              <w:rPr>
                <w:color w:val="000000" w:themeColor="text1"/>
                <w:spacing w:val="6"/>
                <w:w w:val="113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color w:val="000000" w:themeColor="text1"/>
                <w:spacing w:val="1"/>
                <w:w w:val="113"/>
                <w:sz w:val="24"/>
                <w:szCs w:val="24"/>
                <w:highlight w:val="yellow"/>
              </w:rPr>
              <w:t>s</w:t>
            </w:r>
            <w:r w:rsidRPr="00A82982">
              <w:rPr>
                <w:color w:val="000000" w:themeColor="text1"/>
                <w:spacing w:val="2"/>
                <w:w w:val="114"/>
                <w:sz w:val="24"/>
                <w:szCs w:val="24"/>
                <w:highlight w:val="yellow"/>
              </w:rPr>
              <w:t>i</w:t>
            </w:r>
            <w:r w:rsidRPr="00A82982">
              <w:rPr>
                <w:color w:val="000000" w:themeColor="text1"/>
                <w:spacing w:val="2"/>
                <w:w w:val="113"/>
                <w:sz w:val="24"/>
                <w:szCs w:val="24"/>
                <w:highlight w:val="yellow"/>
              </w:rPr>
              <w:t>k</w:t>
            </w:r>
            <w:r w:rsidRPr="00A82982">
              <w:rPr>
                <w:color w:val="000000" w:themeColor="text1"/>
                <w:spacing w:val="1"/>
                <w:w w:val="114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>p</w:t>
            </w:r>
            <w:proofErr w:type="spellEnd"/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color w:val="000000" w:themeColor="text1"/>
                <w:spacing w:val="2"/>
                <w:sz w:val="24"/>
                <w:szCs w:val="24"/>
                <w:highlight w:val="yellow"/>
              </w:rPr>
              <w:t>j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u</w:t>
            </w:r>
            <w:r w:rsidRPr="00A82982">
              <w:rPr>
                <w:color w:val="000000" w:themeColor="text1"/>
                <w:spacing w:val="2"/>
                <w:sz w:val="24"/>
                <w:szCs w:val="24"/>
                <w:highlight w:val="yellow"/>
              </w:rPr>
              <w:t>j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ur</w:t>
            </w:r>
            <w:proofErr w:type="spellEnd"/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 xml:space="preserve">, </w:t>
            </w:r>
            <w:proofErr w:type="spellStart"/>
            <w:proofErr w:type="gramStart"/>
            <w:r w:rsidRPr="00A82982">
              <w:rPr>
                <w:color w:val="000000" w:themeColor="text1"/>
                <w:spacing w:val="1"/>
                <w:w w:val="114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spacing w:val="2"/>
                <w:w w:val="114"/>
                <w:sz w:val="24"/>
                <w:szCs w:val="24"/>
                <w:highlight w:val="yellow"/>
              </w:rPr>
              <w:t>m</w:t>
            </w:r>
            <w:r w:rsidRPr="00A82982">
              <w:rPr>
                <w:color w:val="000000" w:themeColor="text1"/>
                <w:spacing w:val="1"/>
                <w:w w:val="114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w w:val="114"/>
                <w:sz w:val="24"/>
                <w:szCs w:val="24"/>
                <w:highlight w:val="yellow"/>
              </w:rPr>
              <w:t>n</w:t>
            </w:r>
            <w:r w:rsidRPr="00A82982">
              <w:rPr>
                <w:color w:val="000000" w:themeColor="text1"/>
                <w:spacing w:val="1"/>
                <w:w w:val="114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spacing w:val="2"/>
                <w:w w:val="113"/>
                <w:sz w:val="24"/>
                <w:szCs w:val="24"/>
                <w:highlight w:val="yellow"/>
              </w:rPr>
              <w:t>h</w:t>
            </w:r>
            <w:r w:rsidRPr="00A82982">
              <w:rPr>
                <w:color w:val="000000" w:themeColor="text1"/>
                <w:w w:val="114"/>
                <w:sz w:val="24"/>
                <w:szCs w:val="24"/>
                <w:highlight w:val="yellow"/>
              </w:rPr>
              <w:t>,</w:t>
            </w:r>
            <w:r w:rsidRPr="00A82982">
              <w:rPr>
                <w:color w:val="000000" w:themeColor="text1"/>
                <w:spacing w:val="2"/>
                <w:w w:val="114"/>
                <w:sz w:val="24"/>
                <w:szCs w:val="24"/>
                <w:highlight w:val="yellow"/>
              </w:rPr>
              <w:t>t</w:t>
            </w:r>
            <w:r w:rsidRPr="00A82982">
              <w:rPr>
                <w:color w:val="000000" w:themeColor="text1"/>
                <w:spacing w:val="1"/>
                <w:w w:val="114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>n</w:t>
            </w:r>
            <w:r w:rsidRPr="00A82982">
              <w:rPr>
                <w:color w:val="000000" w:themeColor="text1"/>
                <w:spacing w:val="1"/>
                <w:w w:val="113"/>
                <w:sz w:val="24"/>
                <w:szCs w:val="24"/>
                <w:highlight w:val="yellow"/>
              </w:rPr>
              <w:t>g</w:t>
            </w:r>
            <w:r w:rsidRPr="00A82982">
              <w:rPr>
                <w:color w:val="000000" w:themeColor="text1"/>
                <w:spacing w:val="2"/>
                <w:w w:val="113"/>
                <w:sz w:val="24"/>
                <w:szCs w:val="24"/>
                <w:highlight w:val="yellow"/>
              </w:rPr>
              <w:t>g</w:t>
            </w:r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>u</w:t>
            </w:r>
            <w:r w:rsidRPr="00A82982">
              <w:rPr>
                <w:color w:val="000000" w:themeColor="text1"/>
                <w:spacing w:val="1"/>
                <w:w w:val="113"/>
                <w:sz w:val="24"/>
                <w:szCs w:val="24"/>
                <w:highlight w:val="yellow"/>
              </w:rPr>
              <w:t>n</w:t>
            </w:r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>g</w:t>
            </w:r>
            <w:proofErr w:type="spellEnd"/>
            <w:proofErr w:type="gramEnd"/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 xml:space="preserve"> </w:t>
            </w:r>
            <w:proofErr w:type="spellStart"/>
            <w:proofErr w:type="gramStart"/>
            <w:r w:rsidRPr="00A82982">
              <w:rPr>
                <w:color w:val="000000" w:themeColor="text1"/>
                <w:spacing w:val="2"/>
                <w:w w:val="113"/>
                <w:sz w:val="24"/>
                <w:szCs w:val="24"/>
                <w:highlight w:val="yellow"/>
              </w:rPr>
              <w:t>j</w:t>
            </w:r>
            <w:r w:rsidRPr="00A82982">
              <w:rPr>
                <w:color w:val="000000" w:themeColor="text1"/>
                <w:spacing w:val="1"/>
                <w:w w:val="113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spacing w:val="-1"/>
                <w:w w:val="113"/>
                <w:sz w:val="24"/>
                <w:szCs w:val="24"/>
                <w:highlight w:val="yellow"/>
              </w:rPr>
              <w:t>w</w:t>
            </w:r>
            <w:r w:rsidRPr="00A82982">
              <w:rPr>
                <w:color w:val="000000" w:themeColor="text1"/>
                <w:spacing w:val="1"/>
                <w:w w:val="113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>b</w:t>
            </w:r>
            <w:r w:rsidRPr="00A82982">
              <w:rPr>
                <w:color w:val="000000" w:themeColor="text1"/>
                <w:spacing w:val="-1"/>
                <w:w w:val="113"/>
                <w:sz w:val="24"/>
                <w:szCs w:val="24"/>
                <w:highlight w:val="yellow"/>
              </w:rPr>
              <w:t>,</w:t>
            </w:r>
            <w:r w:rsidRPr="00A82982">
              <w:rPr>
                <w:color w:val="000000" w:themeColor="text1"/>
                <w:spacing w:val="2"/>
                <w:w w:val="113"/>
                <w:sz w:val="24"/>
                <w:szCs w:val="24"/>
                <w:highlight w:val="yellow"/>
              </w:rPr>
              <w:t>t</w:t>
            </w:r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>o</w:t>
            </w:r>
            <w:r w:rsidRPr="00A82982">
              <w:rPr>
                <w:color w:val="000000" w:themeColor="text1"/>
                <w:spacing w:val="2"/>
                <w:w w:val="113"/>
                <w:sz w:val="24"/>
                <w:szCs w:val="24"/>
                <w:highlight w:val="yellow"/>
              </w:rPr>
              <w:t>lon</w:t>
            </w:r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>g</w:t>
            </w:r>
            <w:proofErr w:type="spellEnd"/>
            <w:proofErr w:type="gramEnd"/>
            <w:r w:rsidRPr="00A82982">
              <w:rPr>
                <w:color w:val="000000" w:themeColor="text1"/>
                <w:spacing w:val="5"/>
                <w:w w:val="113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color w:val="000000" w:themeColor="text1"/>
                <w:spacing w:val="1"/>
                <w:w w:val="114"/>
                <w:sz w:val="24"/>
                <w:szCs w:val="24"/>
                <w:highlight w:val="yellow"/>
              </w:rPr>
              <w:t>me</w:t>
            </w:r>
            <w:r w:rsidRPr="00A82982">
              <w:rPr>
                <w:color w:val="000000" w:themeColor="text1"/>
                <w:spacing w:val="2"/>
                <w:w w:val="113"/>
                <w:sz w:val="24"/>
                <w:szCs w:val="24"/>
                <w:highlight w:val="yellow"/>
              </w:rPr>
              <w:t>n</w:t>
            </w:r>
            <w:r w:rsidRPr="00A82982">
              <w:rPr>
                <w:color w:val="000000" w:themeColor="text1"/>
                <w:w w:val="114"/>
                <w:sz w:val="24"/>
                <w:szCs w:val="24"/>
                <w:highlight w:val="yellow"/>
              </w:rPr>
              <w:t>o</w:t>
            </w:r>
            <w:r w:rsidRPr="00A82982">
              <w:rPr>
                <w:color w:val="000000" w:themeColor="text1"/>
                <w:spacing w:val="2"/>
                <w:w w:val="114"/>
                <w:sz w:val="24"/>
                <w:szCs w:val="24"/>
                <w:highlight w:val="yellow"/>
              </w:rPr>
              <w:t>l</w:t>
            </w:r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>o</w:t>
            </w:r>
            <w:r w:rsidRPr="00A82982">
              <w:rPr>
                <w:color w:val="000000" w:themeColor="text1"/>
                <w:spacing w:val="1"/>
                <w:w w:val="113"/>
                <w:sz w:val="24"/>
                <w:szCs w:val="24"/>
                <w:highlight w:val="yellow"/>
              </w:rPr>
              <w:t>n</w:t>
            </w:r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>g</w:t>
            </w:r>
            <w:proofErr w:type="spellEnd"/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color w:val="000000" w:themeColor="text1"/>
                <w:spacing w:val="1"/>
                <w:w w:val="113"/>
                <w:sz w:val="24"/>
                <w:szCs w:val="24"/>
                <w:highlight w:val="yellow"/>
              </w:rPr>
              <w:t>sesa</w:t>
            </w:r>
            <w:r w:rsidRPr="00A82982">
              <w:rPr>
                <w:color w:val="000000" w:themeColor="text1"/>
                <w:spacing w:val="2"/>
                <w:w w:val="113"/>
                <w:sz w:val="24"/>
                <w:szCs w:val="24"/>
                <w:highlight w:val="yellow"/>
              </w:rPr>
              <w:t>m</w:t>
            </w:r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>a</w:t>
            </w:r>
            <w:proofErr w:type="spellEnd"/>
            <w:r w:rsidRPr="00A82982">
              <w:rPr>
                <w:color w:val="000000" w:themeColor="text1"/>
                <w:spacing w:val="6"/>
                <w:w w:val="113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>s</w:t>
            </w:r>
            <w:r w:rsidRPr="00A82982">
              <w:rPr>
                <w:color w:val="000000" w:themeColor="text1"/>
                <w:spacing w:val="2"/>
                <w:w w:val="113"/>
                <w:sz w:val="24"/>
                <w:szCs w:val="24"/>
                <w:highlight w:val="yellow"/>
              </w:rPr>
              <w:t>e</w:t>
            </w:r>
            <w:r w:rsidRPr="00A82982">
              <w:rPr>
                <w:color w:val="000000" w:themeColor="text1"/>
                <w:spacing w:val="1"/>
                <w:w w:val="113"/>
                <w:sz w:val="24"/>
                <w:szCs w:val="24"/>
                <w:highlight w:val="yellow"/>
              </w:rPr>
              <w:t>s</w:t>
            </w:r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>u</w:t>
            </w:r>
            <w:r w:rsidRPr="00A82982">
              <w:rPr>
                <w:color w:val="000000" w:themeColor="text1"/>
                <w:spacing w:val="1"/>
                <w:w w:val="113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>i</w:t>
            </w:r>
            <w:proofErr w:type="spellEnd"/>
            <w:r w:rsidRPr="00A82982">
              <w:rPr>
                <w:color w:val="000000" w:themeColor="text1"/>
                <w:spacing w:val="7"/>
                <w:w w:val="113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color w:val="000000" w:themeColor="text1"/>
                <w:spacing w:val="-1"/>
                <w:w w:val="113"/>
                <w:sz w:val="24"/>
                <w:szCs w:val="24"/>
                <w:highlight w:val="yellow"/>
              </w:rPr>
              <w:t>d</w:t>
            </w:r>
            <w:r w:rsidRPr="00A82982">
              <w:rPr>
                <w:color w:val="000000" w:themeColor="text1"/>
                <w:spacing w:val="1"/>
                <w:w w:val="114"/>
                <w:sz w:val="24"/>
                <w:szCs w:val="24"/>
                <w:highlight w:val="yellow"/>
              </w:rPr>
              <w:t>e</w:t>
            </w:r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>n</w:t>
            </w:r>
            <w:r w:rsidRPr="00A82982">
              <w:rPr>
                <w:color w:val="000000" w:themeColor="text1"/>
                <w:spacing w:val="-1"/>
                <w:w w:val="113"/>
                <w:sz w:val="24"/>
                <w:szCs w:val="24"/>
                <w:highlight w:val="yellow"/>
              </w:rPr>
              <w:t>g</w:t>
            </w:r>
            <w:r w:rsidRPr="00A82982">
              <w:rPr>
                <w:color w:val="000000" w:themeColor="text1"/>
                <w:spacing w:val="4"/>
                <w:w w:val="114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>n</w:t>
            </w:r>
            <w:proofErr w:type="spellEnd"/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color w:val="000000" w:themeColor="text1"/>
                <w:spacing w:val="1"/>
                <w:w w:val="113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spacing w:val="2"/>
                <w:w w:val="113"/>
                <w:sz w:val="24"/>
                <w:szCs w:val="24"/>
                <w:highlight w:val="yellow"/>
              </w:rPr>
              <w:t>t</w:t>
            </w:r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>ur</w:t>
            </w:r>
            <w:r w:rsidRPr="00A82982">
              <w:rPr>
                <w:color w:val="000000" w:themeColor="text1"/>
                <w:spacing w:val="1"/>
                <w:w w:val="113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>n</w:t>
            </w:r>
            <w:proofErr w:type="spellEnd"/>
            <w:r w:rsidRPr="00A82982">
              <w:rPr>
                <w:color w:val="000000" w:themeColor="text1"/>
                <w:spacing w:val="5"/>
                <w:w w:val="113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color w:val="000000" w:themeColor="text1"/>
                <w:spacing w:val="1"/>
                <w:w w:val="113"/>
                <w:sz w:val="24"/>
                <w:szCs w:val="24"/>
                <w:highlight w:val="yellow"/>
              </w:rPr>
              <w:t>s</w:t>
            </w:r>
            <w:r w:rsidRPr="00A82982">
              <w:rPr>
                <w:color w:val="000000" w:themeColor="text1"/>
                <w:w w:val="114"/>
                <w:sz w:val="24"/>
                <w:szCs w:val="24"/>
                <w:highlight w:val="yellow"/>
              </w:rPr>
              <w:t>y</w:t>
            </w:r>
            <w:r w:rsidRPr="00A82982">
              <w:rPr>
                <w:color w:val="000000" w:themeColor="text1"/>
                <w:spacing w:val="1"/>
                <w:w w:val="114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w w:val="114"/>
                <w:sz w:val="24"/>
                <w:szCs w:val="24"/>
                <w:highlight w:val="yellow"/>
              </w:rPr>
              <w:t>r</w:t>
            </w:r>
            <w:r w:rsidRPr="00A82982">
              <w:rPr>
                <w:color w:val="000000" w:themeColor="text1"/>
                <w:spacing w:val="3"/>
                <w:w w:val="114"/>
                <w:sz w:val="24"/>
                <w:szCs w:val="24"/>
                <w:highlight w:val="yellow"/>
              </w:rPr>
              <w:t>i</w:t>
            </w:r>
            <w:r w:rsidRPr="00A82982">
              <w:rPr>
                <w:color w:val="000000" w:themeColor="text1"/>
                <w:spacing w:val="1"/>
                <w:w w:val="114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spacing w:val="2"/>
                <w:w w:val="114"/>
                <w:sz w:val="24"/>
                <w:szCs w:val="24"/>
                <w:highlight w:val="yellow"/>
              </w:rPr>
              <w:t>t</w:t>
            </w:r>
            <w:proofErr w:type="spellEnd"/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 xml:space="preserve">. </w:t>
            </w:r>
          </w:p>
        </w:tc>
        <w:tc>
          <w:tcPr>
            <w:tcW w:w="3402" w:type="dxa"/>
          </w:tcPr>
          <w:p w14:paraId="14C47F61" w14:textId="77777777" w:rsidR="00BA5D6D" w:rsidRPr="00145EB5" w:rsidRDefault="00BA5D6D" w:rsidP="00145EB5">
            <w:pPr>
              <w:spacing w:before="120" w:after="120"/>
              <w:ind w:left="851" w:right="57" w:hanging="794"/>
              <w:rPr>
                <w:color w:val="000000" w:themeColor="text1"/>
                <w:sz w:val="24"/>
                <w:szCs w:val="24"/>
              </w:rPr>
            </w:pP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10</w:t>
            </w:r>
            <w:r w:rsidRPr="00145EB5">
              <w:rPr>
                <w:color w:val="000000" w:themeColor="text1"/>
                <w:sz w:val="24"/>
                <w:szCs w:val="24"/>
              </w:rPr>
              <w:t>.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8</w:t>
            </w:r>
            <w:r w:rsidRPr="00145EB5">
              <w:rPr>
                <w:color w:val="000000" w:themeColor="text1"/>
                <w:sz w:val="24"/>
                <w:szCs w:val="24"/>
              </w:rPr>
              <w:t>.</w:t>
            </w:r>
            <w:r w:rsidRPr="00145EB5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45EB5">
              <w:rPr>
                <w:color w:val="000000" w:themeColor="text1"/>
                <w:spacing w:val="-4"/>
                <w:sz w:val="24"/>
                <w:szCs w:val="24"/>
              </w:rPr>
              <w:tab/>
            </w:r>
            <w:proofErr w:type="spellStart"/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>M</w:t>
            </w:r>
            <w:r w:rsidRPr="00145EB5">
              <w:rPr>
                <w:i/>
                <w:color w:val="000000" w:themeColor="text1"/>
                <w:spacing w:val="1"/>
                <w:w w:val="108"/>
                <w:sz w:val="24"/>
                <w:szCs w:val="24"/>
              </w:rPr>
              <w:t>u</w:t>
            </w:r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>s</w:t>
            </w:r>
            <w:r w:rsidRPr="00145EB5">
              <w:rPr>
                <w:i/>
                <w:color w:val="000000" w:themeColor="text1"/>
                <w:spacing w:val="3"/>
                <w:w w:val="108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>q</w:t>
            </w:r>
            <w:r w:rsidRPr="00145EB5">
              <w:rPr>
                <w:i/>
                <w:color w:val="000000" w:themeColor="text1"/>
                <w:spacing w:val="1"/>
                <w:w w:val="108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spacing w:val="3"/>
                <w:w w:val="108"/>
                <w:sz w:val="24"/>
                <w:szCs w:val="24"/>
              </w:rPr>
              <w:t>h</w:t>
            </w:r>
            <w:proofErr w:type="spellEnd"/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 xml:space="preserve">, </w:t>
            </w:r>
            <w:proofErr w:type="spellStart"/>
            <w:r w:rsidRPr="00145EB5">
              <w:rPr>
                <w:i/>
                <w:color w:val="000000" w:themeColor="text1"/>
                <w:w w:val="107"/>
                <w:sz w:val="24"/>
                <w:szCs w:val="24"/>
              </w:rPr>
              <w:t>m</w:t>
            </w:r>
            <w:r w:rsidRPr="00145EB5">
              <w:rPr>
                <w:i/>
                <w:color w:val="000000" w:themeColor="text1"/>
                <w:spacing w:val="1"/>
                <w:w w:val="107"/>
                <w:sz w:val="24"/>
                <w:szCs w:val="24"/>
              </w:rPr>
              <w:t>u</w:t>
            </w:r>
            <w:r w:rsidRPr="00145EB5">
              <w:rPr>
                <w:i/>
                <w:color w:val="000000" w:themeColor="text1"/>
                <w:spacing w:val="3"/>
                <w:w w:val="107"/>
                <w:sz w:val="24"/>
                <w:szCs w:val="24"/>
              </w:rPr>
              <w:t>z</w:t>
            </w:r>
            <w:r w:rsidRPr="00145EB5">
              <w:rPr>
                <w:i/>
                <w:color w:val="000000" w:themeColor="text1"/>
                <w:w w:val="107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spacing w:val="1"/>
                <w:w w:val="107"/>
                <w:sz w:val="24"/>
                <w:szCs w:val="24"/>
              </w:rPr>
              <w:t>r</w:t>
            </w:r>
            <w:r w:rsidRPr="00145EB5">
              <w:rPr>
                <w:i/>
                <w:color w:val="000000" w:themeColor="text1"/>
                <w:w w:val="107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spacing w:val="2"/>
                <w:w w:val="107"/>
                <w:sz w:val="24"/>
                <w:szCs w:val="24"/>
              </w:rPr>
              <w:t>'</w:t>
            </w:r>
            <w:r w:rsidRPr="00145EB5">
              <w:rPr>
                <w:i/>
                <w:color w:val="000000" w:themeColor="text1"/>
                <w:spacing w:val="3"/>
                <w:w w:val="107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w w:val="107"/>
                <w:sz w:val="24"/>
                <w:szCs w:val="24"/>
              </w:rPr>
              <w:t>h</w:t>
            </w:r>
            <w:proofErr w:type="spellEnd"/>
            <w:r w:rsidRPr="00145EB5">
              <w:rPr>
                <w:i/>
                <w:color w:val="000000" w:themeColor="text1"/>
                <w:w w:val="107"/>
                <w:sz w:val="24"/>
                <w:szCs w:val="24"/>
              </w:rPr>
              <w:t>,</w:t>
            </w:r>
            <w:r w:rsidRPr="00145EB5">
              <w:rPr>
                <w:i/>
                <w:color w:val="000000" w:themeColor="text1"/>
                <w:spacing w:val="15"/>
                <w:w w:val="107"/>
                <w:sz w:val="24"/>
                <w:szCs w:val="24"/>
              </w:rPr>
              <w:t xml:space="preserve"> 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d</w:t>
            </w:r>
            <w:r w:rsidRPr="00145EB5">
              <w:rPr>
                <w:color w:val="000000" w:themeColor="text1"/>
                <w:spacing w:val="2"/>
                <w:w w:val="108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 xml:space="preserve">n </w:t>
            </w:r>
            <w:proofErr w:type="spellStart"/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>m</w:t>
            </w:r>
            <w:r w:rsidRPr="00145EB5">
              <w:rPr>
                <w:i/>
                <w:color w:val="000000" w:themeColor="text1"/>
                <w:spacing w:val="3"/>
                <w:w w:val="108"/>
                <w:sz w:val="24"/>
                <w:szCs w:val="24"/>
              </w:rPr>
              <w:t>u</w:t>
            </w:r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>k</w:t>
            </w:r>
            <w:r w:rsidRPr="00145EB5">
              <w:rPr>
                <w:i/>
                <w:color w:val="000000" w:themeColor="text1"/>
                <w:spacing w:val="2"/>
                <w:w w:val="108"/>
                <w:sz w:val="24"/>
                <w:szCs w:val="24"/>
              </w:rPr>
              <w:t>h</w:t>
            </w:r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spacing w:val="3"/>
                <w:w w:val="108"/>
                <w:sz w:val="24"/>
                <w:szCs w:val="24"/>
              </w:rPr>
              <w:t>b</w:t>
            </w:r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spacing w:val="1"/>
                <w:w w:val="108"/>
                <w:sz w:val="24"/>
                <w:szCs w:val="24"/>
              </w:rPr>
              <w:t>r</w:t>
            </w:r>
            <w:r w:rsidRPr="00145EB5">
              <w:rPr>
                <w:i/>
                <w:color w:val="000000" w:themeColor="text1"/>
                <w:spacing w:val="3"/>
                <w:w w:val="108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>h</w:t>
            </w:r>
            <w:proofErr w:type="spellEnd"/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 xml:space="preserve">,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d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spacing w:val="-2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t</w:t>
            </w:r>
            <w:r w:rsidRPr="00145EB5">
              <w:rPr>
                <w:color w:val="000000" w:themeColor="text1"/>
                <w:sz w:val="24"/>
                <w:szCs w:val="24"/>
              </w:rPr>
              <w:t>ai</w:t>
            </w:r>
            <w:proofErr w:type="spellEnd"/>
            <w:r w:rsidRPr="00145EB5">
              <w:rPr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i/>
                <w:color w:val="000000" w:themeColor="text1"/>
                <w:spacing w:val="-2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sz w:val="24"/>
                <w:szCs w:val="24"/>
              </w:rPr>
              <w:t>na</w:t>
            </w:r>
            <w:r w:rsidRPr="00145EB5">
              <w:rPr>
                <w:i/>
                <w:color w:val="000000" w:themeColor="text1"/>
                <w:spacing w:val="-1"/>
                <w:sz w:val="24"/>
                <w:szCs w:val="24"/>
              </w:rPr>
              <w:t>l</w:t>
            </w:r>
            <w:r w:rsidRPr="00145EB5">
              <w:rPr>
                <w:i/>
                <w:color w:val="000000" w:themeColor="text1"/>
                <w:spacing w:val="1"/>
                <w:sz w:val="24"/>
                <w:szCs w:val="24"/>
              </w:rPr>
              <w:t>i</w:t>
            </w:r>
            <w:r w:rsidRPr="00145EB5">
              <w:rPr>
                <w:i/>
                <w:color w:val="000000" w:themeColor="text1"/>
                <w:spacing w:val="-1"/>
                <w:sz w:val="24"/>
                <w:szCs w:val="24"/>
              </w:rPr>
              <w:t>l</w:t>
            </w:r>
            <w:r w:rsidRPr="00145EB5">
              <w:rPr>
                <w:i/>
                <w:color w:val="000000" w:themeColor="text1"/>
                <w:sz w:val="24"/>
                <w:szCs w:val="24"/>
              </w:rPr>
              <w:t>s</w:t>
            </w:r>
            <w:r w:rsidRPr="00145EB5">
              <w:rPr>
                <w:i/>
                <w:color w:val="000000" w:themeColor="text1"/>
                <w:spacing w:val="-1"/>
                <w:sz w:val="24"/>
                <w:szCs w:val="24"/>
              </w:rPr>
              <w:t>i</w:t>
            </w:r>
            <w:r w:rsidRPr="00145EB5">
              <w:rPr>
                <w:i/>
                <w:color w:val="000000" w:themeColor="text1"/>
                <w:sz w:val="24"/>
                <w:szCs w:val="24"/>
              </w:rPr>
              <w:t>s</w:t>
            </w:r>
            <w:proofErr w:type="spellEnd"/>
            <w:r w:rsidRPr="00145EB5">
              <w:rPr>
                <w:i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i/>
                <w:color w:val="000000" w:themeColor="text1"/>
                <w:sz w:val="24"/>
                <w:szCs w:val="24"/>
              </w:rPr>
              <w:t>da</w:t>
            </w:r>
            <w:r w:rsidRPr="00145EB5">
              <w:rPr>
                <w:i/>
                <w:color w:val="000000" w:themeColor="text1"/>
                <w:spacing w:val="1"/>
                <w:sz w:val="24"/>
                <w:szCs w:val="24"/>
              </w:rPr>
              <w:t>l</w:t>
            </w:r>
            <w:r w:rsidRPr="00145EB5">
              <w:rPr>
                <w:i/>
                <w:color w:val="000000" w:themeColor="text1"/>
                <w:spacing w:val="-1"/>
                <w:sz w:val="24"/>
                <w:szCs w:val="24"/>
              </w:rPr>
              <w:t>i</w:t>
            </w:r>
            <w:r w:rsidRPr="00145EB5">
              <w:rPr>
                <w:i/>
                <w:color w:val="000000" w:themeColor="text1"/>
                <w:spacing w:val="1"/>
                <w:sz w:val="24"/>
                <w:szCs w:val="24"/>
              </w:rPr>
              <w:t>l</w:t>
            </w:r>
            <w:proofErr w:type="spellEnd"/>
            <w:r w:rsidRPr="00145EB5">
              <w:rPr>
                <w:i/>
                <w:color w:val="000000" w:themeColor="text1"/>
                <w:spacing w:val="-2"/>
                <w:sz w:val="24"/>
                <w:szCs w:val="24"/>
              </w:rPr>
              <w:t>-</w:t>
            </w:r>
            <w:r w:rsidRPr="00145EB5">
              <w:rPr>
                <w:i/>
                <w:color w:val="000000" w:themeColor="text1"/>
                <w:sz w:val="24"/>
                <w:szCs w:val="24"/>
              </w:rPr>
              <w:t xml:space="preserve">dan </w:t>
            </w:r>
            <w:proofErr w:type="spellStart"/>
            <w:r w:rsidRPr="00145EB5">
              <w:rPr>
                <w:i/>
                <w:color w:val="000000" w:themeColor="text1"/>
                <w:spacing w:val="1"/>
                <w:sz w:val="24"/>
                <w:szCs w:val="24"/>
              </w:rPr>
              <w:t>i</w:t>
            </w:r>
            <w:r w:rsidRPr="00145EB5">
              <w:rPr>
                <w:i/>
                <w:color w:val="000000" w:themeColor="text1"/>
                <w:sz w:val="24"/>
                <w:szCs w:val="24"/>
              </w:rPr>
              <w:t>s</w:t>
            </w:r>
            <w:r w:rsidRPr="00145EB5">
              <w:rPr>
                <w:i/>
                <w:color w:val="000000" w:themeColor="text1"/>
                <w:spacing w:val="-1"/>
                <w:sz w:val="24"/>
                <w:szCs w:val="24"/>
              </w:rPr>
              <w:t>t</w:t>
            </w:r>
            <w:r w:rsidRPr="00145EB5">
              <w:rPr>
                <w:i/>
                <w:color w:val="000000" w:themeColor="text1"/>
                <w:spacing w:val="1"/>
                <w:sz w:val="24"/>
                <w:szCs w:val="24"/>
              </w:rPr>
              <w:t>i</w:t>
            </w:r>
            <w:r w:rsidRPr="00145EB5">
              <w:rPr>
                <w:i/>
                <w:color w:val="000000" w:themeColor="text1"/>
                <w:spacing w:val="-2"/>
                <w:sz w:val="24"/>
                <w:szCs w:val="24"/>
              </w:rPr>
              <w:t>d</w:t>
            </w:r>
            <w:r w:rsidRPr="00145EB5">
              <w:rPr>
                <w:i/>
                <w:color w:val="000000" w:themeColor="text1"/>
                <w:spacing w:val="1"/>
                <w:sz w:val="24"/>
                <w:szCs w:val="24"/>
              </w:rPr>
              <w:t>l</w:t>
            </w:r>
            <w:r w:rsidRPr="00145EB5">
              <w:rPr>
                <w:i/>
                <w:color w:val="000000" w:themeColor="text1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spacing w:val="1"/>
                <w:sz w:val="24"/>
                <w:szCs w:val="24"/>
              </w:rPr>
              <w:t>l</w:t>
            </w:r>
            <w:r w:rsidRPr="00145EB5">
              <w:rPr>
                <w:i/>
                <w:color w:val="000000" w:themeColor="text1"/>
                <w:spacing w:val="-2"/>
                <w:sz w:val="24"/>
                <w:szCs w:val="24"/>
              </w:rPr>
              <w:t>n</w:t>
            </w:r>
            <w:r w:rsidRPr="00145EB5">
              <w:rPr>
                <w:i/>
                <w:color w:val="000000" w:themeColor="text1"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1277" w:type="dxa"/>
          </w:tcPr>
          <w:p w14:paraId="515769E7" w14:textId="77777777" w:rsidR="00BA5D6D" w:rsidRPr="00145EB5" w:rsidRDefault="00BA5D6D" w:rsidP="00145EB5">
            <w:pPr>
              <w:spacing w:before="120" w:after="120"/>
              <w:ind w:left="57" w:right="57"/>
              <w:jc w:val="center"/>
              <w:rPr>
                <w:color w:val="000000" w:themeColor="text1"/>
                <w:sz w:val="24"/>
                <w:szCs w:val="24"/>
              </w:rPr>
            </w:pPr>
            <w:r w:rsidRPr="00145EB5">
              <w:rPr>
                <w:color w:val="000000" w:themeColor="text1"/>
                <w:sz w:val="24"/>
                <w:szCs w:val="24"/>
              </w:rPr>
              <w:t>4 JP</w:t>
            </w:r>
          </w:p>
        </w:tc>
      </w:tr>
      <w:tr w:rsidR="00145EB5" w:rsidRPr="00145EB5" w14:paraId="07785DF7" w14:textId="77777777" w:rsidTr="00447B3F">
        <w:trPr>
          <w:trHeight w:val="240"/>
        </w:trPr>
        <w:tc>
          <w:tcPr>
            <w:tcW w:w="1848" w:type="dxa"/>
            <w:vMerge/>
          </w:tcPr>
          <w:p w14:paraId="470A0FB0" w14:textId="77777777" w:rsidR="00BA5D6D" w:rsidRPr="00145EB5" w:rsidRDefault="00BA5D6D" w:rsidP="00145EB5">
            <w:pPr>
              <w:spacing w:before="120" w:after="120"/>
              <w:ind w:left="57" w:right="57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402" w:type="dxa"/>
            <w:vMerge/>
          </w:tcPr>
          <w:p w14:paraId="6808ADC0" w14:textId="77777777" w:rsidR="00BA5D6D" w:rsidRPr="00145EB5" w:rsidRDefault="00BA5D6D" w:rsidP="00145EB5">
            <w:pPr>
              <w:spacing w:before="120" w:after="120"/>
              <w:ind w:left="57" w:right="57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082" w:type="dxa"/>
          </w:tcPr>
          <w:p w14:paraId="2FFE7E49" w14:textId="77777777" w:rsidR="00BA5D6D" w:rsidRPr="00A82982" w:rsidRDefault="00BA5D6D" w:rsidP="00145EB5">
            <w:pPr>
              <w:spacing w:before="120" w:after="120"/>
              <w:ind w:left="567" w:right="57" w:hanging="510"/>
              <w:rPr>
                <w:color w:val="000000" w:themeColor="text1"/>
                <w:sz w:val="24"/>
                <w:szCs w:val="24"/>
                <w:highlight w:val="yellow"/>
              </w:rPr>
            </w:pPr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9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.</w:t>
            </w:r>
            <w:r w:rsidRPr="00A82982">
              <w:rPr>
                <w:color w:val="000000" w:themeColor="text1"/>
                <w:spacing w:val="10"/>
                <w:sz w:val="24"/>
                <w:szCs w:val="24"/>
                <w:highlight w:val="yellow"/>
              </w:rPr>
              <w:t xml:space="preserve"> </w:t>
            </w:r>
            <w:r w:rsidRPr="00A82982">
              <w:rPr>
                <w:color w:val="000000" w:themeColor="text1"/>
                <w:spacing w:val="10"/>
                <w:sz w:val="24"/>
                <w:szCs w:val="24"/>
                <w:highlight w:val="yellow"/>
              </w:rPr>
              <w:tab/>
            </w:r>
            <w:proofErr w:type="spellStart"/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Menganalisis</w:t>
            </w:r>
            <w:proofErr w:type="spellEnd"/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i/>
                <w:color w:val="000000" w:themeColor="text1"/>
                <w:spacing w:val="-1"/>
                <w:w w:val="108"/>
                <w:sz w:val="24"/>
                <w:szCs w:val="24"/>
                <w:highlight w:val="yellow"/>
              </w:rPr>
              <w:t>m</w:t>
            </w:r>
            <w:r w:rsidRPr="00A82982">
              <w:rPr>
                <w:i/>
                <w:color w:val="000000" w:themeColor="text1"/>
                <w:spacing w:val="2"/>
                <w:w w:val="108"/>
                <w:sz w:val="24"/>
                <w:szCs w:val="24"/>
                <w:highlight w:val="yellow"/>
              </w:rPr>
              <w:t>ud</w:t>
            </w:r>
            <w:r w:rsidRPr="00A82982">
              <w:rPr>
                <w:i/>
                <w:color w:val="000000" w:themeColor="text1"/>
                <w:w w:val="108"/>
                <w:sz w:val="24"/>
                <w:szCs w:val="24"/>
                <w:highlight w:val="yellow"/>
              </w:rPr>
              <w:t>l</w:t>
            </w:r>
            <w:r w:rsidRPr="00A82982">
              <w:rPr>
                <w:i/>
                <w:color w:val="000000" w:themeColor="text1"/>
                <w:spacing w:val="1"/>
                <w:w w:val="108"/>
                <w:sz w:val="24"/>
                <w:szCs w:val="24"/>
                <w:highlight w:val="yellow"/>
              </w:rPr>
              <w:t>a</w:t>
            </w:r>
            <w:r w:rsidRPr="00A82982">
              <w:rPr>
                <w:i/>
                <w:color w:val="000000" w:themeColor="text1"/>
                <w:w w:val="108"/>
                <w:sz w:val="24"/>
                <w:szCs w:val="24"/>
                <w:highlight w:val="yellow"/>
              </w:rPr>
              <w:t>r</w:t>
            </w:r>
            <w:r w:rsidRPr="00A82982">
              <w:rPr>
                <w:i/>
                <w:color w:val="000000" w:themeColor="text1"/>
                <w:spacing w:val="1"/>
                <w:w w:val="108"/>
                <w:sz w:val="24"/>
                <w:szCs w:val="24"/>
                <w:highlight w:val="yellow"/>
              </w:rPr>
              <w:t>a</w:t>
            </w:r>
            <w:r w:rsidRPr="00A82982">
              <w:rPr>
                <w:i/>
                <w:color w:val="000000" w:themeColor="text1"/>
                <w:spacing w:val="2"/>
                <w:w w:val="108"/>
                <w:sz w:val="24"/>
                <w:szCs w:val="24"/>
                <w:highlight w:val="yellow"/>
              </w:rPr>
              <w:t>bah</w:t>
            </w:r>
            <w:proofErr w:type="spellEnd"/>
            <w:r w:rsidRPr="00A82982">
              <w:rPr>
                <w:i/>
                <w:color w:val="000000" w:themeColor="text1"/>
                <w:w w:val="108"/>
                <w:sz w:val="24"/>
                <w:szCs w:val="24"/>
                <w:highlight w:val="yellow"/>
              </w:rPr>
              <w:t xml:space="preserve">, </w:t>
            </w:r>
            <w:proofErr w:type="spellStart"/>
            <w:r w:rsidRPr="00A82982">
              <w:rPr>
                <w:i/>
                <w:color w:val="000000" w:themeColor="text1"/>
                <w:spacing w:val="1"/>
                <w:w w:val="107"/>
                <w:sz w:val="24"/>
                <w:szCs w:val="24"/>
                <w:highlight w:val="yellow"/>
              </w:rPr>
              <w:t>m</w:t>
            </w:r>
            <w:r w:rsidRPr="00A82982">
              <w:rPr>
                <w:i/>
                <w:color w:val="000000" w:themeColor="text1"/>
                <w:spacing w:val="4"/>
                <w:w w:val="107"/>
                <w:sz w:val="24"/>
                <w:szCs w:val="24"/>
                <w:highlight w:val="yellow"/>
              </w:rPr>
              <w:t>u</w:t>
            </w:r>
            <w:r w:rsidRPr="00A82982">
              <w:rPr>
                <w:i/>
                <w:color w:val="000000" w:themeColor="text1"/>
                <w:w w:val="107"/>
                <w:sz w:val="24"/>
                <w:szCs w:val="24"/>
                <w:highlight w:val="yellow"/>
              </w:rPr>
              <w:t>r</w:t>
            </w:r>
            <w:r w:rsidRPr="00A82982">
              <w:rPr>
                <w:i/>
                <w:color w:val="000000" w:themeColor="text1"/>
                <w:spacing w:val="1"/>
                <w:w w:val="107"/>
                <w:sz w:val="24"/>
                <w:szCs w:val="24"/>
                <w:highlight w:val="yellow"/>
              </w:rPr>
              <w:t>a</w:t>
            </w:r>
            <w:r w:rsidRPr="00A82982">
              <w:rPr>
                <w:i/>
                <w:color w:val="000000" w:themeColor="text1"/>
                <w:spacing w:val="4"/>
                <w:w w:val="107"/>
                <w:sz w:val="24"/>
                <w:szCs w:val="24"/>
                <w:highlight w:val="yellow"/>
              </w:rPr>
              <w:t>b</w:t>
            </w:r>
            <w:r w:rsidRPr="00A82982">
              <w:rPr>
                <w:i/>
                <w:color w:val="000000" w:themeColor="text1"/>
                <w:spacing w:val="2"/>
                <w:w w:val="107"/>
                <w:sz w:val="24"/>
                <w:szCs w:val="24"/>
                <w:highlight w:val="yellow"/>
              </w:rPr>
              <w:t>ahah</w:t>
            </w:r>
            <w:proofErr w:type="spellEnd"/>
            <w:r w:rsidRPr="00A82982">
              <w:rPr>
                <w:i/>
                <w:color w:val="000000" w:themeColor="text1"/>
                <w:w w:val="107"/>
                <w:sz w:val="24"/>
                <w:szCs w:val="24"/>
                <w:highlight w:val="yellow"/>
              </w:rPr>
              <w:t xml:space="preserve">, </w:t>
            </w:r>
            <w:proofErr w:type="spellStart"/>
            <w:r w:rsidRPr="00A82982">
              <w:rPr>
                <w:i/>
                <w:color w:val="000000" w:themeColor="text1"/>
                <w:spacing w:val="2"/>
                <w:w w:val="108"/>
                <w:sz w:val="24"/>
                <w:szCs w:val="24"/>
                <w:highlight w:val="yellow"/>
              </w:rPr>
              <w:t>q</w:t>
            </w:r>
            <w:r w:rsidRPr="00A82982">
              <w:rPr>
                <w:i/>
                <w:color w:val="000000" w:themeColor="text1"/>
                <w:spacing w:val="2"/>
                <w:w w:val="109"/>
                <w:sz w:val="24"/>
                <w:szCs w:val="24"/>
                <w:highlight w:val="yellow"/>
              </w:rPr>
              <w:t>i</w:t>
            </w:r>
            <w:r w:rsidRPr="00A82982">
              <w:rPr>
                <w:i/>
                <w:color w:val="000000" w:themeColor="text1"/>
                <w:w w:val="108"/>
                <w:sz w:val="24"/>
                <w:szCs w:val="24"/>
                <w:highlight w:val="yellow"/>
              </w:rPr>
              <w:t>r</w:t>
            </w:r>
            <w:r w:rsidRPr="00A82982">
              <w:rPr>
                <w:i/>
                <w:color w:val="000000" w:themeColor="text1"/>
                <w:spacing w:val="3"/>
                <w:w w:val="108"/>
                <w:sz w:val="24"/>
                <w:szCs w:val="24"/>
                <w:highlight w:val="yellow"/>
              </w:rPr>
              <w:t>a</w:t>
            </w:r>
            <w:r w:rsidRPr="00A82982">
              <w:rPr>
                <w:i/>
                <w:color w:val="000000" w:themeColor="text1"/>
                <w:spacing w:val="4"/>
                <w:w w:val="108"/>
                <w:sz w:val="24"/>
                <w:szCs w:val="24"/>
                <w:highlight w:val="yellow"/>
              </w:rPr>
              <w:t>d</w:t>
            </w:r>
            <w:r w:rsidRPr="00A82982">
              <w:rPr>
                <w:i/>
                <w:color w:val="000000" w:themeColor="text1"/>
                <w:w w:val="108"/>
                <w:sz w:val="24"/>
                <w:szCs w:val="24"/>
                <w:highlight w:val="yellow"/>
              </w:rPr>
              <w:t>l</w:t>
            </w:r>
            <w:proofErr w:type="spellEnd"/>
            <w:r w:rsidRPr="00A82982">
              <w:rPr>
                <w:i/>
                <w:color w:val="000000" w:themeColor="text1"/>
                <w:w w:val="108"/>
                <w:sz w:val="24"/>
                <w:szCs w:val="24"/>
                <w:highlight w:val="yellow"/>
              </w:rPr>
              <w:t xml:space="preserve">, </w:t>
            </w:r>
            <w:proofErr w:type="spellStart"/>
            <w:proofErr w:type="gramStart"/>
            <w:r w:rsidRPr="00A82982">
              <w:rPr>
                <w:i/>
                <w:color w:val="000000" w:themeColor="text1"/>
                <w:spacing w:val="2"/>
                <w:w w:val="107"/>
                <w:sz w:val="24"/>
                <w:szCs w:val="24"/>
                <w:highlight w:val="yellow"/>
              </w:rPr>
              <w:t>syir</w:t>
            </w:r>
            <w:r w:rsidRPr="00A82982">
              <w:rPr>
                <w:i/>
                <w:color w:val="000000" w:themeColor="text1"/>
                <w:w w:val="107"/>
                <w:sz w:val="24"/>
                <w:szCs w:val="24"/>
                <w:highlight w:val="yellow"/>
              </w:rPr>
              <w:t>k</w:t>
            </w:r>
            <w:r w:rsidRPr="00A82982">
              <w:rPr>
                <w:i/>
                <w:color w:val="000000" w:themeColor="text1"/>
                <w:spacing w:val="1"/>
                <w:w w:val="107"/>
                <w:sz w:val="24"/>
                <w:szCs w:val="24"/>
                <w:highlight w:val="yellow"/>
              </w:rPr>
              <w:t>a</w:t>
            </w:r>
            <w:r w:rsidRPr="00A82982">
              <w:rPr>
                <w:i/>
                <w:color w:val="000000" w:themeColor="text1"/>
                <w:spacing w:val="2"/>
                <w:w w:val="107"/>
                <w:sz w:val="24"/>
                <w:szCs w:val="24"/>
                <w:highlight w:val="yellow"/>
              </w:rPr>
              <w:t>h,</w:t>
            </w:r>
            <w:r w:rsidRPr="00A82982">
              <w:rPr>
                <w:color w:val="000000" w:themeColor="text1"/>
                <w:spacing w:val="4"/>
                <w:w w:val="107"/>
                <w:sz w:val="24"/>
                <w:szCs w:val="24"/>
                <w:highlight w:val="yellow"/>
              </w:rPr>
              <w:t>d</w:t>
            </w:r>
            <w:r w:rsidRPr="00A82982">
              <w:rPr>
                <w:color w:val="000000" w:themeColor="text1"/>
                <w:spacing w:val="2"/>
                <w:w w:val="107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w w:val="107"/>
                <w:sz w:val="24"/>
                <w:szCs w:val="24"/>
                <w:highlight w:val="yellow"/>
              </w:rPr>
              <w:t>n</w:t>
            </w:r>
            <w:proofErr w:type="spellEnd"/>
            <w:proofErr w:type="gramEnd"/>
            <w:r w:rsidRPr="00A82982">
              <w:rPr>
                <w:color w:val="000000" w:themeColor="text1"/>
                <w:w w:val="107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i/>
                <w:color w:val="000000" w:themeColor="text1"/>
                <w:spacing w:val="2"/>
                <w:sz w:val="24"/>
                <w:szCs w:val="24"/>
                <w:highlight w:val="yellow"/>
              </w:rPr>
              <w:t>s</w:t>
            </w:r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y</w:t>
            </w:r>
            <w:r w:rsidRPr="00A82982">
              <w:rPr>
                <w:i/>
                <w:color w:val="000000" w:themeColor="text1"/>
                <w:spacing w:val="3"/>
                <w:sz w:val="24"/>
                <w:szCs w:val="24"/>
                <w:highlight w:val="yellow"/>
              </w:rPr>
              <w:t>u</w:t>
            </w:r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f</w:t>
            </w:r>
            <w:r w:rsidRPr="00A82982">
              <w:rPr>
                <w:i/>
                <w:color w:val="000000" w:themeColor="text1"/>
                <w:spacing w:val="1"/>
                <w:sz w:val="24"/>
                <w:szCs w:val="24"/>
                <w:highlight w:val="yellow"/>
              </w:rPr>
              <w:t>'</w:t>
            </w:r>
            <w:r w:rsidRPr="00A82982">
              <w:rPr>
                <w:i/>
                <w:color w:val="000000" w:themeColor="text1"/>
                <w:spacing w:val="2"/>
                <w:sz w:val="24"/>
                <w:szCs w:val="24"/>
                <w:highlight w:val="yellow"/>
              </w:rPr>
              <w:t>a</w:t>
            </w:r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h</w:t>
            </w:r>
            <w:proofErr w:type="spellEnd"/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d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i</w:t>
            </w:r>
            <w:r w:rsidRPr="00A82982">
              <w:rPr>
                <w:color w:val="000000" w:themeColor="text1"/>
                <w:spacing w:val="-1"/>
                <w:sz w:val="24"/>
                <w:szCs w:val="24"/>
                <w:highlight w:val="yellow"/>
              </w:rPr>
              <w:t>s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e</w:t>
            </w:r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r</w:t>
            </w:r>
            <w:r w:rsidRPr="00A82982">
              <w:rPr>
                <w:color w:val="000000" w:themeColor="text1"/>
                <w:spacing w:val="2"/>
                <w:sz w:val="24"/>
                <w:szCs w:val="24"/>
                <w:highlight w:val="yellow"/>
              </w:rPr>
              <w:t>t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ai</w:t>
            </w:r>
            <w:proofErr w:type="spellEnd"/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i/>
                <w:color w:val="000000" w:themeColor="text1"/>
                <w:spacing w:val="1"/>
                <w:sz w:val="24"/>
                <w:szCs w:val="24"/>
                <w:highlight w:val="yellow"/>
              </w:rPr>
              <w:t>ana</w:t>
            </w:r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lil</w:t>
            </w:r>
            <w:r w:rsidRPr="00A82982">
              <w:rPr>
                <w:i/>
                <w:color w:val="000000" w:themeColor="text1"/>
                <w:spacing w:val="-1"/>
                <w:sz w:val="24"/>
                <w:szCs w:val="24"/>
                <w:highlight w:val="yellow"/>
              </w:rPr>
              <w:t>s</w:t>
            </w:r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is</w:t>
            </w:r>
            <w:proofErr w:type="spellEnd"/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i/>
                <w:color w:val="000000" w:themeColor="text1"/>
                <w:spacing w:val="1"/>
                <w:sz w:val="24"/>
                <w:szCs w:val="24"/>
                <w:highlight w:val="yellow"/>
              </w:rPr>
              <w:t>da</w:t>
            </w:r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li</w:t>
            </w:r>
            <w:r w:rsidRPr="00A82982">
              <w:rPr>
                <w:i/>
                <w:color w:val="000000" w:themeColor="text1"/>
                <w:spacing w:val="1"/>
                <w:sz w:val="24"/>
                <w:szCs w:val="24"/>
                <w:highlight w:val="yellow"/>
              </w:rPr>
              <w:t>l</w:t>
            </w:r>
            <w:proofErr w:type="spellEnd"/>
            <w:r w:rsidRPr="00A82982">
              <w:rPr>
                <w:i/>
                <w:color w:val="000000" w:themeColor="text1"/>
                <w:spacing w:val="1"/>
                <w:sz w:val="24"/>
                <w:szCs w:val="24"/>
                <w:highlight w:val="yellow"/>
              </w:rPr>
              <w:t>-da</w:t>
            </w:r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n</w:t>
            </w:r>
            <w:r w:rsidRPr="00A82982">
              <w:rPr>
                <w:i/>
                <w:color w:val="000000" w:themeColor="text1"/>
                <w:spacing w:val="1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i</w:t>
            </w:r>
            <w:r w:rsidRPr="00A82982">
              <w:rPr>
                <w:i/>
                <w:color w:val="000000" w:themeColor="text1"/>
                <w:spacing w:val="-1"/>
                <w:sz w:val="24"/>
                <w:szCs w:val="24"/>
                <w:highlight w:val="yellow"/>
              </w:rPr>
              <w:t>s</w:t>
            </w:r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ti</w:t>
            </w:r>
            <w:r w:rsidRPr="00A82982">
              <w:rPr>
                <w:i/>
                <w:color w:val="000000" w:themeColor="text1"/>
                <w:spacing w:val="2"/>
                <w:sz w:val="24"/>
                <w:szCs w:val="24"/>
                <w:highlight w:val="yellow"/>
              </w:rPr>
              <w:t>d</w:t>
            </w:r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l</w:t>
            </w:r>
            <w:r w:rsidRPr="00A82982">
              <w:rPr>
                <w:i/>
                <w:color w:val="000000" w:themeColor="text1"/>
                <w:spacing w:val="1"/>
                <w:sz w:val="24"/>
                <w:szCs w:val="24"/>
                <w:highlight w:val="yellow"/>
              </w:rPr>
              <w:t>a</w:t>
            </w:r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l</w:t>
            </w:r>
            <w:r w:rsidRPr="00A82982">
              <w:rPr>
                <w:i/>
                <w:color w:val="000000" w:themeColor="text1"/>
                <w:spacing w:val="1"/>
                <w:sz w:val="24"/>
                <w:szCs w:val="24"/>
                <w:highlight w:val="yellow"/>
              </w:rPr>
              <w:t>n</w:t>
            </w:r>
            <w:r w:rsidRPr="00A82982">
              <w:rPr>
                <w:i/>
                <w:color w:val="000000" w:themeColor="text1"/>
                <w:spacing w:val="-2"/>
                <w:sz w:val="24"/>
                <w:szCs w:val="24"/>
                <w:highlight w:val="yellow"/>
              </w:rPr>
              <w:t>y</w:t>
            </w:r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a</w:t>
            </w:r>
            <w:proofErr w:type="spellEnd"/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spacing w:val="3"/>
                <w:sz w:val="24"/>
                <w:szCs w:val="24"/>
                <w:highlight w:val="yellow"/>
              </w:rPr>
              <w:t>g</w:t>
            </w:r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r</w:t>
            </w:r>
            <w:r w:rsidRPr="00A82982">
              <w:rPr>
                <w:color w:val="000000" w:themeColor="text1"/>
                <w:spacing w:val="33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menumbuhkan</w:t>
            </w:r>
            <w:proofErr w:type="spellEnd"/>
            <w:r w:rsidRPr="00A82982">
              <w:rPr>
                <w:color w:val="000000" w:themeColor="text1"/>
                <w:w w:val="11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color w:val="000000" w:themeColor="text1"/>
                <w:spacing w:val="2"/>
                <w:w w:val="111"/>
                <w:sz w:val="24"/>
                <w:szCs w:val="24"/>
                <w:highlight w:val="yellow"/>
              </w:rPr>
              <w:t>s</w:t>
            </w:r>
            <w:r w:rsidRPr="00A82982">
              <w:rPr>
                <w:color w:val="000000" w:themeColor="text1"/>
                <w:spacing w:val="2"/>
                <w:w w:val="112"/>
                <w:sz w:val="24"/>
                <w:szCs w:val="24"/>
                <w:highlight w:val="yellow"/>
              </w:rPr>
              <w:t>i</w:t>
            </w:r>
            <w:r w:rsidRPr="00A82982">
              <w:rPr>
                <w:color w:val="000000" w:themeColor="text1"/>
                <w:spacing w:val="3"/>
                <w:w w:val="111"/>
                <w:sz w:val="24"/>
                <w:szCs w:val="24"/>
                <w:highlight w:val="yellow"/>
              </w:rPr>
              <w:t>k</w:t>
            </w:r>
            <w:r w:rsidRPr="00A82982">
              <w:rPr>
                <w:color w:val="000000" w:themeColor="text1"/>
                <w:spacing w:val="4"/>
                <w:w w:val="111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w w:val="111"/>
                <w:sz w:val="24"/>
                <w:szCs w:val="24"/>
                <w:highlight w:val="yellow"/>
              </w:rPr>
              <w:t>p</w:t>
            </w:r>
            <w:proofErr w:type="spellEnd"/>
            <w:r w:rsidRPr="00A82982">
              <w:rPr>
                <w:color w:val="000000" w:themeColor="text1"/>
                <w:w w:val="111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color w:val="000000" w:themeColor="text1"/>
                <w:spacing w:val="2"/>
                <w:sz w:val="24"/>
                <w:szCs w:val="24"/>
                <w:highlight w:val="yellow"/>
              </w:rPr>
              <w:t>j</w:t>
            </w:r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u</w:t>
            </w:r>
            <w:r w:rsidRPr="00A82982">
              <w:rPr>
                <w:color w:val="000000" w:themeColor="text1"/>
                <w:spacing w:val="2"/>
                <w:sz w:val="24"/>
                <w:szCs w:val="24"/>
                <w:highlight w:val="yellow"/>
              </w:rPr>
              <w:t>j</w:t>
            </w:r>
            <w:r w:rsidRPr="00A82982">
              <w:rPr>
                <w:color w:val="000000" w:themeColor="text1"/>
                <w:spacing w:val="3"/>
                <w:sz w:val="24"/>
                <w:szCs w:val="24"/>
                <w:highlight w:val="yellow"/>
              </w:rPr>
              <w:t>u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r</w:t>
            </w:r>
            <w:proofErr w:type="spellEnd"/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 xml:space="preserve">, </w:t>
            </w:r>
            <w:proofErr w:type="spellStart"/>
            <w:r w:rsidRPr="00A82982">
              <w:rPr>
                <w:color w:val="000000" w:themeColor="text1"/>
                <w:spacing w:val="1"/>
                <w:w w:val="110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spacing w:val="7"/>
                <w:w w:val="110"/>
                <w:sz w:val="24"/>
                <w:szCs w:val="24"/>
                <w:highlight w:val="yellow"/>
              </w:rPr>
              <w:t>m</w:t>
            </w:r>
            <w:r w:rsidRPr="00A82982">
              <w:rPr>
                <w:color w:val="000000" w:themeColor="text1"/>
                <w:spacing w:val="1"/>
                <w:w w:val="110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spacing w:val="3"/>
                <w:w w:val="110"/>
                <w:sz w:val="24"/>
                <w:szCs w:val="24"/>
                <w:highlight w:val="yellow"/>
              </w:rPr>
              <w:t>n</w:t>
            </w:r>
            <w:r w:rsidRPr="00A82982">
              <w:rPr>
                <w:color w:val="000000" w:themeColor="text1"/>
                <w:spacing w:val="1"/>
                <w:w w:val="110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w w:val="110"/>
                <w:sz w:val="24"/>
                <w:szCs w:val="24"/>
                <w:highlight w:val="yellow"/>
              </w:rPr>
              <w:t>h</w:t>
            </w:r>
            <w:proofErr w:type="spellEnd"/>
            <w:r w:rsidRPr="00A82982">
              <w:rPr>
                <w:color w:val="000000" w:themeColor="text1"/>
                <w:w w:val="110"/>
                <w:sz w:val="24"/>
                <w:szCs w:val="24"/>
                <w:highlight w:val="yellow"/>
              </w:rPr>
              <w:t xml:space="preserve"> </w:t>
            </w:r>
            <w:r w:rsidRPr="00A82982">
              <w:rPr>
                <w:color w:val="000000" w:themeColor="text1"/>
                <w:spacing w:val="3"/>
                <w:w w:val="111"/>
                <w:sz w:val="24"/>
                <w:szCs w:val="24"/>
                <w:highlight w:val="yellow"/>
              </w:rPr>
              <w:t>d</w:t>
            </w:r>
            <w:r w:rsidRPr="00A82982">
              <w:rPr>
                <w:color w:val="000000" w:themeColor="text1"/>
                <w:spacing w:val="4"/>
                <w:w w:val="111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w w:val="111"/>
                <w:sz w:val="24"/>
                <w:szCs w:val="24"/>
                <w:highlight w:val="yellow"/>
              </w:rPr>
              <w:t xml:space="preserve">n </w:t>
            </w:r>
            <w:proofErr w:type="spellStart"/>
            <w:r w:rsidRPr="00A82982">
              <w:rPr>
                <w:color w:val="000000" w:themeColor="text1"/>
                <w:spacing w:val="2"/>
                <w:w w:val="110"/>
                <w:sz w:val="24"/>
                <w:szCs w:val="24"/>
                <w:highlight w:val="yellow"/>
              </w:rPr>
              <w:t>t</w:t>
            </w:r>
            <w:r w:rsidRPr="00A82982">
              <w:rPr>
                <w:color w:val="000000" w:themeColor="text1"/>
                <w:spacing w:val="1"/>
                <w:w w:val="110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spacing w:val="3"/>
                <w:w w:val="110"/>
                <w:sz w:val="24"/>
                <w:szCs w:val="24"/>
                <w:highlight w:val="yellow"/>
              </w:rPr>
              <w:t>nggun</w:t>
            </w:r>
            <w:r w:rsidRPr="00A82982">
              <w:rPr>
                <w:color w:val="000000" w:themeColor="text1"/>
                <w:w w:val="110"/>
                <w:sz w:val="24"/>
                <w:szCs w:val="24"/>
                <w:highlight w:val="yellow"/>
              </w:rPr>
              <w:t>g</w:t>
            </w:r>
            <w:proofErr w:type="spellEnd"/>
            <w:r w:rsidRPr="00A82982">
              <w:rPr>
                <w:color w:val="000000" w:themeColor="text1"/>
                <w:w w:val="110"/>
                <w:sz w:val="24"/>
                <w:szCs w:val="24"/>
                <w:highlight w:val="yellow"/>
              </w:rPr>
              <w:t xml:space="preserve"> </w:t>
            </w:r>
            <w:proofErr w:type="spellStart"/>
            <w:proofErr w:type="gramStart"/>
            <w:r w:rsidRPr="00A82982">
              <w:rPr>
                <w:color w:val="000000" w:themeColor="text1"/>
                <w:spacing w:val="2"/>
                <w:w w:val="112"/>
                <w:sz w:val="24"/>
                <w:szCs w:val="24"/>
                <w:highlight w:val="yellow"/>
              </w:rPr>
              <w:t>j</w:t>
            </w:r>
            <w:r w:rsidRPr="00A82982">
              <w:rPr>
                <w:color w:val="000000" w:themeColor="text1"/>
                <w:spacing w:val="1"/>
                <w:w w:val="111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spacing w:val="4"/>
                <w:w w:val="111"/>
                <w:sz w:val="24"/>
                <w:szCs w:val="24"/>
                <w:highlight w:val="yellow"/>
              </w:rPr>
              <w:t>w</w:t>
            </w:r>
            <w:r w:rsidRPr="00A82982">
              <w:rPr>
                <w:color w:val="000000" w:themeColor="text1"/>
                <w:spacing w:val="1"/>
                <w:w w:val="111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spacing w:val="3"/>
                <w:w w:val="111"/>
                <w:sz w:val="24"/>
                <w:szCs w:val="24"/>
                <w:highlight w:val="yellow"/>
              </w:rPr>
              <w:t>b</w:t>
            </w:r>
            <w:r w:rsidRPr="00A82982">
              <w:rPr>
                <w:color w:val="000000" w:themeColor="text1"/>
                <w:spacing w:val="2"/>
                <w:w w:val="111"/>
                <w:sz w:val="24"/>
                <w:szCs w:val="24"/>
                <w:highlight w:val="yellow"/>
              </w:rPr>
              <w:t>,</w:t>
            </w:r>
            <w:r w:rsidRPr="00A82982">
              <w:rPr>
                <w:color w:val="000000" w:themeColor="text1"/>
                <w:spacing w:val="2"/>
                <w:w w:val="112"/>
                <w:sz w:val="24"/>
                <w:szCs w:val="24"/>
                <w:highlight w:val="yellow"/>
              </w:rPr>
              <w:t>t</w:t>
            </w:r>
            <w:r w:rsidRPr="00A82982">
              <w:rPr>
                <w:color w:val="000000" w:themeColor="text1"/>
                <w:spacing w:val="3"/>
                <w:w w:val="111"/>
                <w:sz w:val="24"/>
                <w:szCs w:val="24"/>
                <w:highlight w:val="yellow"/>
              </w:rPr>
              <w:t>o</w:t>
            </w:r>
            <w:r w:rsidRPr="00A82982">
              <w:rPr>
                <w:color w:val="000000" w:themeColor="text1"/>
                <w:spacing w:val="2"/>
                <w:w w:val="112"/>
                <w:sz w:val="24"/>
                <w:szCs w:val="24"/>
                <w:highlight w:val="yellow"/>
              </w:rPr>
              <w:t>l</w:t>
            </w:r>
            <w:r w:rsidRPr="00A82982">
              <w:rPr>
                <w:color w:val="000000" w:themeColor="text1"/>
                <w:spacing w:val="1"/>
                <w:w w:val="111"/>
                <w:sz w:val="24"/>
                <w:szCs w:val="24"/>
                <w:highlight w:val="yellow"/>
              </w:rPr>
              <w:t>e</w:t>
            </w:r>
            <w:r w:rsidRPr="00A82982">
              <w:rPr>
                <w:color w:val="000000" w:themeColor="text1"/>
                <w:spacing w:val="2"/>
                <w:w w:val="111"/>
                <w:sz w:val="24"/>
                <w:szCs w:val="24"/>
                <w:highlight w:val="yellow"/>
              </w:rPr>
              <w:t>r</w:t>
            </w:r>
            <w:r w:rsidRPr="00A82982">
              <w:rPr>
                <w:color w:val="000000" w:themeColor="text1"/>
                <w:spacing w:val="1"/>
                <w:w w:val="111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spacing w:val="6"/>
                <w:w w:val="111"/>
                <w:sz w:val="24"/>
                <w:szCs w:val="24"/>
                <w:highlight w:val="yellow"/>
              </w:rPr>
              <w:t>n</w:t>
            </w:r>
            <w:r w:rsidRPr="00A82982">
              <w:rPr>
                <w:color w:val="000000" w:themeColor="text1"/>
                <w:spacing w:val="2"/>
                <w:w w:val="111"/>
                <w:sz w:val="24"/>
                <w:szCs w:val="24"/>
                <w:highlight w:val="yellow"/>
              </w:rPr>
              <w:t>s</w:t>
            </w:r>
            <w:r w:rsidRPr="00A82982">
              <w:rPr>
                <w:color w:val="000000" w:themeColor="text1"/>
                <w:w w:val="112"/>
                <w:sz w:val="24"/>
                <w:szCs w:val="24"/>
                <w:highlight w:val="yellow"/>
              </w:rPr>
              <w:t>i</w:t>
            </w:r>
            <w:proofErr w:type="spellEnd"/>
            <w:proofErr w:type="gramEnd"/>
            <w:r w:rsidRPr="00A82982">
              <w:rPr>
                <w:color w:val="000000" w:themeColor="text1"/>
                <w:w w:val="112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color w:val="000000" w:themeColor="text1"/>
                <w:spacing w:val="2"/>
                <w:sz w:val="24"/>
                <w:szCs w:val="24"/>
                <w:highlight w:val="yellow"/>
              </w:rPr>
              <w:t>s</w:t>
            </w:r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e</w:t>
            </w:r>
            <w:r w:rsidRPr="00A82982">
              <w:rPr>
                <w:color w:val="000000" w:themeColor="text1"/>
                <w:spacing w:val="2"/>
                <w:sz w:val="24"/>
                <w:szCs w:val="24"/>
                <w:highlight w:val="yellow"/>
              </w:rPr>
              <w:t>s</w:t>
            </w:r>
            <w:r w:rsidRPr="00A82982">
              <w:rPr>
                <w:color w:val="000000" w:themeColor="text1"/>
                <w:spacing w:val="3"/>
                <w:sz w:val="24"/>
                <w:szCs w:val="24"/>
                <w:highlight w:val="yellow"/>
              </w:rPr>
              <w:t>u</w:t>
            </w:r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i</w:t>
            </w:r>
            <w:proofErr w:type="spellEnd"/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color w:val="000000" w:themeColor="text1"/>
                <w:spacing w:val="3"/>
                <w:w w:val="110"/>
                <w:sz w:val="24"/>
                <w:szCs w:val="24"/>
                <w:highlight w:val="yellow"/>
              </w:rPr>
              <w:t>d</w:t>
            </w:r>
            <w:r w:rsidRPr="00A82982">
              <w:rPr>
                <w:color w:val="000000" w:themeColor="text1"/>
                <w:spacing w:val="1"/>
                <w:w w:val="110"/>
                <w:sz w:val="24"/>
                <w:szCs w:val="24"/>
                <w:highlight w:val="yellow"/>
              </w:rPr>
              <w:t>e</w:t>
            </w:r>
            <w:r w:rsidRPr="00A82982">
              <w:rPr>
                <w:color w:val="000000" w:themeColor="text1"/>
                <w:spacing w:val="3"/>
                <w:w w:val="110"/>
                <w:sz w:val="24"/>
                <w:szCs w:val="24"/>
                <w:highlight w:val="yellow"/>
              </w:rPr>
              <w:t>ng</w:t>
            </w:r>
            <w:r w:rsidRPr="00A82982">
              <w:rPr>
                <w:color w:val="000000" w:themeColor="text1"/>
                <w:spacing w:val="1"/>
                <w:w w:val="110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w w:val="110"/>
                <w:sz w:val="24"/>
                <w:szCs w:val="24"/>
                <w:highlight w:val="yellow"/>
              </w:rPr>
              <w:t>n</w:t>
            </w:r>
            <w:proofErr w:type="spellEnd"/>
            <w:r w:rsidRPr="00A82982">
              <w:rPr>
                <w:color w:val="000000" w:themeColor="text1"/>
                <w:w w:val="11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color w:val="000000" w:themeColor="text1"/>
                <w:spacing w:val="1"/>
                <w:w w:val="111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spacing w:val="2"/>
                <w:w w:val="112"/>
                <w:sz w:val="24"/>
                <w:szCs w:val="24"/>
                <w:highlight w:val="yellow"/>
              </w:rPr>
              <w:t>t</w:t>
            </w:r>
            <w:r w:rsidRPr="00A82982">
              <w:rPr>
                <w:color w:val="000000" w:themeColor="text1"/>
                <w:spacing w:val="3"/>
                <w:w w:val="111"/>
                <w:sz w:val="24"/>
                <w:szCs w:val="24"/>
                <w:highlight w:val="yellow"/>
              </w:rPr>
              <w:t>u</w:t>
            </w:r>
            <w:r w:rsidRPr="00A82982">
              <w:rPr>
                <w:color w:val="000000" w:themeColor="text1"/>
                <w:spacing w:val="2"/>
                <w:w w:val="111"/>
                <w:sz w:val="24"/>
                <w:szCs w:val="24"/>
                <w:highlight w:val="yellow"/>
              </w:rPr>
              <w:t>r</w:t>
            </w:r>
            <w:r w:rsidRPr="00A82982">
              <w:rPr>
                <w:color w:val="000000" w:themeColor="text1"/>
                <w:spacing w:val="4"/>
                <w:w w:val="111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w w:val="111"/>
                <w:sz w:val="24"/>
                <w:szCs w:val="24"/>
                <w:highlight w:val="yellow"/>
              </w:rPr>
              <w:t>n</w:t>
            </w:r>
            <w:proofErr w:type="spellEnd"/>
            <w:r w:rsidRPr="00A82982">
              <w:rPr>
                <w:color w:val="000000" w:themeColor="text1"/>
                <w:w w:val="111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color w:val="000000" w:themeColor="text1"/>
                <w:spacing w:val="2"/>
                <w:w w:val="111"/>
                <w:sz w:val="24"/>
                <w:szCs w:val="24"/>
                <w:highlight w:val="yellow"/>
              </w:rPr>
              <w:t>s</w:t>
            </w:r>
            <w:r w:rsidRPr="00A82982">
              <w:rPr>
                <w:color w:val="000000" w:themeColor="text1"/>
                <w:spacing w:val="3"/>
                <w:w w:val="111"/>
                <w:sz w:val="24"/>
                <w:szCs w:val="24"/>
                <w:highlight w:val="yellow"/>
              </w:rPr>
              <w:t>y</w:t>
            </w:r>
            <w:r w:rsidRPr="00A82982">
              <w:rPr>
                <w:color w:val="000000" w:themeColor="text1"/>
                <w:spacing w:val="1"/>
                <w:w w:val="111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spacing w:val="2"/>
                <w:w w:val="111"/>
                <w:sz w:val="24"/>
                <w:szCs w:val="24"/>
                <w:highlight w:val="yellow"/>
              </w:rPr>
              <w:t>r</w:t>
            </w:r>
            <w:r w:rsidRPr="00A82982">
              <w:rPr>
                <w:color w:val="000000" w:themeColor="text1"/>
                <w:spacing w:val="2"/>
                <w:w w:val="112"/>
                <w:sz w:val="24"/>
                <w:szCs w:val="24"/>
                <w:highlight w:val="yellow"/>
              </w:rPr>
              <w:t>i</w:t>
            </w:r>
            <w:r w:rsidRPr="00A82982">
              <w:rPr>
                <w:color w:val="000000" w:themeColor="text1"/>
                <w:spacing w:val="1"/>
                <w:w w:val="111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w w:val="112"/>
                <w:sz w:val="24"/>
                <w:szCs w:val="24"/>
                <w:highlight w:val="yellow"/>
              </w:rPr>
              <w:t>t</w:t>
            </w:r>
            <w:proofErr w:type="spellEnd"/>
          </w:p>
        </w:tc>
        <w:tc>
          <w:tcPr>
            <w:tcW w:w="3402" w:type="dxa"/>
          </w:tcPr>
          <w:p w14:paraId="513F80B3" w14:textId="77777777" w:rsidR="00BA5D6D" w:rsidRPr="00145EB5" w:rsidRDefault="00BA5D6D" w:rsidP="00145EB5">
            <w:pPr>
              <w:spacing w:before="120" w:after="120"/>
              <w:ind w:left="737" w:right="57" w:hanging="680"/>
              <w:rPr>
                <w:color w:val="000000" w:themeColor="text1"/>
                <w:sz w:val="24"/>
                <w:szCs w:val="24"/>
              </w:rPr>
            </w:pPr>
            <w:r w:rsidRPr="00145EB5">
              <w:rPr>
                <w:color w:val="000000" w:themeColor="text1"/>
                <w:spacing w:val="1"/>
                <w:w w:val="101"/>
                <w:sz w:val="24"/>
                <w:szCs w:val="24"/>
              </w:rPr>
              <w:t>10</w:t>
            </w:r>
            <w:r w:rsidRPr="00145EB5">
              <w:rPr>
                <w:color w:val="000000" w:themeColor="text1"/>
                <w:w w:val="101"/>
                <w:sz w:val="24"/>
                <w:szCs w:val="24"/>
              </w:rPr>
              <w:t>.</w:t>
            </w:r>
            <w:r w:rsidRPr="00145EB5">
              <w:rPr>
                <w:color w:val="000000" w:themeColor="text1"/>
                <w:spacing w:val="1"/>
                <w:w w:val="101"/>
                <w:sz w:val="24"/>
                <w:szCs w:val="24"/>
              </w:rPr>
              <w:t>9</w:t>
            </w:r>
            <w:r w:rsidRPr="00145EB5">
              <w:rPr>
                <w:color w:val="000000" w:themeColor="text1"/>
                <w:w w:val="101"/>
                <w:sz w:val="24"/>
                <w:szCs w:val="24"/>
              </w:rPr>
              <w:t xml:space="preserve">. </w:t>
            </w:r>
            <w:r w:rsidRPr="00145EB5">
              <w:rPr>
                <w:color w:val="000000" w:themeColor="text1"/>
                <w:w w:val="101"/>
                <w:sz w:val="24"/>
                <w:szCs w:val="24"/>
              </w:rPr>
              <w:tab/>
            </w:r>
            <w:proofErr w:type="spellStart"/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>M</w:t>
            </w:r>
            <w:r w:rsidRPr="00145EB5">
              <w:rPr>
                <w:i/>
                <w:color w:val="000000" w:themeColor="text1"/>
                <w:spacing w:val="3"/>
                <w:w w:val="108"/>
                <w:sz w:val="24"/>
                <w:szCs w:val="24"/>
              </w:rPr>
              <w:t>u</w:t>
            </w:r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>d</w:t>
            </w:r>
            <w:r w:rsidRPr="00145EB5">
              <w:rPr>
                <w:i/>
                <w:color w:val="000000" w:themeColor="text1"/>
                <w:spacing w:val="1"/>
                <w:w w:val="108"/>
                <w:sz w:val="24"/>
                <w:szCs w:val="24"/>
              </w:rPr>
              <w:t>l</w:t>
            </w:r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spacing w:val="4"/>
                <w:w w:val="108"/>
                <w:sz w:val="24"/>
                <w:szCs w:val="24"/>
              </w:rPr>
              <w:t>r</w:t>
            </w:r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spacing w:val="1"/>
                <w:w w:val="108"/>
                <w:sz w:val="24"/>
                <w:szCs w:val="24"/>
              </w:rPr>
              <w:t>b</w:t>
            </w:r>
            <w:r w:rsidRPr="00145EB5">
              <w:rPr>
                <w:i/>
                <w:color w:val="000000" w:themeColor="text1"/>
                <w:spacing w:val="3"/>
                <w:w w:val="108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>h</w:t>
            </w:r>
            <w:proofErr w:type="spellEnd"/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 xml:space="preserve">, </w:t>
            </w:r>
            <w:proofErr w:type="spellStart"/>
            <w:r w:rsidRPr="00145EB5">
              <w:rPr>
                <w:i/>
                <w:color w:val="000000" w:themeColor="text1"/>
                <w:spacing w:val="-1"/>
                <w:w w:val="111"/>
                <w:sz w:val="24"/>
                <w:szCs w:val="24"/>
              </w:rPr>
              <w:t>m</w:t>
            </w:r>
            <w:r w:rsidRPr="00145EB5">
              <w:rPr>
                <w:i/>
                <w:color w:val="000000" w:themeColor="text1"/>
                <w:w w:val="111"/>
                <w:sz w:val="24"/>
                <w:szCs w:val="24"/>
              </w:rPr>
              <w:t>u</w:t>
            </w:r>
            <w:r w:rsidRPr="00145EB5">
              <w:rPr>
                <w:i/>
                <w:color w:val="000000" w:themeColor="text1"/>
                <w:spacing w:val="1"/>
                <w:w w:val="111"/>
                <w:sz w:val="24"/>
                <w:szCs w:val="24"/>
              </w:rPr>
              <w:t>r</w:t>
            </w:r>
            <w:r w:rsidRPr="00145EB5">
              <w:rPr>
                <w:i/>
                <w:color w:val="000000" w:themeColor="text1"/>
                <w:w w:val="111"/>
                <w:sz w:val="24"/>
                <w:szCs w:val="24"/>
              </w:rPr>
              <w:t>abahah</w:t>
            </w:r>
            <w:proofErr w:type="spellEnd"/>
            <w:r w:rsidRPr="00145EB5">
              <w:rPr>
                <w:i/>
                <w:color w:val="000000" w:themeColor="text1"/>
                <w:w w:val="111"/>
                <w:sz w:val="24"/>
                <w:szCs w:val="24"/>
              </w:rPr>
              <w:t xml:space="preserve">, </w:t>
            </w:r>
            <w:proofErr w:type="spellStart"/>
            <w:r w:rsidRPr="00145EB5">
              <w:rPr>
                <w:i/>
                <w:color w:val="000000" w:themeColor="text1"/>
                <w:w w:val="111"/>
                <w:sz w:val="24"/>
                <w:szCs w:val="24"/>
              </w:rPr>
              <w:t>q</w:t>
            </w:r>
            <w:r w:rsidRPr="00145EB5">
              <w:rPr>
                <w:i/>
                <w:color w:val="000000" w:themeColor="text1"/>
                <w:spacing w:val="1"/>
                <w:w w:val="111"/>
                <w:sz w:val="24"/>
                <w:szCs w:val="24"/>
              </w:rPr>
              <w:t>i</w:t>
            </w:r>
            <w:r w:rsidRPr="00145EB5">
              <w:rPr>
                <w:i/>
                <w:color w:val="000000" w:themeColor="text1"/>
                <w:w w:val="111"/>
                <w:sz w:val="24"/>
                <w:szCs w:val="24"/>
              </w:rPr>
              <w:t>r</w:t>
            </w:r>
            <w:r w:rsidRPr="00145EB5">
              <w:rPr>
                <w:i/>
                <w:color w:val="000000" w:themeColor="text1"/>
                <w:spacing w:val="-2"/>
                <w:w w:val="111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w w:val="111"/>
                <w:sz w:val="24"/>
                <w:szCs w:val="24"/>
              </w:rPr>
              <w:t>d</w:t>
            </w:r>
            <w:r w:rsidRPr="00145EB5">
              <w:rPr>
                <w:i/>
                <w:color w:val="000000" w:themeColor="text1"/>
                <w:spacing w:val="1"/>
                <w:w w:val="111"/>
                <w:sz w:val="24"/>
                <w:szCs w:val="24"/>
              </w:rPr>
              <w:t>l</w:t>
            </w:r>
            <w:proofErr w:type="spellEnd"/>
            <w:r w:rsidRPr="00145EB5">
              <w:rPr>
                <w:i/>
                <w:color w:val="000000" w:themeColor="text1"/>
                <w:w w:val="111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145EB5">
              <w:rPr>
                <w:i/>
                <w:color w:val="000000" w:themeColor="text1"/>
                <w:w w:val="111"/>
                <w:sz w:val="24"/>
                <w:szCs w:val="24"/>
              </w:rPr>
              <w:t>sy</w:t>
            </w:r>
            <w:r w:rsidRPr="00145EB5">
              <w:rPr>
                <w:i/>
                <w:color w:val="000000" w:themeColor="text1"/>
                <w:spacing w:val="1"/>
                <w:w w:val="111"/>
                <w:sz w:val="24"/>
                <w:szCs w:val="24"/>
              </w:rPr>
              <w:t>i</w:t>
            </w:r>
            <w:r w:rsidRPr="00145EB5">
              <w:rPr>
                <w:i/>
                <w:color w:val="000000" w:themeColor="text1"/>
                <w:w w:val="111"/>
                <w:sz w:val="24"/>
                <w:szCs w:val="24"/>
              </w:rPr>
              <w:t>r</w:t>
            </w:r>
            <w:r w:rsidRPr="00145EB5">
              <w:rPr>
                <w:i/>
                <w:color w:val="000000" w:themeColor="text1"/>
                <w:spacing w:val="-3"/>
                <w:w w:val="111"/>
                <w:sz w:val="24"/>
                <w:szCs w:val="24"/>
              </w:rPr>
              <w:t>k</w:t>
            </w:r>
            <w:r w:rsidRPr="00145EB5">
              <w:rPr>
                <w:i/>
                <w:color w:val="000000" w:themeColor="text1"/>
                <w:w w:val="111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spacing w:val="1"/>
                <w:w w:val="111"/>
                <w:sz w:val="24"/>
                <w:szCs w:val="24"/>
              </w:rPr>
              <w:t>h</w:t>
            </w:r>
            <w:r w:rsidRPr="00145EB5">
              <w:rPr>
                <w:i/>
                <w:color w:val="000000" w:themeColor="text1"/>
                <w:spacing w:val="-1"/>
                <w:w w:val="111"/>
                <w:sz w:val="24"/>
                <w:szCs w:val="24"/>
              </w:rPr>
              <w:t>,</w:t>
            </w:r>
            <w:r w:rsidRPr="00145EB5">
              <w:rPr>
                <w:color w:val="000000" w:themeColor="text1"/>
                <w:w w:val="111"/>
                <w:sz w:val="24"/>
                <w:szCs w:val="24"/>
              </w:rPr>
              <w:t>dan</w:t>
            </w:r>
            <w:proofErr w:type="spellEnd"/>
            <w:proofErr w:type="gramEnd"/>
            <w:r w:rsidRPr="00145EB5">
              <w:rPr>
                <w:color w:val="000000" w:themeColor="text1"/>
                <w:w w:val="11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i/>
                <w:color w:val="000000" w:themeColor="text1"/>
                <w:w w:val="111"/>
                <w:sz w:val="24"/>
                <w:szCs w:val="24"/>
              </w:rPr>
              <w:t>syu</w:t>
            </w:r>
            <w:r w:rsidRPr="00145EB5">
              <w:rPr>
                <w:i/>
                <w:color w:val="000000" w:themeColor="text1"/>
                <w:spacing w:val="1"/>
                <w:w w:val="111"/>
                <w:sz w:val="24"/>
                <w:szCs w:val="24"/>
              </w:rPr>
              <w:t>f</w:t>
            </w:r>
            <w:r w:rsidRPr="00145EB5">
              <w:rPr>
                <w:i/>
                <w:color w:val="000000" w:themeColor="text1"/>
                <w:spacing w:val="-2"/>
                <w:w w:val="111"/>
                <w:sz w:val="24"/>
                <w:szCs w:val="24"/>
              </w:rPr>
              <w:t>'</w:t>
            </w:r>
            <w:r w:rsidRPr="00145EB5">
              <w:rPr>
                <w:i/>
                <w:color w:val="000000" w:themeColor="text1"/>
                <w:w w:val="111"/>
                <w:sz w:val="24"/>
                <w:szCs w:val="24"/>
              </w:rPr>
              <w:t>ah</w:t>
            </w:r>
            <w:proofErr w:type="spellEnd"/>
            <w:r w:rsidRPr="00145EB5">
              <w:rPr>
                <w:i/>
                <w:color w:val="000000" w:themeColor="text1"/>
                <w:spacing w:val="-5"/>
                <w:w w:val="11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pacing w:val="-2"/>
                <w:sz w:val="24"/>
                <w:szCs w:val="24"/>
              </w:rPr>
              <w:t>d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spacing w:val="-2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rt</w:t>
            </w:r>
            <w:r w:rsidRPr="00145EB5">
              <w:rPr>
                <w:color w:val="000000" w:themeColor="text1"/>
                <w:spacing w:val="-2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i/>
                <w:color w:val="000000" w:themeColor="text1"/>
                <w:sz w:val="24"/>
                <w:szCs w:val="24"/>
              </w:rPr>
              <w:t>ana</w:t>
            </w:r>
            <w:r w:rsidRPr="00145EB5">
              <w:rPr>
                <w:i/>
                <w:color w:val="000000" w:themeColor="text1"/>
                <w:spacing w:val="-1"/>
                <w:sz w:val="24"/>
                <w:szCs w:val="24"/>
              </w:rPr>
              <w:t>l</w:t>
            </w:r>
            <w:r w:rsidRPr="00145EB5">
              <w:rPr>
                <w:i/>
                <w:color w:val="000000" w:themeColor="text1"/>
                <w:spacing w:val="1"/>
                <w:sz w:val="24"/>
                <w:szCs w:val="24"/>
              </w:rPr>
              <w:t>il</w:t>
            </w:r>
            <w:r w:rsidRPr="00145EB5">
              <w:rPr>
                <w:i/>
                <w:color w:val="000000" w:themeColor="text1"/>
                <w:spacing w:val="-2"/>
                <w:sz w:val="24"/>
                <w:szCs w:val="24"/>
              </w:rPr>
              <w:t>s</w:t>
            </w:r>
            <w:r w:rsidRPr="00145EB5">
              <w:rPr>
                <w:i/>
                <w:color w:val="000000" w:themeColor="text1"/>
                <w:spacing w:val="1"/>
                <w:sz w:val="24"/>
                <w:szCs w:val="24"/>
              </w:rPr>
              <w:t>i</w:t>
            </w:r>
            <w:r w:rsidRPr="00145EB5">
              <w:rPr>
                <w:i/>
                <w:color w:val="000000" w:themeColor="text1"/>
                <w:sz w:val="24"/>
                <w:szCs w:val="24"/>
              </w:rPr>
              <w:t>s</w:t>
            </w:r>
            <w:proofErr w:type="spellEnd"/>
            <w:r w:rsidRPr="00145EB5">
              <w:rPr>
                <w:i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i/>
                <w:color w:val="000000" w:themeColor="text1"/>
                <w:sz w:val="24"/>
                <w:szCs w:val="24"/>
              </w:rPr>
              <w:t>da</w:t>
            </w:r>
            <w:r w:rsidRPr="00145EB5">
              <w:rPr>
                <w:i/>
                <w:color w:val="000000" w:themeColor="text1"/>
                <w:spacing w:val="-1"/>
                <w:sz w:val="24"/>
                <w:szCs w:val="24"/>
              </w:rPr>
              <w:t>l</w:t>
            </w:r>
            <w:r w:rsidRPr="00145EB5">
              <w:rPr>
                <w:i/>
                <w:color w:val="000000" w:themeColor="text1"/>
                <w:spacing w:val="1"/>
                <w:sz w:val="24"/>
                <w:szCs w:val="24"/>
              </w:rPr>
              <w:t>i</w:t>
            </w:r>
            <w:r w:rsidRPr="00145EB5">
              <w:rPr>
                <w:i/>
                <w:color w:val="000000" w:themeColor="text1"/>
                <w:sz w:val="24"/>
                <w:szCs w:val="24"/>
              </w:rPr>
              <w:t>l</w:t>
            </w:r>
            <w:proofErr w:type="spellEnd"/>
            <w:r w:rsidRPr="00145EB5">
              <w:rPr>
                <w:i/>
                <w:color w:val="000000" w:themeColor="text1"/>
                <w:spacing w:val="1"/>
                <w:sz w:val="24"/>
                <w:szCs w:val="24"/>
              </w:rPr>
              <w:t>-</w:t>
            </w:r>
            <w:r w:rsidRPr="00145EB5">
              <w:rPr>
                <w:color w:val="000000" w:themeColor="text1"/>
                <w:sz w:val="24"/>
                <w:szCs w:val="24"/>
              </w:rPr>
              <w:t>dan</w:t>
            </w:r>
            <w:r w:rsidRPr="00145EB5">
              <w:rPr>
                <w:i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i/>
                <w:color w:val="000000" w:themeColor="text1"/>
                <w:spacing w:val="1"/>
                <w:sz w:val="24"/>
                <w:szCs w:val="24"/>
              </w:rPr>
              <w:t>i</w:t>
            </w:r>
            <w:r w:rsidRPr="00145EB5">
              <w:rPr>
                <w:i/>
                <w:color w:val="000000" w:themeColor="text1"/>
                <w:sz w:val="24"/>
                <w:szCs w:val="24"/>
              </w:rPr>
              <w:t>s</w:t>
            </w:r>
            <w:r w:rsidRPr="00145EB5">
              <w:rPr>
                <w:i/>
                <w:color w:val="000000" w:themeColor="text1"/>
                <w:spacing w:val="-1"/>
                <w:sz w:val="24"/>
                <w:szCs w:val="24"/>
              </w:rPr>
              <w:t>t</w:t>
            </w:r>
            <w:r w:rsidRPr="00145EB5">
              <w:rPr>
                <w:i/>
                <w:color w:val="000000" w:themeColor="text1"/>
                <w:spacing w:val="1"/>
                <w:sz w:val="24"/>
                <w:szCs w:val="24"/>
              </w:rPr>
              <w:t>i</w:t>
            </w:r>
            <w:r w:rsidRPr="00145EB5">
              <w:rPr>
                <w:i/>
                <w:color w:val="000000" w:themeColor="text1"/>
                <w:spacing w:val="-2"/>
                <w:sz w:val="24"/>
                <w:szCs w:val="24"/>
              </w:rPr>
              <w:t>d</w:t>
            </w:r>
            <w:r w:rsidRPr="00145EB5">
              <w:rPr>
                <w:i/>
                <w:color w:val="000000" w:themeColor="text1"/>
                <w:spacing w:val="1"/>
                <w:sz w:val="24"/>
                <w:szCs w:val="24"/>
              </w:rPr>
              <w:t>l</w:t>
            </w:r>
            <w:r w:rsidRPr="00145EB5">
              <w:rPr>
                <w:i/>
                <w:color w:val="000000" w:themeColor="text1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spacing w:val="1"/>
                <w:sz w:val="24"/>
                <w:szCs w:val="24"/>
              </w:rPr>
              <w:t>l</w:t>
            </w:r>
            <w:r w:rsidRPr="00145EB5">
              <w:rPr>
                <w:i/>
                <w:color w:val="000000" w:themeColor="text1"/>
                <w:spacing w:val="-2"/>
                <w:sz w:val="24"/>
                <w:szCs w:val="24"/>
              </w:rPr>
              <w:t>n</w:t>
            </w:r>
            <w:r w:rsidRPr="00145EB5">
              <w:rPr>
                <w:i/>
                <w:color w:val="000000" w:themeColor="text1"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1277" w:type="dxa"/>
          </w:tcPr>
          <w:p w14:paraId="0C392620" w14:textId="77777777" w:rsidR="00BA5D6D" w:rsidRPr="00145EB5" w:rsidRDefault="00BA5D6D" w:rsidP="00145EB5">
            <w:pPr>
              <w:spacing w:before="120" w:after="120"/>
              <w:ind w:left="57" w:right="57"/>
              <w:jc w:val="center"/>
              <w:rPr>
                <w:color w:val="000000" w:themeColor="text1"/>
                <w:sz w:val="24"/>
                <w:szCs w:val="24"/>
              </w:rPr>
            </w:pPr>
            <w:r w:rsidRPr="00145EB5">
              <w:rPr>
                <w:color w:val="000000" w:themeColor="text1"/>
                <w:sz w:val="24"/>
                <w:szCs w:val="24"/>
              </w:rPr>
              <w:t>10 JP</w:t>
            </w:r>
          </w:p>
        </w:tc>
      </w:tr>
      <w:tr w:rsidR="00145EB5" w:rsidRPr="00145EB5" w14:paraId="073CFC6F" w14:textId="77777777" w:rsidTr="00447B3F">
        <w:trPr>
          <w:trHeight w:val="240"/>
        </w:trPr>
        <w:tc>
          <w:tcPr>
            <w:tcW w:w="1848" w:type="dxa"/>
            <w:vMerge/>
          </w:tcPr>
          <w:p w14:paraId="2FB97305" w14:textId="77777777" w:rsidR="00BA5D6D" w:rsidRPr="00145EB5" w:rsidRDefault="00BA5D6D" w:rsidP="00145EB5">
            <w:pPr>
              <w:spacing w:before="120" w:after="120"/>
              <w:ind w:left="57" w:right="57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402" w:type="dxa"/>
            <w:vMerge/>
          </w:tcPr>
          <w:p w14:paraId="787E59AF" w14:textId="77777777" w:rsidR="00BA5D6D" w:rsidRPr="00145EB5" w:rsidRDefault="00BA5D6D" w:rsidP="00145EB5">
            <w:pPr>
              <w:spacing w:before="120" w:after="120"/>
              <w:ind w:left="57" w:right="57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082" w:type="dxa"/>
          </w:tcPr>
          <w:p w14:paraId="22438ABC" w14:textId="77777777" w:rsidR="00BA5D6D" w:rsidRPr="00A82982" w:rsidRDefault="00BA5D6D" w:rsidP="00145EB5">
            <w:pPr>
              <w:spacing w:before="120" w:after="120"/>
              <w:ind w:left="567" w:right="57" w:hanging="510"/>
              <w:rPr>
                <w:color w:val="000000" w:themeColor="text1"/>
                <w:sz w:val="24"/>
                <w:szCs w:val="24"/>
                <w:highlight w:val="yellow"/>
              </w:rPr>
            </w:pP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 xml:space="preserve">10. 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ab/>
            </w:r>
            <w:proofErr w:type="spellStart"/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M</w:t>
            </w:r>
            <w:r w:rsidRPr="00A82982">
              <w:rPr>
                <w:color w:val="000000" w:themeColor="text1"/>
                <w:spacing w:val="-2"/>
                <w:sz w:val="24"/>
                <w:szCs w:val="24"/>
                <w:highlight w:val="yellow"/>
              </w:rPr>
              <w:t>e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ng</w:t>
            </w:r>
            <w:r w:rsidRPr="00A82982">
              <w:rPr>
                <w:color w:val="000000" w:themeColor="text1"/>
                <w:spacing w:val="-2"/>
                <w:sz w:val="24"/>
                <w:szCs w:val="24"/>
                <w:highlight w:val="yellow"/>
              </w:rPr>
              <w:t>o</w:t>
            </w:r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m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u</w:t>
            </w:r>
            <w:r w:rsidRPr="00A82982">
              <w:rPr>
                <w:color w:val="000000" w:themeColor="text1"/>
                <w:spacing w:val="-2"/>
                <w:sz w:val="24"/>
                <w:szCs w:val="24"/>
                <w:highlight w:val="yellow"/>
              </w:rPr>
              <w:t>n</w:t>
            </w:r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i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ka</w:t>
            </w:r>
            <w:r w:rsidRPr="00A82982">
              <w:rPr>
                <w:color w:val="000000" w:themeColor="text1"/>
                <w:spacing w:val="-2"/>
                <w:sz w:val="24"/>
                <w:szCs w:val="24"/>
                <w:highlight w:val="yellow"/>
              </w:rPr>
              <w:t>s</w:t>
            </w:r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i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kan</w:t>
            </w:r>
            <w:proofErr w:type="spellEnd"/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i/>
                <w:color w:val="000000" w:themeColor="text1"/>
                <w:spacing w:val="1"/>
                <w:sz w:val="24"/>
                <w:szCs w:val="24"/>
                <w:highlight w:val="yellow"/>
              </w:rPr>
              <w:t>w</w:t>
            </w:r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a</w:t>
            </w:r>
            <w:r w:rsidRPr="00A82982">
              <w:rPr>
                <w:i/>
                <w:color w:val="000000" w:themeColor="text1"/>
                <w:spacing w:val="2"/>
                <w:sz w:val="24"/>
                <w:szCs w:val="24"/>
                <w:highlight w:val="yellow"/>
              </w:rPr>
              <w:t>k</w:t>
            </w:r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a</w:t>
            </w:r>
            <w:r w:rsidRPr="00A82982">
              <w:rPr>
                <w:i/>
                <w:color w:val="000000" w:themeColor="text1"/>
                <w:spacing w:val="1"/>
                <w:sz w:val="24"/>
                <w:szCs w:val="24"/>
                <w:highlight w:val="yellow"/>
              </w:rPr>
              <w:t>l</w:t>
            </w:r>
            <w:r w:rsidRPr="00A82982">
              <w:rPr>
                <w:i/>
                <w:color w:val="000000" w:themeColor="text1"/>
                <w:spacing w:val="3"/>
                <w:sz w:val="24"/>
                <w:szCs w:val="24"/>
                <w:highlight w:val="yellow"/>
              </w:rPr>
              <w:t>a</w:t>
            </w:r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h</w:t>
            </w:r>
            <w:proofErr w:type="spellEnd"/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 xml:space="preserve">, </w:t>
            </w:r>
            <w:proofErr w:type="spellStart"/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shu</w:t>
            </w:r>
            <w:r w:rsidRPr="00A82982">
              <w:rPr>
                <w:i/>
                <w:color w:val="000000" w:themeColor="text1"/>
                <w:spacing w:val="1"/>
                <w:sz w:val="24"/>
                <w:szCs w:val="24"/>
                <w:highlight w:val="yellow"/>
              </w:rPr>
              <w:t>l</w:t>
            </w:r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hu</w:t>
            </w:r>
            <w:proofErr w:type="spellEnd"/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 xml:space="preserve">, </w:t>
            </w:r>
            <w:proofErr w:type="spellStart"/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d</w:t>
            </w:r>
            <w:r w:rsidRPr="00A82982">
              <w:rPr>
                <w:i/>
                <w:color w:val="000000" w:themeColor="text1"/>
                <w:spacing w:val="1"/>
                <w:sz w:val="24"/>
                <w:szCs w:val="24"/>
                <w:highlight w:val="yellow"/>
              </w:rPr>
              <w:t>l</w:t>
            </w:r>
            <w:r w:rsidRPr="00A82982">
              <w:rPr>
                <w:i/>
                <w:color w:val="000000" w:themeColor="text1"/>
                <w:spacing w:val="3"/>
                <w:sz w:val="24"/>
                <w:szCs w:val="24"/>
                <w:highlight w:val="yellow"/>
              </w:rPr>
              <w:t>a</w:t>
            </w:r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m</w:t>
            </w:r>
            <w:r w:rsidRPr="00A82982">
              <w:rPr>
                <w:i/>
                <w:color w:val="000000" w:themeColor="text1"/>
                <w:spacing w:val="1"/>
                <w:sz w:val="24"/>
                <w:szCs w:val="24"/>
                <w:highlight w:val="yellow"/>
              </w:rPr>
              <w:t>a</w:t>
            </w:r>
            <w:r w:rsidRPr="00A82982">
              <w:rPr>
                <w:i/>
                <w:color w:val="000000" w:themeColor="text1"/>
                <w:spacing w:val="3"/>
                <w:sz w:val="24"/>
                <w:szCs w:val="24"/>
                <w:highlight w:val="yellow"/>
              </w:rPr>
              <w:t>n</w:t>
            </w:r>
            <w:proofErr w:type="spellEnd"/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 xml:space="preserve">, </w:t>
            </w:r>
            <w:proofErr w:type="spellStart"/>
            <w:r w:rsidRPr="00A82982">
              <w:rPr>
                <w:i/>
                <w:color w:val="000000" w:themeColor="text1"/>
                <w:w w:val="108"/>
                <w:sz w:val="24"/>
                <w:szCs w:val="24"/>
                <w:highlight w:val="yellow"/>
              </w:rPr>
              <w:t>ka</w:t>
            </w:r>
            <w:r w:rsidRPr="00A82982">
              <w:rPr>
                <w:i/>
                <w:color w:val="000000" w:themeColor="text1"/>
                <w:spacing w:val="1"/>
                <w:w w:val="108"/>
                <w:sz w:val="24"/>
                <w:szCs w:val="24"/>
                <w:highlight w:val="yellow"/>
              </w:rPr>
              <w:t>f</w:t>
            </w:r>
            <w:r w:rsidRPr="00A82982">
              <w:rPr>
                <w:i/>
                <w:color w:val="000000" w:themeColor="text1"/>
                <w:w w:val="108"/>
                <w:sz w:val="24"/>
                <w:szCs w:val="24"/>
                <w:highlight w:val="yellow"/>
              </w:rPr>
              <w:t>a</w:t>
            </w:r>
            <w:r w:rsidRPr="00A82982">
              <w:rPr>
                <w:i/>
                <w:color w:val="000000" w:themeColor="text1"/>
                <w:spacing w:val="4"/>
                <w:w w:val="108"/>
                <w:sz w:val="24"/>
                <w:szCs w:val="24"/>
                <w:highlight w:val="yellow"/>
              </w:rPr>
              <w:t>l</w:t>
            </w:r>
            <w:r w:rsidRPr="00A82982">
              <w:rPr>
                <w:i/>
                <w:color w:val="000000" w:themeColor="text1"/>
                <w:w w:val="108"/>
                <w:sz w:val="24"/>
                <w:szCs w:val="24"/>
                <w:highlight w:val="yellow"/>
              </w:rPr>
              <w:t>a</w:t>
            </w:r>
            <w:r w:rsidRPr="00A82982">
              <w:rPr>
                <w:i/>
                <w:color w:val="000000" w:themeColor="text1"/>
                <w:spacing w:val="1"/>
                <w:w w:val="108"/>
                <w:sz w:val="24"/>
                <w:szCs w:val="24"/>
                <w:highlight w:val="yellow"/>
              </w:rPr>
              <w:t>h</w:t>
            </w:r>
            <w:proofErr w:type="spellEnd"/>
            <w:r w:rsidRPr="00A82982">
              <w:rPr>
                <w:i/>
                <w:color w:val="000000" w:themeColor="text1"/>
                <w:w w:val="108"/>
                <w:sz w:val="24"/>
                <w:szCs w:val="24"/>
                <w:highlight w:val="yellow"/>
              </w:rPr>
              <w:t xml:space="preserve">, </w:t>
            </w:r>
            <w:proofErr w:type="spellStart"/>
            <w:r w:rsidRPr="00A82982">
              <w:rPr>
                <w:i/>
                <w:color w:val="000000" w:themeColor="text1"/>
                <w:spacing w:val="1"/>
                <w:sz w:val="24"/>
                <w:szCs w:val="24"/>
                <w:highlight w:val="yellow"/>
              </w:rPr>
              <w:t>w</w:t>
            </w:r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a</w:t>
            </w:r>
            <w:r w:rsidRPr="00A82982">
              <w:rPr>
                <w:i/>
                <w:color w:val="000000" w:themeColor="text1"/>
                <w:spacing w:val="1"/>
                <w:sz w:val="24"/>
                <w:szCs w:val="24"/>
                <w:highlight w:val="yellow"/>
              </w:rPr>
              <w:t>di</w:t>
            </w:r>
            <w:r w:rsidRPr="00A82982">
              <w:rPr>
                <w:i/>
                <w:color w:val="000000" w:themeColor="text1"/>
                <w:spacing w:val="3"/>
                <w:sz w:val="24"/>
                <w:szCs w:val="24"/>
                <w:highlight w:val="yellow"/>
              </w:rPr>
              <w:t>a</w:t>
            </w:r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h</w:t>
            </w:r>
            <w:proofErr w:type="spellEnd"/>
            <w:r w:rsidRPr="00A82982">
              <w:rPr>
                <w:i/>
                <w:color w:val="000000" w:themeColor="text1"/>
                <w:spacing w:val="54"/>
                <w:sz w:val="24"/>
                <w:szCs w:val="24"/>
                <w:highlight w:val="yellow"/>
              </w:rPr>
              <w:t xml:space="preserve"> 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 xml:space="preserve">dan </w:t>
            </w:r>
            <w:proofErr w:type="spellStart"/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rahn</w:t>
            </w:r>
            <w:proofErr w:type="spellEnd"/>
            <w:r w:rsidRPr="00A82982">
              <w:rPr>
                <w:i/>
                <w:color w:val="000000" w:themeColor="text1"/>
                <w:spacing w:val="1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color w:val="000000" w:themeColor="text1"/>
                <w:spacing w:val="-2"/>
                <w:sz w:val="24"/>
                <w:szCs w:val="24"/>
                <w:highlight w:val="yellow"/>
              </w:rPr>
              <w:t>d</w:t>
            </w:r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i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s</w:t>
            </w:r>
            <w:r w:rsidRPr="00A82982">
              <w:rPr>
                <w:color w:val="000000" w:themeColor="text1"/>
                <w:spacing w:val="-2"/>
                <w:sz w:val="24"/>
                <w:szCs w:val="24"/>
                <w:highlight w:val="yellow"/>
              </w:rPr>
              <w:t>e</w:t>
            </w:r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r</w:t>
            </w:r>
            <w:r w:rsidRPr="00A82982">
              <w:rPr>
                <w:color w:val="000000" w:themeColor="text1"/>
                <w:spacing w:val="-1"/>
                <w:sz w:val="24"/>
                <w:szCs w:val="24"/>
                <w:highlight w:val="yellow"/>
              </w:rPr>
              <w:t>t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ai</w:t>
            </w:r>
            <w:proofErr w:type="spellEnd"/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ana</w:t>
            </w:r>
            <w:r w:rsidRPr="00A82982">
              <w:rPr>
                <w:i/>
                <w:color w:val="000000" w:themeColor="text1"/>
                <w:spacing w:val="-1"/>
                <w:sz w:val="24"/>
                <w:szCs w:val="24"/>
                <w:highlight w:val="yellow"/>
              </w:rPr>
              <w:t>l</w:t>
            </w:r>
            <w:r w:rsidRPr="00A82982">
              <w:rPr>
                <w:i/>
                <w:color w:val="000000" w:themeColor="text1"/>
                <w:spacing w:val="1"/>
                <w:sz w:val="24"/>
                <w:szCs w:val="24"/>
                <w:highlight w:val="yellow"/>
              </w:rPr>
              <w:t>il</w:t>
            </w:r>
            <w:r w:rsidRPr="00A82982">
              <w:rPr>
                <w:i/>
                <w:color w:val="000000" w:themeColor="text1"/>
                <w:spacing w:val="-2"/>
                <w:sz w:val="24"/>
                <w:szCs w:val="24"/>
                <w:highlight w:val="yellow"/>
              </w:rPr>
              <w:t>s</w:t>
            </w:r>
            <w:r w:rsidRPr="00A82982">
              <w:rPr>
                <w:i/>
                <w:color w:val="000000" w:themeColor="text1"/>
                <w:spacing w:val="1"/>
                <w:sz w:val="24"/>
                <w:szCs w:val="24"/>
                <w:highlight w:val="yellow"/>
              </w:rPr>
              <w:t>i</w:t>
            </w:r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s</w:t>
            </w:r>
            <w:proofErr w:type="spellEnd"/>
            <w:r w:rsidRPr="00A82982">
              <w:rPr>
                <w:i/>
                <w:color w:val="000000" w:themeColor="text1"/>
                <w:spacing w:val="-2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da</w:t>
            </w:r>
            <w:r w:rsidRPr="00A82982">
              <w:rPr>
                <w:i/>
                <w:color w:val="000000" w:themeColor="text1"/>
                <w:spacing w:val="-1"/>
                <w:sz w:val="24"/>
                <w:szCs w:val="24"/>
                <w:highlight w:val="yellow"/>
              </w:rPr>
              <w:t>l</w:t>
            </w:r>
            <w:r w:rsidRPr="00A82982">
              <w:rPr>
                <w:i/>
                <w:color w:val="000000" w:themeColor="text1"/>
                <w:spacing w:val="1"/>
                <w:sz w:val="24"/>
                <w:szCs w:val="24"/>
                <w:highlight w:val="yellow"/>
              </w:rPr>
              <w:t>i</w:t>
            </w:r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l</w:t>
            </w:r>
            <w:proofErr w:type="spellEnd"/>
            <w:r w:rsidRPr="00A82982">
              <w:rPr>
                <w:i/>
                <w:color w:val="000000" w:themeColor="text1"/>
                <w:spacing w:val="1"/>
                <w:sz w:val="24"/>
                <w:szCs w:val="24"/>
                <w:highlight w:val="yellow"/>
              </w:rPr>
              <w:t>-</w:t>
            </w:r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dan</w:t>
            </w:r>
            <w:r w:rsidRPr="00A82982">
              <w:rPr>
                <w:i/>
                <w:color w:val="000000" w:themeColor="text1"/>
                <w:spacing w:val="-2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i/>
                <w:color w:val="000000" w:themeColor="text1"/>
                <w:spacing w:val="1"/>
                <w:sz w:val="24"/>
                <w:szCs w:val="24"/>
                <w:highlight w:val="yellow"/>
              </w:rPr>
              <w:t>i</w:t>
            </w:r>
            <w:r w:rsidRPr="00A82982">
              <w:rPr>
                <w:i/>
                <w:color w:val="000000" w:themeColor="text1"/>
                <w:spacing w:val="-2"/>
                <w:sz w:val="24"/>
                <w:szCs w:val="24"/>
                <w:highlight w:val="yellow"/>
              </w:rPr>
              <w:t>s</w:t>
            </w:r>
            <w:r w:rsidRPr="00A82982">
              <w:rPr>
                <w:i/>
                <w:color w:val="000000" w:themeColor="text1"/>
                <w:spacing w:val="1"/>
                <w:sz w:val="24"/>
                <w:szCs w:val="24"/>
                <w:highlight w:val="yellow"/>
              </w:rPr>
              <w:t>ti</w:t>
            </w:r>
            <w:r w:rsidRPr="00A82982">
              <w:rPr>
                <w:i/>
                <w:color w:val="000000" w:themeColor="text1"/>
                <w:spacing w:val="-2"/>
                <w:sz w:val="24"/>
                <w:szCs w:val="24"/>
                <w:highlight w:val="yellow"/>
              </w:rPr>
              <w:t>d</w:t>
            </w:r>
            <w:r w:rsidRPr="00A82982">
              <w:rPr>
                <w:i/>
                <w:color w:val="000000" w:themeColor="text1"/>
                <w:spacing w:val="1"/>
                <w:sz w:val="24"/>
                <w:szCs w:val="24"/>
                <w:highlight w:val="yellow"/>
              </w:rPr>
              <w:t>l</w:t>
            </w:r>
            <w:r w:rsidRPr="00A82982">
              <w:rPr>
                <w:i/>
                <w:color w:val="000000" w:themeColor="text1"/>
                <w:spacing w:val="-2"/>
                <w:sz w:val="24"/>
                <w:szCs w:val="24"/>
                <w:highlight w:val="yellow"/>
              </w:rPr>
              <w:t>a</w:t>
            </w:r>
            <w:r w:rsidRPr="00A82982">
              <w:rPr>
                <w:i/>
                <w:color w:val="000000" w:themeColor="text1"/>
                <w:spacing w:val="1"/>
                <w:sz w:val="24"/>
                <w:szCs w:val="24"/>
                <w:highlight w:val="yellow"/>
              </w:rPr>
              <w:t>l</w:t>
            </w:r>
            <w:r w:rsidRPr="00A82982">
              <w:rPr>
                <w:i/>
                <w:color w:val="000000" w:themeColor="text1"/>
                <w:spacing w:val="-2"/>
                <w:sz w:val="24"/>
                <w:szCs w:val="24"/>
                <w:highlight w:val="yellow"/>
              </w:rPr>
              <w:t>n</w:t>
            </w:r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>ya</w:t>
            </w:r>
            <w:proofErr w:type="spellEnd"/>
            <w:r w:rsidRPr="00A82982">
              <w:rPr>
                <w:i/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g</w:t>
            </w:r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 xml:space="preserve">r </w:t>
            </w:r>
            <w:proofErr w:type="spellStart"/>
            <w:r w:rsidRPr="00A82982">
              <w:rPr>
                <w:color w:val="000000" w:themeColor="text1"/>
                <w:spacing w:val="2"/>
                <w:w w:val="113"/>
                <w:sz w:val="24"/>
                <w:szCs w:val="24"/>
                <w:highlight w:val="yellow"/>
              </w:rPr>
              <w:t>m</w:t>
            </w:r>
            <w:r w:rsidRPr="00A82982">
              <w:rPr>
                <w:color w:val="000000" w:themeColor="text1"/>
                <w:spacing w:val="1"/>
                <w:w w:val="113"/>
                <w:sz w:val="24"/>
                <w:szCs w:val="24"/>
                <w:highlight w:val="yellow"/>
              </w:rPr>
              <w:t>e</w:t>
            </w:r>
            <w:r w:rsidRPr="00A82982">
              <w:rPr>
                <w:color w:val="000000" w:themeColor="text1"/>
                <w:spacing w:val="2"/>
                <w:w w:val="113"/>
                <w:sz w:val="24"/>
                <w:szCs w:val="24"/>
                <w:highlight w:val="yellow"/>
              </w:rPr>
              <w:t>n</w:t>
            </w:r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>u</w:t>
            </w:r>
            <w:r w:rsidRPr="00A82982">
              <w:rPr>
                <w:color w:val="000000" w:themeColor="text1"/>
                <w:spacing w:val="4"/>
                <w:w w:val="113"/>
                <w:sz w:val="24"/>
                <w:szCs w:val="24"/>
                <w:highlight w:val="yellow"/>
              </w:rPr>
              <w:t>m</w:t>
            </w:r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>b</w:t>
            </w:r>
            <w:r w:rsidRPr="00A82982">
              <w:rPr>
                <w:color w:val="000000" w:themeColor="text1"/>
                <w:spacing w:val="1"/>
                <w:w w:val="113"/>
                <w:sz w:val="24"/>
                <w:szCs w:val="24"/>
                <w:highlight w:val="yellow"/>
              </w:rPr>
              <w:t>u</w:t>
            </w:r>
            <w:r w:rsidRPr="00A82982">
              <w:rPr>
                <w:color w:val="000000" w:themeColor="text1"/>
                <w:spacing w:val="2"/>
                <w:w w:val="113"/>
                <w:sz w:val="24"/>
                <w:szCs w:val="24"/>
                <w:highlight w:val="yellow"/>
              </w:rPr>
              <w:t>h</w:t>
            </w:r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>k</w:t>
            </w:r>
            <w:r w:rsidRPr="00A82982">
              <w:rPr>
                <w:color w:val="000000" w:themeColor="text1"/>
                <w:spacing w:val="1"/>
                <w:w w:val="113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>n</w:t>
            </w:r>
            <w:proofErr w:type="spellEnd"/>
            <w:r w:rsidRPr="00A82982">
              <w:rPr>
                <w:color w:val="000000" w:themeColor="text1"/>
                <w:spacing w:val="6"/>
                <w:w w:val="113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color w:val="000000" w:themeColor="text1"/>
                <w:spacing w:val="1"/>
                <w:w w:val="113"/>
                <w:sz w:val="24"/>
                <w:szCs w:val="24"/>
                <w:highlight w:val="yellow"/>
              </w:rPr>
              <w:lastRenderedPageBreak/>
              <w:t>s</w:t>
            </w:r>
            <w:r w:rsidRPr="00A82982">
              <w:rPr>
                <w:color w:val="000000" w:themeColor="text1"/>
                <w:spacing w:val="2"/>
                <w:w w:val="114"/>
                <w:sz w:val="24"/>
                <w:szCs w:val="24"/>
                <w:highlight w:val="yellow"/>
              </w:rPr>
              <w:t>i</w:t>
            </w:r>
            <w:r w:rsidRPr="00A82982">
              <w:rPr>
                <w:color w:val="000000" w:themeColor="text1"/>
                <w:spacing w:val="2"/>
                <w:w w:val="113"/>
                <w:sz w:val="24"/>
                <w:szCs w:val="24"/>
                <w:highlight w:val="yellow"/>
              </w:rPr>
              <w:t>k</w:t>
            </w:r>
            <w:r w:rsidRPr="00A82982">
              <w:rPr>
                <w:color w:val="000000" w:themeColor="text1"/>
                <w:spacing w:val="1"/>
                <w:w w:val="114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>p</w:t>
            </w:r>
            <w:proofErr w:type="spellEnd"/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color w:val="000000" w:themeColor="text1"/>
                <w:spacing w:val="2"/>
                <w:sz w:val="24"/>
                <w:szCs w:val="24"/>
                <w:highlight w:val="yellow"/>
              </w:rPr>
              <w:t>j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u</w:t>
            </w:r>
            <w:r w:rsidRPr="00A82982">
              <w:rPr>
                <w:color w:val="000000" w:themeColor="text1"/>
                <w:spacing w:val="2"/>
                <w:sz w:val="24"/>
                <w:szCs w:val="24"/>
                <w:highlight w:val="yellow"/>
              </w:rPr>
              <w:t>j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u</w:t>
            </w:r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r</w:t>
            </w:r>
            <w:proofErr w:type="spellEnd"/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 xml:space="preserve">, </w:t>
            </w:r>
            <w:proofErr w:type="spellStart"/>
            <w:r w:rsidRPr="00A82982">
              <w:rPr>
                <w:color w:val="000000" w:themeColor="text1"/>
                <w:spacing w:val="1"/>
                <w:w w:val="113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spacing w:val="2"/>
                <w:w w:val="113"/>
                <w:sz w:val="24"/>
                <w:szCs w:val="24"/>
                <w:highlight w:val="yellow"/>
              </w:rPr>
              <w:t>m</w:t>
            </w:r>
            <w:r w:rsidRPr="00A82982">
              <w:rPr>
                <w:color w:val="000000" w:themeColor="text1"/>
                <w:spacing w:val="1"/>
                <w:w w:val="113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>n</w:t>
            </w:r>
            <w:r w:rsidRPr="00A82982">
              <w:rPr>
                <w:color w:val="000000" w:themeColor="text1"/>
                <w:spacing w:val="1"/>
                <w:w w:val="113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>h</w:t>
            </w:r>
            <w:proofErr w:type="spellEnd"/>
            <w:r w:rsidRPr="00A82982">
              <w:rPr>
                <w:color w:val="000000" w:themeColor="text1"/>
                <w:spacing w:val="9"/>
                <w:w w:val="113"/>
                <w:sz w:val="24"/>
                <w:szCs w:val="24"/>
                <w:highlight w:val="yellow"/>
              </w:rPr>
              <w:t xml:space="preserve"> </w:t>
            </w:r>
            <w:r w:rsidRPr="00A82982">
              <w:rPr>
                <w:color w:val="000000" w:themeColor="text1"/>
                <w:w w:val="114"/>
                <w:sz w:val="24"/>
                <w:szCs w:val="24"/>
                <w:highlight w:val="yellow"/>
              </w:rPr>
              <w:t>d</w:t>
            </w:r>
            <w:r w:rsidRPr="00A82982">
              <w:rPr>
                <w:color w:val="000000" w:themeColor="text1"/>
                <w:spacing w:val="1"/>
                <w:w w:val="114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 xml:space="preserve">n </w:t>
            </w:r>
            <w:proofErr w:type="spellStart"/>
            <w:proofErr w:type="gramStart"/>
            <w:r w:rsidRPr="00A82982">
              <w:rPr>
                <w:color w:val="000000" w:themeColor="text1"/>
                <w:spacing w:val="2"/>
                <w:w w:val="114"/>
                <w:sz w:val="24"/>
                <w:szCs w:val="24"/>
                <w:highlight w:val="yellow"/>
              </w:rPr>
              <w:t>t</w:t>
            </w:r>
            <w:r w:rsidRPr="00A82982">
              <w:rPr>
                <w:color w:val="000000" w:themeColor="text1"/>
                <w:spacing w:val="1"/>
                <w:w w:val="114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>n</w:t>
            </w:r>
            <w:r w:rsidRPr="00A82982">
              <w:rPr>
                <w:color w:val="000000" w:themeColor="text1"/>
                <w:spacing w:val="-1"/>
                <w:w w:val="113"/>
                <w:sz w:val="24"/>
                <w:szCs w:val="24"/>
                <w:highlight w:val="yellow"/>
              </w:rPr>
              <w:t>g</w:t>
            </w:r>
            <w:r w:rsidRPr="00A82982">
              <w:rPr>
                <w:color w:val="000000" w:themeColor="text1"/>
                <w:spacing w:val="2"/>
                <w:w w:val="113"/>
                <w:sz w:val="24"/>
                <w:szCs w:val="24"/>
                <w:highlight w:val="yellow"/>
              </w:rPr>
              <w:t>g</w:t>
            </w:r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>u</w:t>
            </w:r>
            <w:r w:rsidRPr="00A82982">
              <w:rPr>
                <w:color w:val="000000" w:themeColor="text1"/>
                <w:spacing w:val="1"/>
                <w:w w:val="113"/>
                <w:sz w:val="24"/>
                <w:szCs w:val="24"/>
                <w:highlight w:val="yellow"/>
              </w:rPr>
              <w:t>ng</w:t>
            </w:r>
            <w:r w:rsidRPr="00A82982">
              <w:rPr>
                <w:color w:val="000000" w:themeColor="text1"/>
                <w:spacing w:val="2"/>
                <w:w w:val="114"/>
                <w:sz w:val="24"/>
                <w:szCs w:val="24"/>
                <w:highlight w:val="yellow"/>
              </w:rPr>
              <w:t>j</w:t>
            </w:r>
            <w:r w:rsidRPr="00A82982">
              <w:rPr>
                <w:color w:val="000000" w:themeColor="text1"/>
                <w:spacing w:val="1"/>
                <w:w w:val="114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spacing w:val="-1"/>
                <w:w w:val="113"/>
                <w:sz w:val="24"/>
                <w:szCs w:val="24"/>
                <w:highlight w:val="yellow"/>
              </w:rPr>
              <w:t>w</w:t>
            </w:r>
            <w:r w:rsidRPr="00A82982">
              <w:rPr>
                <w:color w:val="000000" w:themeColor="text1"/>
                <w:spacing w:val="4"/>
                <w:w w:val="114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>b</w:t>
            </w:r>
            <w:r w:rsidRPr="00A82982">
              <w:rPr>
                <w:color w:val="000000" w:themeColor="text1"/>
                <w:spacing w:val="-1"/>
                <w:w w:val="113"/>
                <w:sz w:val="24"/>
                <w:szCs w:val="24"/>
                <w:highlight w:val="yellow"/>
              </w:rPr>
              <w:t>,</w:t>
            </w:r>
            <w:r w:rsidRPr="00A82982">
              <w:rPr>
                <w:color w:val="000000" w:themeColor="text1"/>
                <w:spacing w:val="2"/>
                <w:w w:val="114"/>
                <w:sz w:val="24"/>
                <w:szCs w:val="24"/>
                <w:highlight w:val="yellow"/>
              </w:rPr>
              <w:t>t</w:t>
            </w:r>
            <w:r w:rsidRPr="00A82982">
              <w:rPr>
                <w:color w:val="000000" w:themeColor="text1"/>
                <w:w w:val="114"/>
                <w:sz w:val="24"/>
                <w:szCs w:val="24"/>
                <w:highlight w:val="yellow"/>
              </w:rPr>
              <w:t>o</w:t>
            </w:r>
            <w:r w:rsidRPr="00A82982">
              <w:rPr>
                <w:color w:val="000000" w:themeColor="text1"/>
                <w:spacing w:val="2"/>
                <w:w w:val="114"/>
                <w:sz w:val="24"/>
                <w:szCs w:val="24"/>
                <w:highlight w:val="yellow"/>
              </w:rPr>
              <w:t>l</w:t>
            </w:r>
            <w:r w:rsidRPr="00A82982">
              <w:rPr>
                <w:color w:val="000000" w:themeColor="text1"/>
                <w:spacing w:val="1"/>
                <w:w w:val="114"/>
                <w:sz w:val="24"/>
                <w:szCs w:val="24"/>
                <w:highlight w:val="yellow"/>
              </w:rPr>
              <w:t>e</w:t>
            </w:r>
            <w:r w:rsidRPr="00A82982">
              <w:rPr>
                <w:color w:val="000000" w:themeColor="text1"/>
                <w:w w:val="114"/>
                <w:sz w:val="24"/>
                <w:szCs w:val="24"/>
                <w:highlight w:val="yellow"/>
              </w:rPr>
              <w:t>r</w:t>
            </w:r>
            <w:r w:rsidRPr="00A82982">
              <w:rPr>
                <w:color w:val="000000" w:themeColor="text1"/>
                <w:spacing w:val="2"/>
                <w:w w:val="114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w w:val="113"/>
                <w:sz w:val="24"/>
                <w:szCs w:val="24"/>
                <w:highlight w:val="yellow"/>
              </w:rPr>
              <w:t>n</w:t>
            </w:r>
            <w:r w:rsidRPr="00A82982">
              <w:rPr>
                <w:color w:val="000000" w:themeColor="text1"/>
                <w:spacing w:val="3"/>
                <w:w w:val="113"/>
                <w:sz w:val="24"/>
                <w:szCs w:val="24"/>
                <w:highlight w:val="yellow"/>
              </w:rPr>
              <w:t>s</w:t>
            </w:r>
            <w:r w:rsidRPr="00A82982">
              <w:rPr>
                <w:color w:val="000000" w:themeColor="text1"/>
                <w:w w:val="114"/>
                <w:sz w:val="24"/>
                <w:szCs w:val="24"/>
                <w:highlight w:val="yellow"/>
              </w:rPr>
              <w:t>i</w:t>
            </w:r>
            <w:proofErr w:type="spellEnd"/>
            <w:proofErr w:type="gramEnd"/>
            <w:r w:rsidRPr="00A82982">
              <w:rPr>
                <w:color w:val="000000" w:themeColor="text1"/>
                <w:w w:val="114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da</w:t>
            </w:r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l</w:t>
            </w:r>
            <w:r w:rsidRPr="00A82982">
              <w:rPr>
                <w:color w:val="000000" w:themeColor="text1"/>
                <w:spacing w:val="-2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m</w:t>
            </w:r>
            <w:proofErr w:type="spellEnd"/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k</w:t>
            </w:r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o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n</w:t>
            </w:r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t</w:t>
            </w:r>
            <w:r w:rsidRPr="00A82982">
              <w:rPr>
                <w:color w:val="000000" w:themeColor="text1"/>
                <w:spacing w:val="2"/>
                <w:sz w:val="24"/>
                <w:szCs w:val="24"/>
                <w:highlight w:val="yellow"/>
              </w:rPr>
              <w:t>e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ks</w:t>
            </w:r>
            <w:proofErr w:type="spellEnd"/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color w:val="000000" w:themeColor="text1"/>
                <w:w w:val="108"/>
                <w:sz w:val="24"/>
                <w:szCs w:val="24"/>
                <w:highlight w:val="yellow"/>
              </w:rPr>
              <w:t>be</w:t>
            </w:r>
            <w:r w:rsidRPr="00A82982">
              <w:rPr>
                <w:color w:val="000000" w:themeColor="text1"/>
                <w:spacing w:val="5"/>
                <w:w w:val="108"/>
                <w:sz w:val="24"/>
                <w:szCs w:val="24"/>
                <w:highlight w:val="yellow"/>
              </w:rPr>
              <w:t>r</w:t>
            </w:r>
            <w:r w:rsidRPr="00A82982">
              <w:rPr>
                <w:color w:val="000000" w:themeColor="text1"/>
                <w:w w:val="108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spacing w:val="2"/>
                <w:w w:val="108"/>
                <w:sz w:val="24"/>
                <w:szCs w:val="24"/>
                <w:highlight w:val="yellow"/>
              </w:rPr>
              <w:t>ga</w:t>
            </w:r>
            <w:r w:rsidRPr="00A82982">
              <w:rPr>
                <w:color w:val="000000" w:themeColor="text1"/>
                <w:spacing w:val="1"/>
                <w:w w:val="108"/>
                <w:sz w:val="24"/>
                <w:szCs w:val="24"/>
                <w:highlight w:val="yellow"/>
              </w:rPr>
              <w:t>m</w:t>
            </w:r>
            <w:r w:rsidRPr="00A82982">
              <w:rPr>
                <w:color w:val="000000" w:themeColor="text1"/>
                <w:w w:val="108"/>
                <w:sz w:val="24"/>
                <w:szCs w:val="24"/>
                <w:highlight w:val="yellow"/>
              </w:rPr>
              <w:t>a</w:t>
            </w:r>
            <w:proofErr w:type="spellEnd"/>
            <w:r w:rsidRPr="00A82982">
              <w:rPr>
                <w:color w:val="000000" w:themeColor="text1"/>
                <w:w w:val="108"/>
                <w:sz w:val="24"/>
                <w:szCs w:val="24"/>
                <w:highlight w:val="yellow"/>
              </w:rPr>
              <w:t xml:space="preserve">, </w:t>
            </w:r>
            <w:proofErr w:type="spellStart"/>
            <w:r w:rsidRPr="00A82982">
              <w:rPr>
                <w:color w:val="000000" w:themeColor="text1"/>
                <w:w w:val="107"/>
                <w:sz w:val="24"/>
                <w:szCs w:val="24"/>
                <w:highlight w:val="yellow"/>
              </w:rPr>
              <w:t>be</w:t>
            </w:r>
            <w:r w:rsidRPr="00A82982">
              <w:rPr>
                <w:color w:val="000000" w:themeColor="text1"/>
                <w:spacing w:val="2"/>
                <w:w w:val="107"/>
                <w:sz w:val="24"/>
                <w:szCs w:val="24"/>
                <w:highlight w:val="yellow"/>
              </w:rPr>
              <w:t>r</w:t>
            </w:r>
            <w:r w:rsidRPr="00A82982">
              <w:rPr>
                <w:color w:val="000000" w:themeColor="text1"/>
                <w:spacing w:val="3"/>
                <w:w w:val="107"/>
                <w:sz w:val="24"/>
                <w:szCs w:val="24"/>
                <w:highlight w:val="yellow"/>
              </w:rPr>
              <w:t>b</w:t>
            </w:r>
            <w:r w:rsidRPr="00A82982">
              <w:rPr>
                <w:color w:val="000000" w:themeColor="text1"/>
                <w:w w:val="107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spacing w:val="2"/>
                <w:w w:val="107"/>
                <w:sz w:val="24"/>
                <w:szCs w:val="24"/>
                <w:highlight w:val="yellow"/>
              </w:rPr>
              <w:t>n</w:t>
            </w:r>
            <w:r w:rsidRPr="00A82982">
              <w:rPr>
                <w:color w:val="000000" w:themeColor="text1"/>
                <w:w w:val="107"/>
                <w:sz w:val="24"/>
                <w:szCs w:val="24"/>
                <w:highlight w:val="yellow"/>
              </w:rPr>
              <w:t>g</w:t>
            </w:r>
            <w:r w:rsidRPr="00A82982">
              <w:rPr>
                <w:color w:val="000000" w:themeColor="text1"/>
                <w:spacing w:val="4"/>
                <w:w w:val="107"/>
                <w:sz w:val="24"/>
                <w:szCs w:val="24"/>
                <w:highlight w:val="yellow"/>
              </w:rPr>
              <w:t>s</w:t>
            </w:r>
            <w:r w:rsidRPr="00A82982">
              <w:rPr>
                <w:color w:val="000000" w:themeColor="text1"/>
                <w:w w:val="107"/>
                <w:sz w:val="24"/>
                <w:szCs w:val="24"/>
                <w:highlight w:val="yellow"/>
              </w:rPr>
              <w:t>a</w:t>
            </w:r>
            <w:proofErr w:type="spellEnd"/>
            <w:r w:rsidRPr="00A82982">
              <w:rPr>
                <w:color w:val="000000" w:themeColor="text1"/>
                <w:w w:val="107"/>
                <w:sz w:val="24"/>
                <w:szCs w:val="24"/>
                <w:highlight w:val="yellow"/>
              </w:rPr>
              <w:t xml:space="preserve">, </w:t>
            </w:r>
            <w:proofErr w:type="spellStart"/>
            <w:r w:rsidRPr="00A82982">
              <w:rPr>
                <w:color w:val="000000" w:themeColor="text1"/>
                <w:spacing w:val="3"/>
                <w:w w:val="108"/>
                <w:sz w:val="24"/>
                <w:szCs w:val="24"/>
                <w:highlight w:val="yellow"/>
              </w:rPr>
              <w:t>b</w:t>
            </w:r>
            <w:r w:rsidRPr="00A82982">
              <w:rPr>
                <w:color w:val="000000" w:themeColor="text1"/>
                <w:w w:val="108"/>
                <w:sz w:val="24"/>
                <w:szCs w:val="24"/>
                <w:highlight w:val="yellow"/>
              </w:rPr>
              <w:t>e</w:t>
            </w:r>
            <w:r w:rsidRPr="00A82982">
              <w:rPr>
                <w:color w:val="000000" w:themeColor="text1"/>
                <w:spacing w:val="1"/>
                <w:w w:val="108"/>
                <w:sz w:val="24"/>
                <w:szCs w:val="24"/>
                <w:highlight w:val="yellow"/>
              </w:rPr>
              <w:t>r</w:t>
            </w:r>
            <w:r w:rsidRPr="00A82982">
              <w:rPr>
                <w:color w:val="000000" w:themeColor="text1"/>
                <w:spacing w:val="3"/>
                <w:w w:val="108"/>
                <w:sz w:val="24"/>
                <w:szCs w:val="24"/>
                <w:highlight w:val="yellow"/>
              </w:rPr>
              <w:t>n</w:t>
            </w:r>
            <w:r w:rsidRPr="00A82982">
              <w:rPr>
                <w:color w:val="000000" w:themeColor="text1"/>
                <w:w w:val="108"/>
                <w:sz w:val="24"/>
                <w:szCs w:val="24"/>
                <w:highlight w:val="yellow"/>
              </w:rPr>
              <w:t>e</w:t>
            </w:r>
            <w:r w:rsidRPr="00A82982">
              <w:rPr>
                <w:color w:val="000000" w:themeColor="text1"/>
                <w:spacing w:val="2"/>
                <w:w w:val="108"/>
                <w:sz w:val="24"/>
                <w:szCs w:val="24"/>
                <w:highlight w:val="yellow"/>
              </w:rPr>
              <w:t>g</w:t>
            </w:r>
            <w:r w:rsidRPr="00A82982">
              <w:rPr>
                <w:color w:val="000000" w:themeColor="text1"/>
                <w:w w:val="108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spacing w:val="1"/>
                <w:w w:val="108"/>
                <w:sz w:val="24"/>
                <w:szCs w:val="24"/>
                <w:highlight w:val="yellow"/>
              </w:rPr>
              <w:t>r</w:t>
            </w:r>
            <w:r w:rsidRPr="00A82982">
              <w:rPr>
                <w:color w:val="000000" w:themeColor="text1"/>
                <w:spacing w:val="2"/>
                <w:w w:val="108"/>
                <w:sz w:val="24"/>
                <w:szCs w:val="24"/>
                <w:highlight w:val="yellow"/>
              </w:rPr>
              <w:t>a</w:t>
            </w:r>
            <w:proofErr w:type="spellEnd"/>
            <w:r w:rsidRPr="00A82982">
              <w:rPr>
                <w:color w:val="000000" w:themeColor="text1"/>
                <w:w w:val="108"/>
                <w:sz w:val="24"/>
                <w:szCs w:val="24"/>
                <w:highlight w:val="yellow"/>
              </w:rPr>
              <w:t xml:space="preserve">, 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d</w:t>
            </w:r>
            <w:r w:rsidRPr="00A82982">
              <w:rPr>
                <w:color w:val="000000" w:themeColor="text1"/>
                <w:spacing w:val="2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n</w:t>
            </w:r>
            <w:r w:rsidRPr="00A82982">
              <w:rPr>
                <w:color w:val="000000" w:themeColor="text1"/>
                <w:spacing w:val="3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color w:val="000000" w:themeColor="text1"/>
                <w:spacing w:val="3"/>
                <w:w w:val="107"/>
                <w:sz w:val="24"/>
                <w:szCs w:val="24"/>
                <w:highlight w:val="yellow"/>
              </w:rPr>
              <w:t>b</w:t>
            </w:r>
            <w:r w:rsidRPr="00A82982">
              <w:rPr>
                <w:color w:val="000000" w:themeColor="text1"/>
                <w:w w:val="107"/>
                <w:sz w:val="24"/>
                <w:szCs w:val="24"/>
                <w:highlight w:val="yellow"/>
              </w:rPr>
              <w:t>e</w:t>
            </w:r>
            <w:r w:rsidRPr="00A82982">
              <w:rPr>
                <w:color w:val="000000" w:themeColor="text1"/>
                <w:spacing w:val="1"/>
                <w:w w:val="107"/>
                <w:sz w:val="24"/>
                <w:szCs w:val="24"/>
                <w:highlight w:val="yellow"/>
              </w:rPr>
              <w:t>r</w:t>
            </w:r>
            <w:r w:rsidRPr="00A82982">
              <w:rPr>
                <w:color w:val="000000" w:themeColor="text1"/>
                <w:spacing w:val="4"/>
                <w:w w:val="107"/>
                <w:sz w:val="24"/>
                <w:szCs w:val="24"/>
                <w:highlight w:val="yellow"/>
              </w:rPr>
              <w:t>m</w:t>
            </w:r>
            <w:r w:rsidRPr="00A82982">
              <w:rPr>
                <w:color w:val="000000" w:themeColor="text1"/>
                <w:w w:val="107"/>
                <w:sz w:val="24"/>
                <w:szCs w:val="24"/>
                <w:highlight w:val="yellow"/>
              </w:rPr>
              <w:t>as</w:t>
            </w:r>
            <w:r w:rsidRPr="00A82982">
              <w:rPr>
                <w:color w:val="000000" w:themeColor="text1"/>
                <w:spacing w:val="3"/>
                <w:w w:val="107"/>
                <w:sz w:val="24"/>
                <w:szCs w:val="24"/>
                <w:highlight w:val="yellow"/>
              </w:rPr>
              <w:t>y</w:t>
            </w:r>
            <w:r w:rsidRPr="00A82982">
              <w:rPr>
                <w:color w:val="000000" w:themeColor="text1"/>
                <w:w w:val="107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spacing w:val="1"/>
                <w:w w:val="107"/>
                <w:sz w:val="24"/>
                <w:szCs w:val="24"/>
                <w:highlight w:val="yellow"/>
              </w:rPr>
              <w:t>r</w:t>
            </w:r>
            <w:r w:rsidRPr="00A82982">
              <w:rPr>
                <w:color w:val="000000" w:themeColor="text1"/>
                <w:spacing w:val="2"/>
                <w:w w:val="107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spacing w:val="3"/>
                <w:w w:val="107"/>
                <w:sz w:val="24"/>
                <w:szCs w:val="24"/>
                <w:highlight w:val="yellow"/>
              </w:rPr>
              <w:t>k</w:t>
            </w:r>
            <w:r w:rsidRPr="00A82982">
              <w:rPr>
                <w:color w:val="000000" w:themeColor="text1"/>
                <w:w w:val="107"/>
                <w:sz w:val="24"/>
                <w:szCs w:val="24"/>
                <w:highlight w:val="yellow"/>
              </w:rPr>
              <w:t>at</w:t>
            </w:r>
            <w:proofErr w:type="spellEnd"/>
            <w:r w:rsidRPr="00A82982">
              <w:rPr>
                <w:color w:val="000000" w:themeColor="text1"/>
                <w:w w:val="107"/>
                <w:sz w:val="24"/>
                <w:szCs w:val="24"/>
                <w:highlight w:val="yellow"/>
              </w:rPr>
              <w:t xml:space="preserve"> </w:t>
            </w:r>
            <w:r w:rsidRPr="00A82982">
              <w:rPr>
                <w:color w:val="000000" w:themeColor="text1"/>
                <w:w w:val="108"/>
                <w:sz w:val="24"/>
                <w:szCs w:val="24"/>
                <w:highlight w:val="yellow"/>
              </w:rPr>
              <w:t>g</w:t>
            </w:r>
            <w:r w:rsidRPr="00A82982">
              <w:rPr>
                <w:color w:val="000000" w:themeColor="text1"/>
                <w:spacing w:val="4"/>
                <w:w w:val="108"/>
                <w:sz w:val="24"/>
                <w:szCs w:val="24"/>
                <w:highlight w:val="yellow"/>
              </w:rPr>
              <w:t>l</w:t>
            </w:r>
            <w:r w:rsidRPr="00A82982">
              <w:rPr>
                <w:color w:val="000000" w:themeColor="text1"/>
                <w:spacing w:val="3"/>
                <w:w w:val="108"/>
                <w:sz w:val="24"/>
                <w:szCs w:val="24"/>
                <w:highlight w:val="yellow"/>
              </w:rPr>
              <w:t>o</w:t>
            </w:r>
            <w:r w:rsidRPr="00A82982">
              <w:rPr>
                <w:color w:val="000000" w:themeColor="text1"/>
                <w:w w:val="108"/>
                <w:sz w:val="24"/>
                <w:szCs w:val="24"/>
                <w:highlight w:val="yellow"/>
              </w:rPr>
              <w:t>bal</w:t>
            </w:r>
          </w:p>
        </w:tc>
        <w:tc>
          <w:tcPr>
            <w:tcW w:w="3402" w:type="dxa"/>
          </w:tcPr>
          <w:p w14:paraId="142E0107" w14:textId="77777777" w:rsidR="00BA5D6D" w:rsidRPr="00145EB5" w:rsidRDefault="00BA5D6D" w:rsidP="00145EB5">
            <w:pPr>
              <w:spacing w:before="120" w:after="120"/>
              <w:ind w:left="737" w:right="57" w:hanging="680"/>
              <w:rPr>
                <w:color w:val="000000" w:themeColor="text1"/>
                <w:sz w:val="24"/>
                <w:szCs w:val="24"/>
              </w:rPr>
            </w:pPr>
            <w:r w:rsidRPr="00145EB5">
              <w:rPr>
                <w:color w:val="000000" w:themeColor="text1"/>
                <w:spacing w:val="1"/>
                <w:sz w:val="24"/>
                <w:szCs w:val="24"/>
              </w:rPr>
              <w:lastRenderedPageBreak/>
              <w:t>10</w:t>
            </w:r>
            <w:r w:rsidRPr="00145EB5">
              <w:rPr>
                <w:color w:val="000000" w:themeColor="text1"/>
                <w:sz w:val="24"/>
                <w:szCs w:val="24"/>
              </w:rPr>
              <w:t>.</w:t>
            </w:r>
            <w:r w:rsidRPr="00145EB5">
              <w:rPr>
                <w:color w:val="000000" w:themeColor="text1"/>
                <w:spacing w:val="-2"/>
                <w:sz w:val="24"/>
                <w:szCs w:val="24"/>
              </w:rPr>
              <w:t>1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0</w:t>
            </w:r>
            <w:r w:rsidRPr="00145EB5">
              <w:rPr>
                <w:color w:val="000000" w:themeColor="text1"/>
                <w:sz w:val="24"/>
                <w:szCs w:val="24"/>
              </w:rPr>
              <w:t xml:space="preserve">. </w:t>
            </w:r>
            <w:r w:rsidRPr="00145EB5">
              <w:rPr>
                <w:color w:val="000000" w:themeColor="text1"/>
                <w:sz w:val="24"/>
                <w:szCs w:val="24"/>
              </w:rPr>
              <w:tab/>
            </w:r>
            <w:proofErr w:type="spellStart"/>
            <w:r w:rsidRPr="00145EB5">
              <w:rPr>
                <w:i/>
                <w:color w:val="000000" w:themeColor="text1"/>
                <w:spacing w:val="-1"/>
                <w:w w:val="108"/>
                <w:sz w:val="24"/>
                <w:szCs w:val="24"/>
              </w:rPr>
              <w:t>W</w:t>
            </w:r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spacing w:val="2"/>
                <w:w w:val="108"/>
                <w:sz w:val="24"/>
                <w:szCs w:val="24"/>
              </w:rPr>
              <w:t>k</w:t>
            </w:r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spacing w:val="1"/>
                <w:w w:val="108"/>
                <w:sz w:val="24"/>
                <w:szCs w:val="24"/>
              </w:rPr>
              <w:t>l</w:t>
            </w:r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spacing w:val="3"/>
                <w:w w:val="108"/>
                <w:sz w:val="24"/>
                <w:szCs w:val="24"/>
              </w:rPr>
              <w:t>h</w:t>
            </w:r>
            <w:proofErr w:type="spellEnd"/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 xml:space="preserve">, </w:t>
            </w:r>
            <w:proofErr w:type="spellStart"/>
            <w:r w:rsidRPr="00145EB5">
              <w:rPr>
                <w:i/>
                <w:color w:val="000000" w:themeColor="text1"/>
                <w:sz w:val="24"/>
                <w:szCs w:val="24"/>
              </w:rPr>
              <w:t>shu</w:t>
            </w:r>
            <w:r w:rsidRPr="00145EB5">
              <w:rPr>
                <w:i/>
                <w:color w:val="000000" w:themeColor="text1"/>
                <w:spacing w:val="1"/>
                <w:sz w:val="24"/>
                <w:szCs w:val="24"/>
              </w:rPr>
              <w:t>l</w:t>
            </w:r>
            <w:r w:rsidRPr="00145EB5">
              <w:rPr>
                <w:i/>
                <w:color w:val="000000" w:themeColor="text1"/>
                <w:spacing w:val="-2"/>
                <w:sz w:val="24"/>
                <w:szCs w:val="24"/>
              </w:rPr>
              <w:t>h</w:t>
            </w:r>
            <w:r w:rsidRPr="00145EB5">
              <w:rPr>
                <w:i/>
                <w:color w:val="000000" w:themeColor="text1"/>
                <w:sz w:val="24"/>
                <w:szCs w:val="24"/>
              </w:rPr>
              <w:t>u</w:t>
            </w:r>
            <w:proofErr w:type="spellEnd"/>
            <w:r w:rsidRPr="00145EB5">
              <w:rPr>
                <w:i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>d</w:t>
            </w:r>
            <w:r w:rsidRPr="00145EB5">
              <w:rPr>
                <w:i/>
                <w:color w:val="000000" w:themeColor="text1"/>
                <w:spacing w:val="1"/>
                <w:w w:val="108"/>
                <w:sz w:val="24"/>
                <w:szCs w:val="24"/>
              </w:rPr>
              <w:t>l</w:t>
            </w:r>
            <w:r w:rsidRPr="00145EB5">
              <w:rPr>
                <w:i/>
                <w:color w:val="000000" w:themeColor="text1"/>
                <w:spacing w:val="3"/>
                <w:w w:val="108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>m</w:t>
            </w:r>
            <w:r w:rsidRPr="00145EB5">
              <w:rPr>
                <w:i/>
                <w:color w:val="000000" w:themeColor="text1"/>
                <w:spacing w:val="1"/>
                <w:w w:val="108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spacing w:val="3"/>
                <w:w w:val="108"/>
                <w:sz w:val="24"/>
                <w:szCs w:val="24"/>
              </w:rPr>
              <w:t>n</w:t>
            </w:r>
            <w:proofErr w:type="spellEnd"/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 xml:space="preserve">, </w:t>
            </w:r>
            <w:proofErr w:type="spellStart"/>
            <w:r w:rsidRPr="00145EB5">
              <w:rPr>
                <w:i/>
                <w:color w:val="000000" w:themeColor="text1"/>
                <w:sz w:val="24"/>
                <w:szCs w:val="24"/>
              </w:rPr>
              <w:t>ka</w:t>
            </w:r>
            <w:r w:rsidRPr="00145EB5">
              <w:rPr>
                <w:i/>
                <w:color w:val="000000" w:themeColor="text1"/>
                <w:spacing w:val="3"/>
                <w:sz w:val="24"/>
                <w:szCs w:val="24"/>
              </w:rPr>
              <w:t>f</w:t>
            </w:r>
            <w:r w:rsidRPr="00145EB5">
              <w:rPr>
                <w:i/>
                <w:color w:val="000000" w:themeColor="text1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spacing w:val="1"/>
                <w:sz w:val="24"/>
                <w:szCs w:val="24"/>
              </w:rPr>
              <w:t>l</w:t>
            </w:r>
            <w:r w:rsidRPr="00145EB5">
              <w:rPr>
                <w:i/>
                <w:color w:val="000000" w:themeColor="text1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spacing w:val="3"/>
                <w:sz w:val="24"/>
                <w:szCs w:val="24"/>
              </w:rPr>
              <w:t>h</w:t>
            </w:r>
            <w:proofErr w:type="spellEnd"/>
            <w:r w:rsidRPr="00145EB5">
              <w:rPr>
                <w:i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45EB5">
              <w:rPr>
                <w:i/>
                <w:color w:val="000000" w:themeColor="text1"/>
                <w:spacing w:val="-1"/>
                <w:w w:val="108"/>
                <w:sz w:val="24"/>
                <w:szCs w:val="24"/>
              </w:rPr>
              <w:t>w</w:t>
            </w:r>
            <w:r w:rsidRPr="00145EB5">
              <w:rPr>
                <w:i/>
                <w:color w:val="000000" w:themeColor="text1"/>
                <w:spacing w:val="3"/>
                <w:w w:val="108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>d</w:t>
            </w:r>
            <w:r w:rsidRPr="00145EB5">
              <w:rPr>
                <w:i/>
                <w:color w:val="000000" w:themeColor="text1"/>
                <w:spacing w:val="1"/>
                <w:w w:val="108"/>
                <w:sz w:val="24"/>
                <w:szCs w:val="24"/>
              </w:rPr>
              <w:t>i</w:t>
            </w:r>
            <w:r w:rsidRPr="00145EB5">
              <w:rPr>
                <w:i/>
                <w:color w:val="000000" w:themeColor="text1"/>
                <w:spacing w:val="3"/>
                <w:w w:val="108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>h</w:t>
            </w:r>
            <w:proofErr w:type="spellEnd"/>
            <w:r w:rsidRPr="00145EB5">
              <w:rPr>
                <w:i/>
                <w:color w:val="000000" w:themeColor="text1"/>
                <w:w w:val="108"/>
                <w:sz w:val="24"/>
                <w:szCs w:val="24"/>
              </w:rPr>
              <w:t xml:space="preserve"> </w:t>
            </w:r>
            <w:r w:rsidRPr="00145EB5">
              <w:rPr>
                <w:color w:val="000000" w:themeColor="text1"/>
                <w:sz w:val="24"/>
                <w:szCs w:val="24"/>
              </w:rPr>
              <w:t xml:space="preserve">dan </w:t>
            </w:r>
            <w:proofErr w:type="spellStart"/>
            <w:r w:rsidRPr="00145EB5">
              <w:rPr>
                <w:i/>
                <w:color w:val="000000" w:themeColor="text1"/>
                <w:spacing w:val="-2"/>
                <w:sz w:val="24"/>
                <w:szCs w:val="24"/>
              </w:rPr>
              <w:t>r</w:t>
            </w:r>
            <w:r w:rsidRPr="00145EB5">
              <w:rPr>
                <w:i/>
                <w:color w:val="000000" w:themeColor="text1"/>
                <w:sz w:val="24"/>
                <w:szCs w:val="24"/>
              </w:rPr>
              <w:t>ahn</w:t>
            </w:r>
            <w:proofErr w:type="spellEnd"/>
            <w:r w:rsidRPr="00145EB5">
              <w:rPr>
                <w:i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pacing w:val="-2"/>
                <w:sz w:val="24"/>
                <w:szCs w:val="24"/>
              </w:rPr>
              <w:t>d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spacing w:val="-2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t</w:t>
            </w:r>
            <w:r w:rsidRPr="00145EB5">
              <w:rPr>
                <w:color w:val="000000" w:themeColor="text1"/>
                <w:sz w:val="24"/>
                <w:szCs w:val="24"/>
              </w:rPr>
              <w:t>ai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i/>
                <w:color w:val="000000" w:themeColor="text1"/>
                <w:sz w:val="24"/>
                <w:szCs w:val="24"/>
              </w:rPr>
              <w:t>ana</w:t>
            </w:r>
            <w:r w:rsidRPr="00145EB5">
              <w:rPr>
                <w:i/>
                <w:color w:val="000000" w:themeColor="text1"/>
                <w:spacing w:val="-1"/>
                <w:sz w:val="24"/>
                <w:szCs w:val="24"/>
              </w:rPr>
              <w:t>l</w:t>
            </w:r>
            <w:r w:rsidRPr="00145EB5">
              <w:rPr>
                <w:i/>
                <w:color w:val="000000" w:themeColor="text1"/>
                <w:spacing w:val="1"/>
                <w:sz w:val="24"/>
                <w:szCs w:val="24"/>
              </w:rPr>
              <w:t>il</w:t>
            </w:r>
            <w:r w:rsidRPr="00145EB5">
              <w:rPr>
                <w:i/>
                <w:color w:val="000000" w:themeColor="text1"/>
                <w:spacing w:val="-2"/>
                <w:sz w:val="24"/>
                <w:szCs w:val="24"/>
              </w:rPr>
              <w:t>s</w:t>
            </w:r>
            <w:r w:rsidRPr="00145EB5">
              <w:rPr>
                <w:i/>
                <w:color w:val="000000" w:themeColor="text1"/>
                <w:spacing w:val="1"/>
                <w:sz w:val="24"/>
                <w:szCs w:val="24"/>
              </w:rPr>
              <w:t>i</w:t>
            </w:r>
            <w:r w:rsidRPr="00145EB5">
              <w:rPr>
                <w:i/>
                <w:color w:val="000000" w:themeColor="text1"/>
                <w:sz w:val="24"/>
                <w:szCs w:val="24"/>
              </w:rPr>
              <w:t>s</w:t>
            </w:r>
            <w:proofErr w:type="spellEnd"/>
            <w:r w:rsidRPr="00145EB5">
              <w:rPr>
                <w:i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i/>
                <w:color w:val="000000" w:themeColor="text1"/>
                <w:sz w:val="24"/>
                <w:szCs w:val="24"/>
              </w:rPr>
              <w:t>da</w:t>
            </w:r>
            <w:r w:rsidRPr="00145EB5">
              <w:rPr>
                <w:i/>
                <w:color w:val="000000" w:themeColor="text1"/>
                <w:spacing w:val="-1"/>
                <w:sz w:val="24"/>
                <w:szCs w:val="24"/>
              </w:rPr>
              <w:t>l</w:t>
            </w:r>
            <w:r w:rsidRPr="00145EB5">
              <w:rPr>
                <w:i/>
                <w:color w:val="000000" w:themeColor="text1"/>
                <w:spacing w:val="1"/>
                <w:sz w:val="24"/>
                <w:szCs w:val="24"/>
              </w:rPr>
              <w:t>i</w:t>
            </w:r>
            <w:r w:rsidRPr="00145EB5">
              <w:rPr>
                <w:i/>
                <w:color w:val="000000" w:themeColor="text1"/>
                <w:sz w:val="24"/>
                <w:szCs w:val="24"/>
              </w:rPr>
              <w:t>l</w:t>
            </w:r>
            <w:proofErr w:type="spellEnd"/>
            <w:r w:rsidRPr="00145EB5">
              <w:rPr>
                <w:i/>
                <w:color w:val="000000" w:themeColor="text1"/>
                <w:spacing w:val="1"/>
                <w:sz w:val="24"/>
                <w:szCs w:val="24"/>
              </w:rPr>
              <w:t>-</w:t>
            </w:r>
            <w:r w:rsidRPr="00145EB5">
              <w:rPr>
                <w:i/>
                <w:color w:val="000000" w:themeColor="text1"/>
                <w:sz w:val="24"/>
                <w:szCs w:val="24"/>
              </w:rPr>
              <w:t xml:space="preserve">dan </w:t>
            </w:r>
            <w:proofErr w:type="spellStart"/>
            <w:r w:rsidRPr="00145EB5">
              <w:rPr>
                <w:i/>
                <w:color w:val="000000" w:themeColor="text1"/>
                <w:spacing w:val="1"/>
                <w:sz w:val="24"/>
                <w:szCs w:val="24"/>
              </w:rPr>
              <w:t>i</w:t>
            </w:r>
            <w:r w:rsidRPr="00145EB5">
              <w:rPr>
                <w:i/>
                <w:color w:val="000000" w:themeColor="text1"/>
                <w:sz w:val="24"/>
                <w:szCs w:val="24"/>
              </w:rPr>
              <w:t>s</w:t>
            </w:r>
            <w:r w:rsidRPr="00145EB5">
              <w:rPr>
                <w:i/>
                <w:color w:val="000000" w:themeColor="text1"/>
                <w:spacing w:val="-1"/>
                <w:sz w:val="24"/>
                <w:szCs w:val="24"/>
              </w:rPr>
              <w:t>t</w:t>
            </w:r>
            <w:r w:rsidRPr="00145EB5">
              <w:rPr>
                <w:i/>
                <w:color w:val="000000" w:themeColor="text1"/>
                <w:spacing w:val="1"/>
                <w:sz w:val="24"/>
                <w:szCs w:val="24"/>
              </w:rPr>
              <w:t>i</w:t>
            </w:r>
            <w:r w:rsidRPr="00145EB5">
              <w:rPr>
                <w:i/>
                <w:color w:val="000000" w:themeColor="text1"/>
                <w:spacing w:val="-2"/>
                <w:sz w:val="24"/>
                <w:szCs w:val="24"/>
              </w:rPr>
              <w:t>d</w:t>
            </w:r>
            <w:r w:rsidRPr="00145EB5">
              <w:rPr>
                <w:i/>
                <w:color w:val="000000" w:themeColor="text1"/>
                <w:spacing w:val="1"/>
                <w:sz w:val="24"/>
                <w:szCs w:val="24"/>
              </w:rPr>
              <w:t>l</w:t>
            </w:r>
            <w:r w:rsidRPr="00145EB5">
              <w:rPr>
                <w:i/>
                <w:color w:val="000000" w:themeColor="text1"/>
                <w:sz w:val="24"/>
                <w:szCs w:val="24"/>
              </w:rPr>
              <w:t>a</w:t>
            </w:r>
            <w:r w:rsidRPr="00145EB5">
              <w:rPr>
                <w:i/>
                <w:color w:val="000000" w:themeColor="text1"/>
                <w:spacing w:val="1"/>
                <w:sz w:val="24"/>
                <w:szCs w:val="24"/>
              </w:rPr>
              <w:t>l</w:t>
            </w:r>
            <w:r w:rsidRPr="00145EB5">
              <w:rPr>
                <w:i/>
                <w:color w:val="000000" w:themeColor="text1"/>
                <w:spacing w:val="-2"/>
                <w:sz w:val="24"/>
                <w:szCs w:val="24"/>
              </w:rPr>
              <w:t>n</w:t>
            </w:r>
            <w:r w:rsidRPr="00145EB5">
              <w:rPr>
                <w:i/>
                <w:color w:val="000000" w:themeColor="text1"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1277" w:type="dxa"/>
          </w:tcPr>
          <w:p w14:paraId="43EA1BE5" w14:textId="77777777" w:rsidR="00BA5D6D" w:rsidRPr="00145EB5" w:rsidRDefault="00BA5D6D" w:rsidP="00145EB5">
            <w:pPr>
              <w:spacing w:before="120" w:after="120"/>
              <w:ind w:left="57" w:right="57"/>
              <w:jc w:val="center"/>
              <w:rPr>
                <w:color w:val="000000" w:themeColor="text1"/>
                <w:sz w:val="24"/>
                <w:szCs w:val="24"/>
              </w:rPr>
            </w:pPr>
            <w:r w:rsidRPr="00145EB5">
              <w:rPr>
                <w:color w:val="000000" w:themeColor="text1"/>
                <w:sz w:val="24"/>
                <w:szCs w:val="24"/>
              </w:rPr>
              <w:t>6 JP</w:t>
            </w:r>
          </w:p>
        </w:tc>
      </w:tr>
      <w:tr w:rsidR="00145EB5" w:rsidRPr="00145EB5" w14:paraId="14B0D7EB" w14:textId="77777777" w:rsidTr="00447B3F">
        <w:trPr>
          <w:trHeight w:val="240"/>
        </w:trPr>
        <w:tc>
          <w:tcPr>
            <w:tcW w:w="1848" w:type="dxa"/>
            <w:vMerge/>
          </w:tcPr>
          <w:p w14:paraId="49ACD270" w14:textId="77777777" w:rsidR="00BA5D6D" w:rsidRPr="00145EB5" w:rsidRDefault="00BA5D6D" w:rsidP="00145EB5">
            <w:pPr>
              <w:spacing w:before="120" w:after="120"/>
              <w:ind w:left="57" w:right="57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402" w:type="dxa"/>
            <w:vMerge/>
          </w:tcPr>
          <w:p w14:paraId="061201A9" w14:textId="77777777" w:rsidR="00BA5D6D" w:rsidRPr="00145EB5" w:rsidRDefault="00BA5D6D" w:rsidP="00145EB5">
            <w:pPr>
              <w:spacing w:before="120" w:after="120"/>
              <w:ind w:left="57" w:right="57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082" w:type="dxa"/>
          </w:tcPr>
          <w:p w14:paraId="7BD6643E" w14:textId="77777777" w:rsidR="00BA5D6D" w:rsidRPr="00A82982" w:rsidRDefault="00BA5D6D" w:rsidP="00145EB5">
            <w:pPr>
              <w:spacing w:before="120" w:after="120"/>
              <w:ind w:left="567" w:right="57" w:hanging="425"/>
              <w:rPr>
                <w:color w:val="000000" w:themeColor="text1"/>
                <w:sz w:val="24"/>
                <w:szCs w:val="24"/>
                <w:highlight w:val="yellow"/>
              </w:rPr>
            </w:pP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 xml:space="preserve">11. 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ab/>
            </w:r>
            <w:proofErr w:type="spellStart"/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M</w:t>
            </w:r>
            <w:r w:rsidRPr="00A82982">
              <w:rPr>
                <w:color w:val="000000" w:themeColor="text1"/>
                <w:spacing w:val="-2"/>
                <w:sz w:val="24"/>
                <w:szCs w:val="24"/>
                <w:highlight w:val="yellow"/>
              </w:rPr>
              <w:t>e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nga</w:t>
            </w:r>
            <w:r w:rsidRPr="00A82982">
              <w:rPr>
                <w:color w:val="000000" w:themeColor="text1"/>
                <w:spacing w:val="-2"/>
                <w:sz w:val="24"/>
                <w:szCs w:val="24"/>
                <w:highlight w:val="yellow"/>
              </w:rPr>
              <w:t>n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spacing w:val="-1"/>
                <w:sz w:val="24"/>
                <w:szCs w:val="24"/>
                <w:highlight w:val="yellow"/>
              </w:rPr>
              <w:t>l</w:t>
            </w:r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i</w:t>
            </w:r>
            <w:r w:rsidRPr="00A82982">
              <w:rPr>
                <w:color w:val="000000" w:themeColor="text1"/>
                <w:spacing w:val="-2"/>
                <w:sz w:val="24"/>
                <w:szCs w:val="24"/>
                <w:highlight w:val="yellow"/>
              </w:rPr>
              <w:t>s</w:t>
            </w:r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i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s</w:t>
            </w:r>
            <w:proofErr w:type="spellEnd"/>
            <w:r w:rsidRPr="00A82982">
              <w:rPr>
                <w:color w:val="000000" w:themeColor="text1"/>
                <w:spacing w:val="2"/>
                <w:sz w:val="24"/>
                <w:szCs w:val="24"/>
                <w:highlight w:val="yellow"/>
              </w:rPr>
              <w:t xml:space="preserve"> 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b</w:t>
            </w:r>
            <w:r w:rsidRPr="00A82982">
              <w:rPr>
                <w:color w:val="000000" w:themeColor="text1"/>
                <w:spacing w:val="-2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nk sy</w:t>
            </w:r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spacing w:val="-2"/>
                <w:sz w:val="24"/>
                <w:szCs w:val="24"/>
                <w:highlight w:val="yellow"/>
              </w:rPr>
              <w:t>r</w:t>
            </w:r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i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 xml:space="preserve">ah </w:t>
            </w:r>
            <w:r w:rsidRPr="00A82982">
              <w:rPr>
                <w:color w:val="000000" w:themeColor="text1"/>
                <w:w w:val="108"/>
                <w:sz w:val="24"/>
                <w:szCs w:val="24"/>
                <w:highlight w:val="yellow"/>
              </w:rPr>
              <w:t xml:space="preserve">dan </w:t>
            </w:r>
            <w:proofErr w:type="spellStart"/>
            <w:r w:rsidRPr="00A82982">
              <w:rPr>
                <w:color w:val="000000" w:themeColor="text1"/>
                <w:w w:val="107"/>
                <w:sz w:val="24"/>
                <w:szCs w:val="24"/>
                <w:highlight w:val="yellow"/>
              </w:rPr>
              <w:t>k</w:t>
            </w:r>
            <w:r w:rsidRPr="00A82982">
              <w:rPr>
                <w:color w:val="000000" w:themeColor="text1"/>
                <w:spacing w:val="1"/>
                <w:w w:val="107"/>
                <w:sz w:val="24"/>
                <w:szCs w:val="24"/>
                <w:highlight w:val="yellow"/>
              </w:rPr>
              <w:t>o</w:t>
            </w:r>
            <w:r w:rsidRPr="00A82982">
              <w:rPr>
                <w:color w:val="000000" w:themeColor="text1"/>
                <w:spacing w:val="3"/>
                <w:w w:val="107"/>
                <w:sz w:val="24"/>
                <w:szCs w:val="24"/>
                <w:highlight w:val="yellow"/>
              </w:rPr>
              <w:t>n</w:t>
            </w:r>
            <w:r w:rsidRPr="00A82982">
              <w:rPr>
                <w:color w:val="000000" w:themeColor="text1"/>
                <w:w w:val="107"/>
                <w:sz w:val="24"/>
                <w:szCs w:val="24"/>
                <w:highlight w:val="yellow"/>
              </w:rPr>
              <w:t>v</w:t>
            </w:r>
            <w:r w:rsidRPr="00A82982">
              <w:rPr>
                <w:color w:val="000000" w:themeColor="text1"/>
                <w:spacing w:val="2"/>
                <w:w w:val="107"/>
                <w:sz w:val="24"/>
                <w:szCs w:val="24"/>
                <w:highlight w:val="yellow"/>
              </w:rPr>
              <w:t>e</w:t>
            </w:r>
            <w:r w:rsidRPr="00A82982">
              <w:rPr>
                <w:color w:val="000000" w:themeColor="text1"/>
                <w:w w:val="107"/>
                <w:sz w:val="24"/>
                <w:szCs w:val="24"/>
                <w:highlight w:val="yellow"/>
              </w:rPr>
              <w:t>n</w:t>
            </w:r>
            <w:r w:rsidRPr="00A82982">
              <w:rPr>
                <w:color w:val="000000" w:themeColor="text1"/>
                <w:spacing w:val="1"/>
                <w:w w:val="107"/>
                <w:sz w:val="24"/>
                <w:szCs w:val="24"/>
                <w:highlight w:val="yellow"/>
              </w:rPr>
              <w:t>si</w:t>
            </w:r>
            <w:r w:rsidRPr="00A82982">
              <w:rPr>
                <w:color w:val="000000" w:themeColor="text1"/>
                <w:spacing w:val="3"/>
                <w:w w:val="107"/>
                <w:sz w:val="24"/>
                <w:szCs w:val="24"/>
                <w:highlight w:val="yellow"/>
              </w:rPr>
              <w:t>on</w:t>
            </w:r>
            <w:r w:rsidRPr="00A82982">
              <w:rPr>
                <w:color w:val="000000" w:themeColor="text1"/>
                <w:w w:val="107"/>
                <w:sz w:val="24"/>
                <w:szCs w:val="24"/>
                <w:highlight w:val="yellow"/>
              </w:rPr>
              <w:t>al</w:t>
            </w:r>
            <w:proofErr w:type="spellEnd"/>
            <w:r w:rsidRPr="00A82982">
              <w:rPr>
                <w:color w:val="000000" w:themeColor="text1"/>
                <w:w w:val="107"/>
                <w:sz w:val="24"/>
                <w:szCs w:val="24"/>
                <w:highlight w:val="yellow"/>
              </w:rPr>
              <w:t xml:space="preserve">, </w:t>
            </w:r>
            <w:proofErr w:type="spellStart"/>
            <w:r w:rsidRPr="00A82982">
              <w:rPr>
                <w:color w:val="000000" w:themeColor="text1"/>
                <w:w w:val="108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spacing w:val="3"/>
                <w:w w:val="108"/>
                <w:sz w:val="24"/>
                <w:szCs w:val="24"/>
                <w:highlight w:val="yellow"/>
              </w:rPr>
              <w:t>s</w:t>
            </w:r>
            <w:r w:rsidRPr="00A82982">
              <w:rPr>
                <w:color w:val="000000" w:themeColor="text1"/>
                <w:w w:val="108"/>
                <w:sz w:val="24"/>
                <w:szCs w:val="24"/>
                <w:highlight w:val="yellow"/>
              </w:rPr>
              <w:t>u</w:t>
            </w:r>
            <w:r w:rsidRPr="00A82982">
              <w:rPr>
                <w:color w:val="000000" w:themeColor="text1"/>
                <w:spacing w:val="3"/>
                <w:w w:val="108"/>
                <w:sz w:val="24"/>
                <w:szCs w:val="24"/>
                <w:highlight w:val="yellow"/>
              </w:rPr>
              <w:t>r</w:t>
            </w:r>
            <w:r w:rsidRPr="00A82982">
              <w:rPr>
                <w:color w:val="000000" w:themeColor="text1"/>
                <w:spacing w:val="2"/>
                <w:w w:val="108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w w:val="108"/>
                <w:sz w:val="24"/>
                <w:szCs w:val="24"/>
                <w:highlight w:val="yellow"/>
              </w:rPr>
              <w:t>n</w:t>
            </w:r>
            <w:r w:rsidRPr="00A82982">
              <w:rPr>
                <w:color w:val="000000" w:themeColor="text1"/>
                <w:spacing w:val="1"/>
                <w:w w:val="108"/>
                <w:sz w:val="24"/>
                <w:szCs w:val="24"/>
                <w:highlight w:val="yellow"/>
              </w:rPr>
              <w:t>s</w:t>
            </w:r>
            <w:r w:rsidRPr="00A82982">
              <w:rPr>
                <w:color w:val="000000" w:themeColor="text1"/>
                <w:w w:val="108"/>
                <w:sz w:val="24"/>
                <w:szCs w:val="24"/>
                <w:highlight w:val="yellow"/>
              </w:rPr>
              <w:t>i</w:t>
            </w:r>
            <w:proofErr w:type="spellEnd"/>
            <w:r w:rsidRPr="00A82982">
              <w:rPr>
                <w:color w:val="000000" w:themeColor="text1"/>
                <w:w w:val="108"/>
                <w:sz w:val="24"/>
                <w:szCs w:val="24"/>
                <w:highlight w:val="yellow"/>
              </w:rPr>
              <w:t xml:space="preserve"> 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sya</w:t>
            </w:r>
            <w:r w:rsidRPr="00A82982">
              <w:rPr>
                <w:color w:val="000000" w:themeColor="text1"/>
                <w:spacing w:val="2"/>
                <w:sz w:val="24"/>
                <w:szCs w:val="24"/>
                <w:highlight w:val="yellow"/>
              </w:rPr>
              <w:t>r</w:t>
            </w:r>
            <w:r w:rsidRPr="00A82982">
              <w:rPr>
                <w:color w:val="000000" w:themeColor="text1"/>
                <w:spacing w:val="3"/>
                <w:sz w:val="24"/>
                <w:szCs w:val="24"/>
                <w:highlight w:val="yellow"/>
              </w:rPr>
              <w:t>i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 xml:space="preserve">ah, </w:t>
            </w:r>
            <w:proofErr w:type="spellStart"/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p</w:t>
            </w:r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i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n</w:t>
            </w:r>
            <w:r w:rsidRPr="00A82982">
              <w:rPr>
                <w:color w:val="000000" w:themeColor="text1"/>
                <w:spacing w:val="4"/>
                <w:sz w:val="24"/>
                <w:szCs w:val="24"/>
                <w:highlight w:val="yellow"/>
              </w:rPr>
              <w:t>j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spacing w:val="3"/>
                <w:sz w:val="24"/>
                <w:szCs w:val="24"/>
                <w:highlight w:val="yellow"/>
              </w:rPr>
              <w:t>m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an</w:t>
            </w:r>
            <w:proofErr w:type="spellEnd"/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 xml:space="preserve"> on</w:t>
            </w:r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li</w:t>
            </w:r>
            <w:r w:rsidRPr="00A82982">
              <w:rPr>
                <w:color w:val="000000" w:themeColor="text1"/>
                <w:spacing w:val="-2"/>
                <w:sz w:val="24"/>
                <w:szCs w:val="24"/>
                <w:highlight w:val="yellow"/>
              </w:rPr>
              <w:t>n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 xml:space="preserve">e, dan </w:t>
            </w:r>
            <w:proofErr w:type="spellStart"/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t</w:t>
            </w:r>
            <w:r w:rsidRPr="00A82982">
              <w:rPr>
                <w:color w:val="000000" w:themeColor="text1"/>
                <w:spacing w:val="2"/>
                <w:sz w:val="24"/>
                <w:szCs w:val="24"/>
                <w:highlight w:val="yellow"/>
              </w:rPr>
              <w:t>r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an</w:t>
            </w:r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s</w:t>
            </w:r>
            <w:r w:rsidRPr="00A82982">
              <w:rPr>
                <w:color w:val="000000" w:themeColor="text1"/>
                <w:spacing w:val="2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k</w:t>
            </w:r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s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i</w:t>
            </w:r>
            <w:proofErr w:type="spellEnd"/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 xml:space="preserve"> on</w:t>
            </w:r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li</w:t>
            </w:r>
            <w:r w:rsidRPr="00A82982">
              <w:rPr>
                <w:color w:val="000000" w:themeColor="text1"/>
                <w:spacing w:val="-2"/>
                <w:sz w:val="24"/>
                <w:szCs w:val="24"/>
                <w:highlight w:val="yellow"/>
              </w:rPr>
              <w:t>n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 xml:space="preserve">e </w:t>
            </w:r>
            <w:proofErr w:type="spellStart"/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d</w:t>
            </w:r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i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s</w:t>
            </w:r>
            <w:r w:rsidRPr="00A82982">
              <w:rPr>
                <w:color w:val="000000" w:themeColor="text1"/>
                <w:spacing w:val="-2"/>
                <w:sz w:val="24"/>
                <w:szCs w:val="24"/>
                <w:highlight w:val="yellow"/>
              </w:rPr>
              <w:t>e</w:t>
            </w:r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r</w:t>
            </w:r>
            <w:r w:rsidRPr="00A82982">
              <w:rPr>
                <w:color w:val="000000" w:themeColor="text1"/>
                <w:spacing w:val="-1"/>
                <w:sz w:val="24"/>
                <w:szCs w:val="24"/>
                <w:highlight w:val="yellow"/>
              </w:rPr>
              <w:t>t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ai</w:t>
            </w:r>
            <w:proofErr w:type="spellEnd"/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spacing w:val="-2"/>
                <w:sz w:val="24"/>
                <w:szCs w:val="24"/>
                <w:highlight w:val="yellow"/>
              </w:rPr>
              <w:t>n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spacing w:val="-1"/>
                <w:sz w:val="24"/>
                <w:szCs w:val="24"/>
                <w:highlight w:val="yellow"/>
              </w:rPr>
              <w:t>l</w:t>
            </w:r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i</w:t>
            </w:r>
            <w:r w:rsidRPr="00A82982">
              <w:rPr>
                <w:color w:val="000000" w:themeColor="text1"/>
                <w:spacing w:val="-2"/>
                <w:sz w:val="24"/>
                <w:szCs w:val="24"/>
                <w:highlight w:val="yellow"/>
              </w:rPr>
              <w:t>s</w:t>
            </w:r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i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s</w:t>
            </w:r>
            <w:proofErr w:type="spellEnd"/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82982">
              <w:rPr>
                <w:color w:val="000000" w:themeColor="text1"/>
                <w:spacing w:val="-2"/>
                <w:sz w:val="24"/>
                <w:szCs w:val="24"/>
                <w:highlight w:val="yellow"/>
              </w:rPr>
              <w:t>d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a</w:t>
            </w:r>
            <w:r w:rsidRPr="00A82982">
              <w:rPr>
                <w:color w:val="000000" w:themeColor="text1"/>
                <w:spacing w:val="-1"/>
                <w:sz w:val="24"/>
                <w:szCs w:val="24"/>
                <w:highlight w:val="yellow"/>
              </w:rPr>
              <w:t>l</w:t>
            </w:r>
            <w:r w:rsidRPr="00A82982">
              <w:rPr>
                <w:color w:val="000000" w:themeColor="text1"/>
                <w:spacing w:val="1"/>
                <w:sz w:val="24"/>
                <w:szCs w:val="24"/>
                <w:highlight w:val="yellow"/>
              </w:rPr>
              <w:t>i</w:t>
            </w:r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>l</w:t>
            </w:r>
            <w:proofErr w:type="spellEnd"/>
            <w:r w:rsidRPr="00A82982">
              <w:rPr>
                <w:color w:val="000000" w:themeColor="text1"/>
                <w:sz w:val="24"/>
                <w:szCs w:val="24"/>
                <w:highlight w:val="yellow"/>
              </w:rPr>
              <w:t xml:space="preserve"> dan </w:t>
            </w:r>
            <w:proofErr w:type="spellStart"/>
            <w:r w:rsidRPr="00A82982">
              <w:rPr>
                <w:color w:val="000000" w:themeColor="text1"/>
                <w:spacing w:val="1"/>
                <w:w w:val="108"/>
                <w:sz w:val="24"/>
                <w:szCs w:val="24"/>
                <w:highlight w:val="yellow"/>
              </w:rPr>
              <w:t>i</w:t>
            </w:r>
            <w:r w:rsidRPr="00A82982">
              <w:rPr>
                <w:color w:val="000000" w:themeColor="text1"/>
                <w:w w:val="108"/>
                <w:sz w:val="24"/>
                <w:szCs w:val="24"/>
                <w:highlight w:val="yellow"/>
              </w:rPr>
              <w:t>s</w:t>
            </w:r>
            <w:r w:rsidRPr="00A82982">
              <w:rPr>
                <w:color w:val="000000" w:themeColor="text1"/>
                <w:spacing w:val="1"/>
                <w:w w:val="108"/>
                <w:sz w:val="24"/>
                <w:szCs w:val="24"/>
                <w:highlight w:val="yellow"/>
              </w:rPr>
              <w:t>ti</w:t>
            </w:r>
            <w:r w:rsidRPr="00A82982">
              <w:rPr>
                <w:color w:val="000000" w:themeColor="text1"/>
                <w:w w:val="108"/>
                <w:sz w:val="24"/>
                <w:szCs w:val="24"/>
                <w:highlight w:val="yellow"/>
              </w:rPr>
              <w:t>d</w:t>
            </w:r>
            <w:r w:rsidRPr="00A82982">
              <w:rPr>
                <w:color w:val="000000" w:themeColor="text1"/>
                <w:spacing w:val="1"/>
                <w:w w:val="108"/>
                <w:sz w:val="24"/>
                <w:szCs w:val="24"/>
                <w:highlight w:val="yellow"/>
              </w:rPr>
              <w:t>l</w:t>
            </w:r>
            <w:r w:rsidRPr="00A82982">
              <w:rPr>
                <w:color w:val="000000" w:themeColor="text1"/>
                <w:w w:val="108"/>
                <w:sz w:val="24"/>
                <w:szCs w:val="24"/>
                <w:highlight w:val="yellow"/>
              </w:rPr>
              <w:t>al</w:t>
            </w:r>
            <w:r w:rsidRPr="00A82982">
              <w:rPr>
                <w:color w:val="000000" w:themeColor="text1"/>
                <w:spacing w:val="3"/>
                <w:w w:val="108"/>
                <w:sz w:val="24"/>
                <w:szCs w:val="24"/>
                <w:highlight w:val="yellow"/>
              </w:rPr>
              <w:t>ny</w:t>
            </w:r>
            <w:r w:rsidRPr="00A82982">
              <w:rPr>
                <w:color w:val="000000" w:themeColor="text1"/>
                <w:w w:val="108"/>
                <w:sz w:val="24"/>
                <w:szCs w:val="24"/>
                <w:highlight w:val="yellow"/>
              </w:rPr>
              <w:t>a</w:t>
            </w:r>
            <w:proofErr w:type="spellEnd"/>
            <w:r w:rsidRPr="00A82982">
              <w:rPr>
                <w:color w:val="000000" w:themeColor="text1"/>
                <w:w w:val="108"/>
                <w:sz w:val="24"/>
                <w:szCs w:val="24"/>
                <w:highlight w:val="yellow"/>
              </w:rPr>
              <w:t xml:space="preserve"> </w:t>
            </w:r>
          </w:p>
        </w:tc>
        <w:tc>
          <w:tcPr>
            <w:tcW w:w="3402" w:type="dxa"/>
          </w:tcPr>
          <w:p w14:paraId="6AD09309" w14:textId="77777777" w:rsidR="00BA5D6D" w:rsidRPr="00145EB5" w:rsidRDefault="00BA5D6D" w:rsidP="00145EB5">
            <w:pPr>
              <w:spacing w:before="120" w:after="120"/>
              <w:ind w:left="737" w:right="57" w:hanging="680"/>
              <w:rPr>
                <w:color w:val="000000" w:themeColor="text1"/>
                <w:sz w:val="24"/>
                <w:szCs w:val="24"/>
              </w:rPr>
            </w:pP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10</w:t>
            </w:r>
            <w:r w:rsidRPr="00145EB5">
              <w:rPr>
                <w:color w:val="000000" w:themeColor="text1"/>
                <w:sz w:val="24"/>
                <w:szCs w:val="24"/>
              </w:rPr>
              <w:t>.</w:t>
            </w:r>
            <w:r w:rsidRPr="00145EB5">
              <w:rPr>
                <w:color w:val="000000" w:themeColor="text1"/>
                <w:spacing w:val="-2"/>
                <w:sz w:val="24"/>
                <w:szCs w:val="24"/>
              </w:rPr>
              <w:t>1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1</w:t>
            </w:r>
            <w:r w:rsidRPr="00145EB5">
              <w:rPr>
                <w:color w:val="000000" w:themeColor="text1"/>
                <w:sz w:val="24"/>
                <w:szCs w:val="24"/>
              </w:rPr>
              <w:t xml:space="preserve">. </w:t>
            </w:r>
            <w:r w:rsidRPr="00145EB5">
              <w:rPr>
                <w:color w:val="000000" w:themeColor="text1"/>
                <w:sz w:val="24"/>
                <w:szCs w:val="24"/>
              </w:rPr>
              <w:tab/>
            </w:r>
            <w:r w:rsidRPr="00145EB5">
              <w:rPr>
                <w:color w:val="000000" w:themeColor="text1"/>
                <w:spacing w:val="-2"/>
                <w:sz w:val="24"/>
                <w:szCs w:val="24"/>
              </w:rPr>
              <w:t>B</w:t>
            </w:r>
            <w:r w:rsidRPr="00145EB5">
              <w:rPr>
                <w:color w:val="000000" w:themeColor="text1"/>
                <w:sz w:val="24"/>
                <w:szCs w:val="24"/>
              </w:rPr>
              <w:t>ank sy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-2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sz w:val="24"/>
                <w:szCs w:val="24"/>
              </w:rPr>
              <w:t xml:space="preserve">ah 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 xml:space="preserve">dan </w:t>
            </w:r>
            <w:proofErr w:type="spellStart"/>
            <w:r w:rsidRPr="00145EB5">
              <w:rPr>
                <w:color w:val="000000" w:themeColor="text1"/>
                <w:w w:val="108"/>
                <w:sz w:val="24"/>
                <w:szCs w:val="24"/>
              </w:rPr>
              <w:t>k</w:t>
            </w:r>
            <w:r w:rsidRPr="00145EB5">
              <w:rPr>
                <w:color w:val="000000" w:themeColor="text1"/>
                <w:spacing w:val="1"/>
                <w:w w:val="108"/>
                <w:sz w:val="24"/>
                <w:szCs w:val="24"/>
              </w:rPr>
              <w:t>o</w:t>
            </w:r>
            <w:r w:rsidRPr="00145EB5">
              <w:rPr>
                <w:color w:val="000000" w:themeColor="text1"/>
                <w:spacing w:val="3"/>
                <w:w w:val="108"/>
                <w:sz w:val="24"/>
                <w:szCs w:val="24"/>
              </w:rPr>
              <w:t>n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v</w:t>
            </w:r>
            <w:r w:rsidRPr="00145EB5">
              <w:rPr>
                <w:color w:val="000000" w:themeColor="text1"/>
                <w:spacing w:val="2"/>
                <w:w w:val="108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n</w:t>
            </w:r>
            <w:r w:rsidRPr="00145EB5">
              <w:rPr>
                <w:color w:val="000000" w:themeColor="text1"/>
                <w:spacing w:val="1"/>
                <w:w w:val="108"/>
                <w:sz w:val="24"/>
                <w:szCs w:val="24"/>
              </w:rPr>
              <w:t>si</w:t>
            </w:r>
            <w:r w:rsidRPr="00145EB5">
              <w:rPr>
                <w:color w:val="000000" w:themeColor="text1"/>
                <w:spacing w:val="3"/>
                <w:w w:val="108"/>
                <w:sz w:val="24"/>
                <w:szCs w:val="24"/>
              </w:rPr>
              <w:t>on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al</w:t>
            </w:r>
            <w:proofErr w:type="spellEnd"/>
            <w:r w:rsidRPr="00145EB5">
              <w:rPr>
                <w:color w:val="000000" w:themeColor="text1"/>
                <w:w w:val="108"/>
                <w:sz w:val="24"/>
                <w:szCs w:val="24"/>
              </w:rPr>
              <w:t xml:space="preserve">, </w:t>
            </w:r>
            <w:proofErr w:type="spellStart"/>
            <w:r w:rsidRPr="00145EB5">
              <w:rPr>
                <w:color w:val="000000" w:themeColor="text1"/>
                <w:w w:val="108"/>
                <w:sz w:val="24"/>
                <w:szCs w:val="24"/>
              </w:rPr>
              <w:t>as</w:t>
            </w:r>
            <w:r w:rsidRPr="00145EB5">
              <w:rPr>
                <w:color w:val="000000" w:themeColor="text1"/>
                <w:spacing w:val="1"/>
                <w:w w:val="108"/>
                <w:sz w:val="24"/>
                <w:szCs w:val="24"/>
              </w:rPr>
              <w:t>u</w:t>
            </w:r>
            <w:r w:rsidRPr="00145EB5">
              <w:rPr>
                <w:color w:val="000000" w:themeColor="text1"/>
                <w:spacing w:val="4"/>
                <w:w w:val="108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an</w:t>
            </w:r>
            <w:r w:rsidRPr="00145EB5">
              <w:rPr>
                <w:color w:val="000000" w:themeColor="text1"/>
                <w:spacing w:val="1"/>
                <w:w w:val="108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i</w:t>
            </w:r>
            <w:proofErr w:type="spellEnd"/>
            <w:r w:rsidRPr="00145EB5">
              <w:rPr>
                <w:color w:val="000000" w:themeColor="text1"/>
                <w:w w:val="108"/>
                <w:sz w:val="24"/>
                <w:szCs w:val="24"/>
              </w:rPr>
              <w:t xml:space="preserve"> sya</w:t>
            </w:r>
            <w:r w:rsidRPr="00145EB5">
              <w:rPr>
                <w:color w:val="000000" w:themeColor="text1"/>
                <w:spacing w:val="2"/>
                <w:w w:val="108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spacing w:val="3"/>
                <w:w w:val="108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 xml:space="preserve">ah,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p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sz w:val="24"/>
                <w:szCs w:val="24"/>
              </w:rPr>
              <w:t>n</w:t>
            </w:r>
            <w:r w:rsidRPr="00145EB5">
              <w:rPr>
                <w:color w:val="000000" w:themeColor="text1"/>
                <w:spacing w:val="4"/>
                <w:sz w:val="24"/>
                <w:szCs w:val="24"/>
              </w:rPr>
              <w:t>j</w:t>
            </w:r>
            <w:r w:rsidRPr="00145EB5">
              <w:rPr>
                <w:color w:val="000000" w:themeColor="text1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spacing w:val="3"/>
                <w:sz w:val="24"/>
                <w:szCs w:val="24"/>
              </w:rPr>
              <w:t>m</w:t>
            </w:r>
            <w:r w:rsidRPr="00145EB5">
              <w:rPr>
                <w:color w:val="000000" w:themeColor="text1"/>
                <w:sz w:val="24"/>
                <w:szCs w:val="24"/>
              </w:rPr>
              <w:t>an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on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li</w:t>
            </w:r>
            <w:r w:rsidRPr="00145EB5">
              <w:rPr>
                <w:color w:val="000000" w:themeColor="text1"/>
                <w:sz w:val="24"/>
                <w:szCs w:val="24"/>
              </w:rPr>
              <w:t xml:space="preserve">ne, dan </w:t>
            </w:r>
            <w:proofErr w:type="spellStart"/>
            <w:r w:rsidRPr="00145EB5">
              <w:rPr>
                <w:color w:val="000000" w:themeColor="text1"/>
                <w:spacing w:val="1"/>
                <w:w w:val="108"/>
                <w:sz w:val="24"/>
                <w:szCs w:val="24"/>
              </w:rPr>
              <w:t>t</w:t>
            </w:r>
            <w:r w:rsidRPr="00145EB5">
              <w:rPr>
                <w:color w:val="000000" w:themeColor="text1"/>
                <w:spacing w:val="2"/>
                <w:w w:val="108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an</w:t>
            </w:r>
            <w:r w:rsidRPr="00145EB5">
              <w:rPr>
                <w:color w:val="000000" w:themeColor="text1"/>
                <w:spacing w:val="1"/>
                <w:w w:val="108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spacing w:val="2"/>
                <w:w w:val="108"/>
                <w:sz w:val="24"/>
                <w:szCs w:val="24"/>
              </w:rPr>
              <w:t>a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k</w:t>
            </w:r>
            <w:r w:rsidRPr="00145EB5">
              <w:rPr>
                <w:color w:val="000000" w:themeColor="text1"/>
                <w:spacing w:val="1"/>
                <w:w w:val="108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i</w:t>
            </w:r>
            <w:proofErr w:type="spellEnd"/>
            <w:r w:rsidRPr="00145EB5">
              <w:rPr>
                <w:color w:val="000000" w:themeColor="text1"/>
                <w:w w:val="108"/>
                <w:sz w:val="24"/>
                <w:szCs w:val="24"/>
              </w:rPr>
              <w:t xml:space="preserve"> </w:t>
            </w:r>
            <w:r w:rsidRPr="00145EB5">
              <w:rPr>
                <w:color w:val="000000" w:themeColor="text1"/>
                <w:sz w:val="24"/>
                <w:szCs w:val="24"/>
              </w:rPr>
              <w:t>on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l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sz w:val="24"/>
                <w:szCs w:val="24"/>
              </w:rPr>
              <w:t xml:space="preserve">ne </w:t>
            </w:r>
            <w:proofErr w:type="spellStart"/>
            <w:r w:rsidRPr="00145EB5">
              <w:rPr>
                <w:color w:val="000000" w:themeColor="text1"/>
                <w:spacing w:val="-2"/>
                <w:sz w:val="24"/>
                <w:szCs w:val="24"/>
              </w:rPr>
              <w:t>d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spacing w:val="-2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sz w:val="24"/>
                <w:szCs w:val="24"/>
              </w:rPr>
              <w:t>e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r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t</w:t>
            </w:r>
            <w:r w:rsidRPr="00145EB5">
              <w:rPr>
                <w:color w:val="000000" w:themeColor="text1"/>
                <w:sz w:val="24"/>
                <w:szCs w:val="24"/>
              </w:rPr>
              <w:t>ai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ana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l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spacing w:val="-2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sz w:val="24"/>
                <w:szCs w:val="24"/>
              </w:rPr>
              <w:t>s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45EB5">
              <w:rPr>
                <w:color w:val="000000" w:themeColor="text1"/>
                <w:sz w:val="24"/>
                <w:szCs w:val="24"/>
              </w:rPr>
              <w:t>da</w:t>
            </w:r>
            <w:r w:rsidRPr="00145EB5">
              <w:rPr>
                <w:color w:val="000000" w:themeColor="text1"/>
                <w:spacing w:val="-1"/>
                <w:sz w:val="24"/>
                <w:szCs w:val="24"/>
              </w:rPr>
              <w:t>l</w:t>
            </w:r>
            <w:r w:rsidRPr="00145EB5">
              <w:rPr>
                <w:color w:val="000000" w:themeColor="text1"/>
                <w:spacing w:val="1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sz w:val="24"/>
                <w:szCs w:val="24"/>
              </w:rPr>
              <w:t>l</w:t>
            </w:r>
            <w:proofErr w:type="spellEnd"/>
            <w:r w:rsidRPr="00145EB5">
              <w:rPr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145EB5">
              <w:rPr>
                <w:color w:val="000000" w:themeColor="text1"/>
                <w:spacing w:val="1"/>
                <w:w w:val="108"/>
                <w:sz w:val="24"/>
                <w:szCs w:val="24"/>
              </w:rPr>
              <w:t>i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s</w:t>
            </w:r>
            <w:r w:rsidRPr="00145EB5">
              <w:rPr>
                <w:color w:val="000000" w:themeColor="text1"/>
                <w:spacing w:val="1"/>
                <w:w w:val="108"/>
                <w:sz w:val="24"/>
                <w:szCs w:val="24"/>
              </w:rPr>
              <w:t>ti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d</w:t>
            </w:r>
            <w:r w:rsidRPr="00145EB5">
              <w:rPr>
                <w:color w:val="000000" w:themeColor="text1"/>
                <w:spacing w:val="4"/>
                <w:w w:val="108"/>
                <w:sz w:val="24"/>
                <w:szCs w:val="24"/>
              </w:rPr>
              <w:t>l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al</w:t>
            </w:r>
            <w:r w:rsidRPr="00145EB5">
              <w:rPr>
                <w:color w:val="000000" w:themeColor="text1"/>
                <w:spacing w:val="1"/>
                <w:w w:val="108"/>
                <w:sz w:val="24"/>
                <w:szCs w:val="24"/>
              </w:rPr>
              <w:t>n</w:t>
            </w:r>
            <w:r w:rsidRPr="00145EB5">
              <w:rPr>
                <w:color w:val="000000" w:themeColor="text1"/>
                <w:spacing w:val="3"/>
                <w:w w:val="108"/>
                <w:sz w:val="24"/>
                <w:szCs w:val="24"/>
              </w:rPr>
              <w:t>y</w:t>
            </w:r>
            <w:r w:rsidRPr="00145EB5">
              <w:rPr>
                <w:color w:val="000000" w:themeColor="text1"/>
                <w:w w:val="108"/>
                <w:sz w:val="24"/>
                <w:szCs w:val="24"/>
              </w:rPr>
              <w:t>a</w:t>
            </w:r>
            <w:proofErr w:type="spellEnd"/>
          </w:p>
        </w:tc>
        <w:tc>
          <w:tcPr>
            <w:tcW w:w="1277" w:type="dxa"/>
          </w:tcPr>
          <w:p w14:paraId="5EA5AB7E" w14:textId="77777777" w:rsidR="00BA5D6D" w:rsidRPr="00145EB5" w:rsidRDefault="00BA5D6D" w:rsidP="00145EB5">
            <w:pPr>
              <w:spacing w:before="120" w:after="120"/>
              <w:ind w:left="57" w:right="57"/>
              <w:jc w:val="center"/>
              <w:rPr>
                <w:color w:val="000000" w:themeColor="text1"/>
                <w:sz w:val="24"/>
                <w:szCs w:val="24"/>
              </w:rPr>
            </w:pPr>
            <w:r w:rsidRPr="00145EB5">
              <w:rPr>
                <w:color w:val="000000" w:themeColor="text1"/>
                <w:sz w:val="24"/>
                <w:szCs w:val="24"/>
              </w:rPr>
              <w:t>6.JP</w:t>
            </w:r>
          </w:p>
        </w:tc>
      </w:tr>
      <w:tr w:rsidR="00145EB5" w:rsidRPr="00145EB5" w14:paraId="4360CBE3" w14:textId="77777777" w:rsidTr="00447B3F">
        <w:trPr>
          <w:trHeight w:val="240"/>
        </w:trPr>
        <w:tc>
          <w:tcPr>
            <w:tcW w:w="1848" w:type="dxa"/>
          </w:tcPr>
          <w:p w14:paraId="5F580F5C" w14:textId="77777777" w:rsidR="00BA5D6D" w:rsidRPr="00145EB5" w:rsidRDefault="00BA5D6D" w:rsidP="00145EB5">
            <w:pPr>
              <w:spacing w:before="120" w:after="120"/>
              <w:ind w:left="57" w:right="57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402" w:type="dxa"/>
          </w:tcPr>
          <w:p w14:paraId="50523714" w14:textId="77777777" w:rsidR="00BA5D6D" w:rsidRPr="00145EB5" w:rsidRDefault="00BA5D6D" w:rsidP="00145EB5">
            <w:pPr>
              <w:spacing w:before="120" w:after="120"/>
              <w:ind w:left="57" w:right="57"/>
              <w:rPr>
                <w:b/>
                <w:color w:val="000000" w:themeColor="text1"/>
                <w:sz w:val="24"/>
                <w:szCs w:val="24"/>
              </w:rPr>
            </w:pPr>
            <w:r w:rsidRPr="00145EB5">
              <w:rPr>
                <w:b/>
                <w:color w:val="000000" w:themeColor="text1"/>
                <w:spacing w:val="1"/>
                <w:sz w:val="24"/>
                <w:szCs w:val="24"/>
              </w:rPr>
              <w:t>JUMLAH</w:t>
            </w:r>
          </w:p>
        </w:tc>
        <w:tc>
          <w:tcPr>
            <w:tcW w:w="4082" w:type="dxa"/>
          </w:tcPr>
          <w:p w14:paraId="7D17E15D" w14:textId="77777777" w:rsidR="00BA5D6D" w:rsidRPr="00145EB5" w:rsidRDefault="00BA5D6D" w:rsidP="00145EB5">
            <w:pPr>
              <w:spacing w:before="120" w:after="120"/>
              <w:ind w:left="57" w:right="57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402" w:type="dxa"/>
          </w:tcPr>
          <w:p w14:paraId="182DAA98" w14:textId="77777777" w:rsidR="00BA5D6D" w:rsidRPr="00145EB5" w:rsidRDefault="00BA5D6D" w:rsidP="00145EB5">
            <w:pPr>
              <w:spacing w:before="120" w:after="120"/>
              <w:ind w:left="57" w:right="57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277" w:type="dxa"/>
          </w:tcPr>
          <w:p w14:paraId="2AF63BCC" w14:textId="77777777" w:rsidR="00BA5D6D" w:rsidRPr="00145EB5" w:rsidRDefault="00BA5D6D" w:rsidP="00145EB5">
            <w:pPr>
              <w:spacing w:before="120" w:after="120"/>
              <w:ind w:left="57" w:right="57"/>
              <w:jc w:val="center"/>
              <w:rPr>
                <w:color w:val="000000" w:themeColor="text1"/>
                <w:sz w:val="24"/>
                <w:szCs w:val="24"/>
              </w:rPr>
            </w:pPr>
            <w:r w:rsidRPr="00145EB5">
              <w:rPr>
                <w:b/>
                <w:color w:val="000000" w:themeColor="text1"/>
                <w:spacing w:val="1"/>
                <w:w w:val="101"/>
                <w:sz w:val="24"/>
                <w:szCs w:val="24"/>
              </w:rPr>
              <w:t>72</w:t>
            </w:r>
          </w:p>
        </w:tc>
      </w:tr>
    </w:tbl>
    <w:p w14:paraId="737AA7F1" w14:textId="77777777" w:rsidR="004B5084" w:rsidRDefault="004B5084" w:rsidP="00145EB5">
      <w:pPr>
        <w:spacing w:before="120" w:after="120"/>
        <w:rPr>
          <w:color w:val="000000" w:themeColor="text1"/>
          <w:sz w:val="24"/>
          <w:szCs w:val="24"/>
        </w:rPr>
      </w:pPr>
    </w:p>
    <w:tbl>
      <w:tblPr>
        <w:tblpPr w:leftFromText="180" w:rightFromText="180" w:bottomFromText="200" w:vertAnchor="text" w:horzAnchor="margin" w:tblpXSpec="center" w:tblpY="119"/>
        <w:tblW w:w="10874" w:type="dxa"/>
        <w:tblLook w:val="00A0" w:firstRow="1" w:lastRow="0" w:firstColumn="1" w:lastColumn="0" w:noHBand="0" w:noVBand="0"/>
      </w:tblPr>
      <w:tblGrid>
        <w:gridCol w:w="5437"/>
        <w:gridCol w:w="5437"/>
      </w:tblGrid>
      <w:tr w:rsidR="00145EB5" w14:paraId="72FE68DD" w14:textId="77777777" w:rsidTr="00633096">
        <w:tc>
          <w:tcPr>
            <w:tcW w:w="5437" w:type="dxa"/>
          </w:tcPr>
          <w:p w14:paraId="4389B8A5" w14:textId="73D0CB49" w:rsidR="00145EB5" w:rsidRDefault="00A82982" w:rsidP="0063309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2336" behindDoc="0" locked="0" layoutInCell="1" allowOverlap="1" wp14:anchorId="3E5BD76C" wp14:editId="7F688964">
                      <wp:simplePos x="0" y="0"/>
                      <wp:positionH relativeFrom="page">
                        <wp:posOffset>272204</wp:posOffset>
                      </wp:positionH>
                      <wp:positionV relativeFrom="paragraph">
                        <wp:posOffset>145598</wp:posOffset>
                      </wp:positionV>
                      <wp:extent cx="1930188" cy="1285452"/>
                      <wp:effectExtent l="0" t="0" r="0" b="0"/>
                      <wp:wrapNone/>
                      <wp:docPr id="357" name="Group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30188" cy="1285452"/>
                                <a:chOff x="0" y="0"/>
                                <a:chExt cx="1867535" cy="12198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58" name="Image 358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0070"/>
                                  <a:ext cx="1059179" cy="10591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59" name="Image 35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03884" y="0"/>
                                  <a:ext cx="1263650" cy="10815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EF0BEA5" id="Group 357" o:spid="_x0000_s1026" style="position:absolute;margin-left:21.45pt;margin-top:11.45pt;width:152pt;height:101.2pt;z-index:251662336;mso-wrap-distance-left:0;mso-wrap-distance-right:0;mso-position-horizontal-relative:page;mso-width-relative:margin;mso-height-relative:margin" coordsize="18675,121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358" o:spid="_x0000_s1027" type="#_x0000_t75" style="position:absolute;top:1600;width:10591;height:105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">
                        <v:imagedata r:id="rId10" o:title=""/>
                      </v:shape>
                      <v:shape id="Image 359" o:spid="_x0000_s1028" type="#_x0000_t75" style="position:absolute;left:6038;width:12637;height:10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">
                        <v:imagedata r:id="rId11" o:title=""/>
                      </v:shape>
                      <w10:wrap anchorx="page"/>
                    </v:group>
                  </w:pict>
                </mc:Fallback>
              </mc:AlternateContent>
            </w:r>
            <w:proofErr w:type="spellStart"/>
            <w:r w:rsidR="00145EB5">
              <w:rPr>
                <w:rFonts w:asciiTheme="majorBidi" w:hAnsiTheme="majorBidi" w:cstheme="majorBidi"/>
                <w:sz w:val="24"/>
                <w:szCs w:val="24"/>
              </w:rPr>
              <w:t>Mengetahui</w:t>
            </w:r>
            <w:proofErr w:type="spellEnd"/>
            <w:r w:rsidR="00145EB5">
              <w:rPr>
                <w:rFonts w:asciiTheme="majorBidi" w:hAnsiTheme="majorBidi" w:cstheme="majorBidi"/>
                <w:sz w:val="24"/>
                <w:szCs w:val="24"/>
              </w:rPr>
              <w:t>,</w:t>
            </w:r>
          </w:p>
          <w:p w14:paraId="5C1512B9" w14:textId="1478A7FA" w:rsidR="00E01797" w:rsidRDefault="00073D1E" w:rsidP="00E0179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Kepala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Sekolah</w:t>
            </w:r>
          </w:p>
          <w:p w14:paraId="48FFD52F" w14:textId="5860B274" w:rsidR="00E01797" w:rsidRDefault="00E01797" w:rsidP="00073D1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0615BAEC" w14:textId="6E9C9565" w:rsidR="00145EB5" w:rsidRDefault="00145EB5" w:rsidP="0063309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0AB093C7" w14:textId="19566B32" w:rsidR="00145EB5" w:rsidRDefault="00145EB5" w:rsidP="0063309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3321FAEE" w14:textId="7BF6A433" w:rsidR="00145EB5" w:rsidRDefault="00145EB5" w:rsidP="0063309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39A45ACC" w14:textId="3E0C15B0" w:rsidR="00145EB5" w:rsidRDefault="00145EB5" w:rsidP="0063309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13C11E2" w14:textId="38D18B44" w:rsidR="00145EB5" w:rsidRDefault="00E01797" w:rsidP="0063309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val="id-ID"/>
              </w:rPr>
              <w:t>DEWI LUTHFIYAH, S</w:t>
            </w:r>
            <w:r w:rsidR="000B2931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val="id-ID"/>
              </w:rPr>
              <w:t>.Si</w:t>
            </w:r>
          </w:p>
          <w:p w14:paraId="2886F9C6" w14:textId="77777777" w:rsidR="00145EB5" w:rsidRPr="007A7608" w:rsidRDefault="007A7608" w:rsidP="007A7608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               </w:t>
            </w:r>
            <w:proofErr w:type="gramStart"/>
            <w:r w:rsidR="00145EB5">
              <w:rPr>
                <w:rFonts w:asciiTheme="majorBidi" w:hAnsiTheme="majorBidi" w:cstheme="majorBidi"/>
                <w:sz w:val="24"/>
                <w:szCs w:val="24"/>
              </w:rPr>
              <w:t>NIP.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-</w:t>
            </w:r>
            <w:proofErr w:type="gramEnd"/>
          </w:p>
        </w:tc>
        <w:tc>
          <w:tcPr>
            <w:tcW w:w="5437" w:type="dxa"/>
          </w:tcPr>
          <w:p w14:paraId="5D28DF58" w14:textId="39CE5547" w:rsidR="00145EB5" w:rsidRPr="001C6A9B" w:rsidRDefault="007A7608" w:rsidP="00466F2A">
            <w:pPr>
              <w:ind w:left="41"/>
              <w:jc w:val="center"/>
              <w:rPr>
                <w:rFonts w:asciiTheme="majorBidi" w:hAnsiTheme="majorBidi" w:cstheme="majorBidi"/>
                <w:sz w:val="24"/>
                <w:szCs w:val="24"/>
                <w:lang w:val="pt-BR"/>
              </w:rPr>
            </w:pPr>
            <w:r w:rsidRPr="001C6A9B">
              <w:rPr>
                <w:rFonts w:asciiTheme="majorBidi" w:hAnsiTheme="majorBidi" w:cstheme="majorBidi"/>
                <w:sz w:val="24"/>
                <w:szCs w:val="24"/>
                <w:lang w:val="pt-BR"/>
              </w:rPr>
              <w:t>Blitar</w:t>
            </w:r>
            <w:r w:rsidR="00145EB5" w:rsidRPr="001C6A9B">
              <w:rPr>
                <w:rFonts w:asciiTheme="majorBidi" w:hAnsiTheme="majorBidi" w:cstheme="majorBidi"/>
                <w:sz w:val="24"/>
                <w:szCs w:val="24"/>
                <w:lang w:val="pt-BR"/>
              </w:rPr>
              <w:t>,</w:t>
            </w:r>
            <w:r w:rsidR="00A82982">
              <w:rPr>
                <w:rFonts w:asciiTheme="majorBidi" w:hAnsiTheme="majorBidi" w:cstheme="majorBidi"/>
                <w:sz w:val="24"/>
                <w:szCs w:val="24"/>
                <w:lang w:val="pt-BR"/>
              </w:rPr>
              <w:t>05</w:t>
            </w:r>
            <w:r w:rsidR="00466F2A" w:rsidRPr="001C6A9B">
              <w:rPr>
                <w:rFonts w:asciiTheme="majorBidi" w:hAnsiTheme="majorBidi" w:cstheme="majorBidi"/>
                <w:sz w:val="24"/>
                <w:szCs w:val="24"/>
                <w:lang w:val="pt-BR"/>
              </w:rPr>
              <w:t xml:space="preserve"> </w:t>
            </w:r>
            <w:r w:rsidR="00A82982">
              <w:rPr>
                <w:rFonts w:asciiTheme="majorBidi" w:hAnsiTheme="majorBidi" w:cstheme="majorBidi"/>
                <w:sz w:val="24"/>
                <w:szCs w:val="24"/>
                <w:lang w:val="pt-BR"/>
              </w:rPr>
              <w:t>Januari</w:t>
            </w:r>
            <w:r w:rsidR="00145EB5" w:rsidRPr="001C6A9B">
              <w:rPr>
                <w:rFonts w:asciiTheme="majorBidi" w:hAnsiTheme="majorBidi" w:cstheme="majorBidi"/>
                <w:sz w:val="24"/>
                <w:szCs w:val="24"/>
                <w:lang w:val="pt-BR"/>
              </w:rPr>
              <w:t xml:space="preserve"> 20</w:t>
            </w:r>
            <w:r w:rsidRPr="001C6A9B">
              <w:rPr>
                <w:rFonts w:asciiTheme="majorBidi" w:hAnsiTheme="majorBidi" w:cstheme="majorBidi"/>
                <w:sz w:val="24"/>
                <w:szCs w:val="24"/>
                <w:lang w:val="pt-BR"/>
              </w:rPr>
              <w:t>2</w:t>
            </w:r>
            <w:r w:rsidR="00A82982">
              <w:rPr>
                <w:rFonts w:asciiTheme="majorBidi" w:hAnsiTheme="majorBidi" w:cstheme="majorBidi"/>
                <w:sz w:val="24"/>
                <w:szCs w:val="24"/>
                <w:lang w:val="pt-BR"/>
              </w:rPr>
              <w:t>6</w:t>
            </w:r>
          </w:p>
          <w:p w14:paraId="040D1893" w14:textId="273CF0BA" w:rsidR="00145EB5" w:rsidRPr="001C6A9B" w:rsidRDefault="00145EB5" w:rsidP="00633096">
            <w:pPr>
              <w:ind w:left="41"/>
              <w:jc w:val="center"/>
              <w:rPr>
                <w:rFonts w:asciiTheme="majorBidi" w:hAnsiTheme="majorBidi" w:cstheme="majorBidi"/>
                <w:sz w:val="24"/>
                <w:szCs w:val="24"/>
                <w:lang w:val="pt-BR"/>
              </w:rPr>
            </w:pPr>
            <w:r w:rsidRPr="001C6A9B">
              <w:rPr>
                <w:rFonts w:asciiTheme="majorBidi" w:hAnsiTheme="majorBidi" w:cstheme="majorBidi"/>
                <w:sz w:val="24"/>
                <w:szCs w:val="24"/>
                <w:lang w:val="pt-BR"/>
              </w:rPr>
              <w:t>Guru Mata Pelajaran</w:t>
            </w:r>
          </w:p>
          <w:p w14:paraId="4B984AA1" w14:textId="67EBDE2B" w:rsidR="00E01797" w:rsidRPr="001C6A9B" w:rsidRDefault="00E01797" w:rsidP="00633096">
            <w:pPr>
              <w:ind w:left="41"/>
              <w:jc w:val="center"/>
              <w:rPr>
                <w:rFonts w:asciiTheme="majorBidi" w:hAnsiTheme="majorBidi" w:cstheme="majorBidi"/>
                <w:sz w:val="24"/>
                <w:szCs w:val="24"/>
                <w:lang w:val="pt-BR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drawing>
                <wp:anchor distT="0" distB="0" distL="114300" distR="114300" simplePos="0" relativeHeight="251652608" behindDoc="0" locked="0" layoutInCell="1" allowOverlap="1" wp14:anchorId="32650842" wp14:editId="1980C466">
                  <wp:simplePos x="0" y="0"/>
                  <wp:positionH relativeFrom="column">
                    <wp:posOffset>158115</wp:posOffset>
                  </wp:positionH>
                  <wp:positionV relativeFrom="paragraph">
                    <wp:posOffset>51435</wp:posOffset>
                  </wp:positionV>
                  <wp:extent cx="2470385" cy="1171575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0385" cy="1171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5747E92" w14:textId="77777777" w:rsidR="00145EB5" w:rsidRPr="001C6A9B" w:rsidRDefault="00145EB5" w:rsidP="00633096">
            <w:pPr>
              <w:ind w:left="41"/>
              <w:jc w:val="center"/>
              <w:rPr>
                <w:rFonts w:asciiTheme="majorBidi" w:hAnsiTheme="majorBidi" w:cstheme="majorBidi"/>
                <w:sz w:val="24"/>
                <w:szCs w:val="24"/>
                <w:lang w:val="pt-BR"/>
              </w:rPr>
            </w:pPr>
          </w:p>
          <w:p w14:paraId="61285F3C" w14:textId="77777777" w:rsidR="00145EB5" w:rsidRPr="001C6A9B" w:rsidRDefault="00145EB5" w:rsidP="00633096">
            <w:pPr>
              <w:ind w:left="41"/>
              <w:jc w:val="center"/>
              <w:rPr>
                <w:rFonts w:asciiTheme="majorBidi" w:hAnsiTheme="majorBidi" w:cstheme="majorBidi"/>
                <w:sz w:val="24"/>
                <w:szCs w:val="24"/>
                <w:lang w:val="pt-BR"/>
              </w:rPr>
            </w:pPr>
          </w:p>
          <w:p w14:paraId="64DA637A" w14:textId="77777777" w:rsidR="00145EB5" w:rsidRDefault="00145EB5" w:rsidP="00633096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  <w:p w14:paraId="292721A1" w14:textId="77777777" w:rsidR="00145EB5" w:rsidRPr="001C6A9B" w:rsidRDefault="00145EB5" w:rsidP="00633096">
            <w:pPr>
              <w:ind w:left="41"/>
              <w:jc w:val="center"/>
              <w:rPr>
                <w:rFonts w:asciiTheme="majorBidi" w:hAnsiTheme="majorBidi" w:cstheme="majorBidi"/>
                <w:sz w:val="24"/>
                <w:szCs w:val="24"/>
                <w:lang w:val="pt-BR"/>
              </w:rPr>
            </w:pPr>
          </w:p>
          <w:p w14:paraId="5D41DCF3" w14:textId="77777777" w:rsidR="00145EB5" w:rsidRPr="001C6A9B" w:rsidRDefault="007A7608" w:rsidP="0063309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val="pt-BR"/>
              </w:rPr>
            </w:pPr>
            <w:r w:rsidRPr="007A7608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val="id-ID"/>
              </w:rPr>
              <w:t>M. TSABIT ROHMATULLAH, S. Ag</w:t>
            </w:r>
            <w:r w:rsidR="00145EB5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val="id-ID"/>
              </w:rPr>
              <w:t>.</w:t>
            </w:r>
          </w:p>
          <w:p w14:paraId="42C650B6" w14:textId="77777777" w:rsidR="00145EB5" w:rsidRPr="007A7608" w:rsidRDefault="007A7608" w:rsidP="007A760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  <w:r w:rsidRPr="001C6A9B">
              <w:rPr>
                <w:rFonts w:asciiTheme="majorBidi" w:hAnsiTheme="majorBidi" w:cstheme="majorBidi"/>
                <w:sz w:val="24"/>
                <w:szCs w:val="24"/>
                <w:lang w:val="pt-BR"/>
              </w:rPr>
              <w:t xml:space="preserve">          </w:t>
            </w:r>
            <w:r w:rsidR="00145EB5">
              <w:rPr>
                <w:rFonts w:asciiTheme="majorBidi" w:hAnsiTheme="majorBidi" w:cstheme="majorBidi"/>
                <w:sz w:val="24"/>
                <w:szCs w:val="24"/>
              </w:rPr>
              <w:t xml:space="preserve">NIP.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-</w:t>
            </w:r>
          </w:p>
          <w:p w14:paraId="4D132850" w14:textId="77777777" w:rsidR="00145EB5" w:rsidRDefault="00145EB5" w:rsidP="00633096">
            <w:pPr>
              <w:ind w:left="41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2509E464" w14:textId="77777777" w:rsidR="00145EB5" w:rsidRPr="00145EB5" w:rsidRDefault="00145EB5" w:rsidP="00145EB5">
      <w:pPr>
        <w:spacing w:before="120" w:after="120"/>
        <w:rPr>
          <w:color w:val="000000" w:themeColor="text1"/>
          <w:sz w:val="24"/>
          <w:szCs w:val="24"/>
        </w:rPr>
      </w:pPr>
    </w:p>
    <w:sectPr w:rsidR="00145EB5" w:rsidRPr="00145EB5" w:rsidSect="00D87943">
      <w:pgSz w:w="16839" w:h="11907" w:orient="landscape" w:code="9"/>
      <w:pgMar w:top="1418" w:right="1418" w:bottom="1418" w:left="1418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220C1" w14:textId="77777777" w:rsidR="007222A5" w:rsidRDefault="007222A5" w:rsidP="006C742E">
      <w:r>
        <w:separator/>
      </w:r>
    </w:p>
  </w:endnote>
  <w:endnote w:type="continuationSeparator" w:id="0">
    <w:p w14:paraId="74B422E3" w14:textId="77777777" w:rsidR="007222A5" w:rsidRDefault="007222A5" w:rsidP="006C74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1F9CF" w14:textId="77777777" w:rsidR="007222A5" w:rsidRDefault="007222A5" w:rsidP="006C742E">
      <w:r>
        <w:separator/>
      </w:r>
    </w:p>
  </w:footnote>
  <w:footnote w:type="continuationSeparator" w:id="0">
    <w:p w14:paraId="6F9834A8" w14:textId="77777777" w:rsidR="007222A5" w:rsidRDefault="007222A5" w:rsidP="006C74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255B69"/>
    <w:multiLevelType w:val="multilevel"/>
    <w:tmpl w:val="88F82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05092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742E"/>
    <w:rsid w:val="0005024F"/>
    <w:rsid w:val="00073D1E"/>
    <w:rsid w:val="000811EA"/>
    <w:rsid w:val="000B2931"/>
    <w:rsid w:val="001312D6"/>
    <w:rsid w:val="00145EB5"/>
    <w:rsid w:val="001C6A9B"/>
    <w:rsid w:val="001E60C7"/>
    <w:rsid w:val="00252887"/>
    <w:rsid w:val="003976F0"/>
    <w:rsid w:val="003A77B0"/>
    <w:rsid w:val="003E3916"/>
    <w:rsid w:val="00420352"/>
    <w:rsid w:val="00447B3F"/>
    <w:rsid w:val="00454DF0"/>
    <w:rsid w:val="00466F2A"/>
    <w:rsid w:val="004A26DF"/>
    <w:rsid w:val="004A4B73"/>
    <w:rsid w:val="004B5084"/>
    <w:rsid w:val="00520509"/>
    <w:rsid w:val="00536DB9"/>
    <w:rsid w:val="005A4AAB"/>
    <w:rsid w:val="00606BE7"/>
    <w:rsid w:val="006744E1"/>
    <w:rsid w:val="006C4673"/>
    <w:rsid w:val="006C742E"/>
    <w:rsid w:val="007222A5"/>
    <w:rsid w:val="0073253D"/>
    <w:rsid w:val="0077113B"/>
    <w:rsid w:val="007A7608"/>
    <w:rsid w:val="00816FFA"/>
    <w:rsid w:val="008953EB"/>
    <w:rsid w:val="008B5964"/>
    <w:rsid w:val="008B7A07"/>
    <w:rsid w:val="009E0115"/>
    <w:rsid w:val="00A20CD6"/>
    <w:rsid w:val="00A81DC6"/>
    <w:rsid w:val="00A82982"/>
    <w:rsid w:val="00B33ED5"/>
    <w:rsid w:val="00B54113"/>
    <w:rsid w:val="00B55351"/>
    <w:rsid w:val="00BA5D6D"/>
    <w:rsid w:val="00C733F5"/>
    <w:rsid w:val="00C734EA"/>
    <w:rsid w:val="00C8194C"/>
    <w:rsid w:val="00D20440"/>
    <w:rsid w:val="00D87943"/>
    <w:rsid w:val="00E01797"/>
    <w:rsid w:val="00E6163C"/>
    <w:rsid w:val="00E85D17"/>
    <w:rsid w:val="00EB5E55"/>
    <w:rsid w:val="00F3604D"/>
    <w:rsid w:val="00F5123C"/>
    <w:rsid w:val="00F70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CC29FB"/>
  <w15:docId w15:val="{34E38FEB-1CA1-40AA-9C48-E45A3ABA2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8B7A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B7A07"/>
  </w:style>
  <w:style w:type="paragraph" w:styleId="Footer">
    <w:name w:val="footer"/>
    <w:basedOn w:val="Normal"/>
    <w:link w:val="FooterChar"/>
    <w:uiPriority w:val="99"/>
    <w:semiHidden/>
    <w:unhideWhenUsed/>
    <w:rsid w:val="008B7A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B7A07"/>
  </w:style>
  <w:style w:type="paragraph" w:styleId="BalloonText">
    <w:name w:val="Balloon Text"/>
    <w:basedOn w:val="Normal"/>
    <w:link w:val="BalloonTextChar"/>
    <w:uiPriority w:val="99"/>
    <w:semiHidden/>
    <w:unhideWhenUsed/>
    <w:rsid w:val="00145E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5EB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668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834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M. Tsabit Rohmatullah</cp:lastModifiedBy>
  <cp:revision>18</cp:revision>
  <dcterms:created xsi:type="dcterms:W3CDTF">2023-06-21T01:53:00Z</dcterms:created>
  <dcterms:modified xsi:type="dcterms:W3CDTF">2026-01-06T00:33:00Z</dcterms:modified>
</cp:coreProperties>
</file>