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6D50B7" w14:textId="77777777" w:rsidR="00A01B9E" w:rsidRPr="00EF6205" w:rsidRDefault="00A01B9E" w:rsidP="00EF6205">
      <w:pPr>
        <w:shd w:val="clear" w:color="auto" w:fill="006600"/>
        <w:spacing w:before="60" w:after="60"/>
        <w:jc w:val="center"/>
        <w:rPr>
          <w:b/>
          <w:color w:val="FFFFFF" w:themeColor="background1"/>
          <w:sz w:val="24"/>
          <w:szCs w:val="24"/>
        </w:rPr>
      </w:pPr>
      <w:r w:rsidRPr="00EF6205">
        <w:rPr>
          <w:b/>
          <w:color w:val="FFFFFF" w:themeColor="background1"/>
          <w:sz w:val="24"/>
          <w:szCs w:val="24"/>
        </w:rPr>
        <w:t>CAPAIAN PEMBELAJARAN</w:t>
      </w:r>
    </w:p>
    <w:p w14:paraId="26BE42C4" w14:textId="77777777" w:rsidR="00A01B9E" w:rsidRPr="00EF6205" w:rsidRDefault="00A01B9E" w:rsidP="00EF6205">
      <w:pPr>
        <w:shd w:val="clear" w:color="auto" w:fill="006600"/>
        <w:spacing w:before="60" w:after="60"/>
        <w:jc w:val="center"/>
        <w:rPr>
          <w:b/>
          <w:color w:val="FFFFFF" w:themeColor="background1"/>
          <w:sz w:val="24"/>
          <w:szCs w:val="24"/>
        </w:rPr>
      </w:pPr>
      <w:r w:rsidRPr="00EF6205">
        <w:rPr>
          <w:b/>
          <w:color w:val="FFFFFF" w:themeColor="background1"/>
          <w:sz w:val="24"/>
          <w:szCs w:val="24"/>
        </w:rPr>
        <w:t>MATA PELAJARAN SEJARAH KEBUDAYAAN ISLAM (SKI)</w:t>
      </w:r>
    </w:p>
    <w:p w14:paraId="6C141B36" w14:textId="77777777" w:rsidR="00A01B9E" w:rsidRPr="00430C58" w:rsidRDefault="00A01B9E" w:rsidP="00F75943">
      <w:pPr>
        <w:spacing w:before="60" w:after="60"/>
        <w:rPr>
          <w:sz w:val="24"/>
          <w:szCs w:val="24"/>
        </w:rPr>
      </w:pPr>
    </w:p>
    <w:p w14:paraId="5A64E7CB" w14:textId="42AA3290" w:rsidR="00A01B9E" w:rsidRPr="00210631" w:rsidRDefault="00A01B9E" w:rsidP="00F75943">
      <w:pPr>
        <w:spacing w:before="60" w:after="60"/>
        <w:ind w:left="426" w:hanging="426"/>
        <w:rPr>
          <w:b/>
          <w:caps/>
          <w:sz w:val="24"/>
          <w:szCs w:val="24"/>
        </w:rPr>
      </w:pPr>
      <w:r w:rsidRPr="00210631">
        <w:rPr>
          <w:b/>
          <w:caps/>
          <w:sz w:val="24"/>
          <w:szCs w:val="24"/>
        </w:rPr>
        <w:t xml:space="preserve">A. </w:t>
      </w:r>
      <w:r w:rsidRPr="00210631">
        <w:rPr>
          <w:b/>
          <w:caps/>
          <w:sz w:val="24"/>
          <w:szCs w:val="24"/>
        </w:rPr>
        <w:tab/>
        <w:t xml:space="preserve">Rasional Mata Pelajaran </w:t>
      </w:r>
      <w:r w:rsidR="00514EF0">
        <w:rPr>
          <w:b/>
          <w:caps/>
          <w:sz w:val="24"/>
          <w:szCs w:val="24"/>
        </w:rPr>
        <w:t>S</w:t>
      </w:r>
      <w:r w:rsidR="00D77E2D">
        <w:rPr>
          <w:b/>
          <w:caps/>
          <w:sz w:val="24"/>
          <w:szCs w:val="24"/>
        </w:rPr>
        <w:t>EJARAH KEBUDAYAAN ISLAM</w:t>
      </w:r>
      <w:bookmarkStart w:id="0" w:name="_GoBack"/>
      <w:bookmarkEnd w:id="0"/>
    </w:p>
    <w:p w14:paraId="6C1D3647" w14:textId="77777777" w:rsidR="00C912EC" w:rsidRPr="00430C58" w:rsidRDefault="001A55F3" w:rsidP="00F75943">
      <w:pPr>
        <w:spacing w:before="60" w:after="60"/>
        <w:ind w:left="426"/>
        <w:jc w:val="both"/>
        <w:rPr>
          <w:sz w:val="24"/>
          <w:szCs w:val="24"/>
        </w:rPr>
      </w:pPr>
      <w:r w:rsidRPr="00430C58">
        <w:rPr>
          <w:sz w:val="24"/>
          <w:szCs w:val="24"/>
        </w:rPr>
        <w:t>Sejarah</w:t>
      </w:r>
      <w:r w:rsidR="00863126" w:rsidRPr="00430C58">
        <w:rPr>
          <w:sz w:val="24"/>
          <w:szCs w:val="24"/>
        </w:rPr>
        <w:t xml:space="preserve"> </w:t>
      </w:r>
      <w:r w:rsidRPr="00430C58">
        <w:rPr>
          <w:sz w:val="24"/>
          <w:szCs w:val="24"/>
        </w:rPr>
        <w:t>Kebudayaan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(SKI) merupakan</w:t>
      </w:r>
      <w:r w:rsidR="00863126" w:rsidRPr="00430C58">
        <w:rPr>
          <w:sz w:val="24"/>
          <w:szCs w:val="24"/>
        </w:rPr>
        <w:t xml:space="preserve"> </w:t>
      </w:r>
      <w:r w:rsidRPr="00430C58">
        <w:rPr>
          <w:sz w:val="24"/>
          <w:szCs w:val="24"/>
        </w:rPr>
        <w:t>catatan perkembangan</w:t>
      </w:r>
      <w:r w:rsidR="00863126" w:rsidRPr="00430C58">
        <w:rPr>
          <w:sz w:val="24"/>
          <w:szCs w:val="24"/>
        </w:rPr>
        <w:t xml:space="preserve"> </w:t>
      </w:r>
      <w:r w:rsidRPr="00430C58">
        <w:rPr>
          <w:sz w:val="24"/>
          <w:szCs w:val="24"/>
        </w:rPr>
        <w:t>perjalanan</w:t>
      </w:r>
      <w:r w:rsidR="00863126" w:rsidRPr="00430C58">
        <w:rPr>
          <w:sz w:val="24"/>
          <w:szCs w:val="24"/>
        </w:rPr>
        <w:t xml:space="preserve"> </w:t>
      </w:r>
      <w:r w:rsidRPr="00430C58">
        <w:rPr>
          <w:sz w:val="24"/>
          <w:szCs w:val="24"/>
        </w:rPr>
        <w:t>hidup</w:t>
      </w:r>
      <w:r w:rsidR="00863126" w:rsidRPr="00430C58">
        <w:rPr>
          <w:sz w:val="24"/>
          <w:szCs w:val="24"/>
        </w:rPr>
        <w:t xml:space="preserve"> </w:t>
      </w:r>
      <w:r w:rsidRPr="00430C58">
        <w:rPr>
          <w:sz w:val="24"/>
          <w:szCs w:val="24"/>
        </w:rPr>
        <w:t>manusia</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membangun peradaban</w:t>
      </w:r>
      <w:r w:rsidR="00863126" w:rsidRPr="00430C58">
        <w:rPr>
          <w:sz w:val="24"/>
          <w:szCs w:val="24"/>
        </w:rPr>
        <w:t xml:space="preserve"> </w:t>
      </w:r>
      <w:r w:rsidRPr="00430C58">
        <w:rPr>
          <w:sz w:val="24"/>
          <w:szCs w:val="24"/>
        </w:rPr>
        <w:t>dari</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ke</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Pembelajaran</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menekankan pada</w:t>
      </w:r>
      <w:r w:rsidR="00863126" w:rsidRPr="00430C58">
        <w:rPr>
          <w:sz w:val="24"/>
          <w:szCs w:val="24"/>
        </w:rPr>
        <w:t xml:space="preserve"> </w:t>
      </w:r>
      <w:r w:rsidRPr="00430C58">
        <w:rPr>
          <w:sz w:val="24"/>
          <w:szCs w:val="24"/>
        </w:rPr>
        <w:t>kemampuan</w:t>
      </w:r>
      <w:r w:rsidR="00863126" w:rsidRPr="00430C58">
        <w:rPr>
          <w:sz w:val="24"/>
          <w:szCs w:val="24"/>
        </w:rPr>
        <w:t xml:space="preserve"> </w:t>
      </w:r>
      <w:r w:rsidRPr="00430C58">
        <w:rPr>
          <w:sz w:val="24"/>
          <w:szCs w:val="24"/>
        </w:rPr>
        <w:t>mengambil</w:t>
      </w:r>
      <w:r w:rsidR="00863126" w:rsidRPr="00430C58">
        <w:rPr>
          <w:sz w:val="24"/>
          <w:szCs w:val="24"/>
        </w:rPr>
        <w:t xml:space="preserve"> </w:t>
      </w:r>
      <w:r w:rsidRPr="00430C58">
        <w:rPr>
          <w:sz w:val="24"/>
          <w:szCs w:val="24"/>
        </w:rPr>
        <w:t>ibrah/hikmah</w:t>
      </w:r>
      <w:r w:rsidR="00863126" w:rsidRPr="00430C58">
        <w:rPr>
          <w:sz w:val="24"/>
          <w:szCs w:val="24"/>
        </w:rPr>
        <w:t xml:space="preserve"> </w:t>
      </w:r>
      <w:r w:rsidRPr="00430C58">
        <w:rPr>
          <w:sz w:val="24"/>
          <w:szCs w:val="24"/>
        </w:rPr>
        <w:t>dari</w:t>
      </w:r>
      <w:r w:rsidR="00863126"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masa lalu</w:t>
      </w:r>
      <w:r w:rsidR="00863126" w:rsidRPr="00430C58">
        <w:rPr>
          <w:sz w:val="24"/>
          <w:szCs w:val="24"/>
        </w:rPr>
        <w:t xml:space="preserve"> </w:t>
      </w:r>
      <w:r w:rsidRPr="00430C58">
        <w:rPr>
          <w:sz w:val="24"/>
          <w:szCs w:val="24"/>
        </w:rPr>
        <w:t>untuk</w:t>
      </w:r>
      <w:r w:rsidR="00863126" w:rsidRPr="00430C58">
        <w:rPr>
          <w:sz w:val="24"/>
          <w:szCs w:val="24"/>
        </w:rPr>
        <w:t xml:space="preserve"> </w:t>
      </w:r>
      <w:r w:rsidRPr="00430C58">
        <w:rPr>
          <w:sz w:val="24"/>
          <w:szCs w:val="24"/>
        </w:rPr>
        <w:t>menyikapi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menghadapi</w:t>
      </w:r>
      <w:r w:rsidR="00863126" w:rsidRPr="00430C58">
        <w:rPr>
          <w:sz w:val="24"/>
          <w:szCs w:val="24"/>
        </w:rPr>
        <w:t xml:space="preserve"> </w:t>
      </w:r>
      <w:r w:rsidRPr="00430C58">
        <w:rPr>
          <w:sz w:val="24"/>
          <w:szCs w:val="24"/>
        </w:rPr>
        <w:t>permasalahan</w:t>
      </w:r>
      <w:r w:rsidR="00863126" w:rsidRPr="00430C58">
        <w:rPr>
          <w:sz w:val="24"/>
          <w:szCs w:val="24"/>
        </w:rPr>
        <w:t xml:space="preserve"> </w:t>
      </w:r>
      <w:r w:rsidRPr="00430C58">
        <w:rPr>
          <w:sz w:val="24"/>
          <w:szCs w:val="24"/>
        </w:rPr>
        <w:t>masa sekarang</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depan.</w:t>
      </w:r>
      <w:r w:rsidR="00863126" w:rsidRPr="00430C58">
        <w:rPr>
          <w:sz w:val="24"/>
          <w:szCs w:val="24"/>
        </w:rPr>
        <w:t xml:space="preserve"> </w:t>
      </w:r>
      <w:r w:rsidRPr="00430C58">
        <w:rPr>
          <w:sz w:val="24"/>
          <w:szCs w:val="24"/>
        </w:rPr>
        <w:t>Keteladanan</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baik</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lalu menjadi inspirasi generasi penerus bangsa</w:t>
      </w:r>
      <w:r w:rsidR="00863126" w:rsidRPr="00430C58">
        <w:rPr>
          <w:sz w:val="24"/>
          <w:szCs w:val="24"/>
        </w:rPr>
        <w:t xml:space="preserve"> </w:t>
      </w:r>
      <w:r w:rsidRPr="00430C58">
        <w:rPr>
          <w:sz w:val="24"/>
          <w:szCs w:val="24"/>
        </w:rPr>
        <w:t>untuk</w:t>
      </w:r>
      <w:r w:rsidR="00863126" w:rsidRPr="00430C58">
        <w:rPr>
          <w:sz w:val="24"/>
          <w:szCs w:val="24"/>
        </w:rPr>
        <w:t xml:space="preserve"> </w:t>
      </w:r>
      <w:r w:rsidRPr="00430C58">
        <w:rPr>
          <w:sz w:val="24"/>
          <w:szCs w:val="24"/>
        </w:rPr>
        <w:t>menyikapi dan menyelesaikan</w:t>
      </w:r>
      <w:r w:rsidR="00863126" w:rsidRPr="00430C58">
        <w:rPr>
          <w:sz w:val="24"/>
          <w:szCs w:val="24"/>
        </w:rPr>
        <w:t xml:space="preserve"> </w:t>
      </w:r>
      <w:r w:rsidRPr="00430C58">
        <w:rPr>
          <w:sz w:val="24"/>
          <w:szCs w:val="24"/>
        </w:rPr>
        <w:t>fenomena</w:t>
      </w:r>
      <w:r w:rsidR="00863126" w:rsidRPr="00430C58">
        <w:rPr>
          <w:sz w:val="24"/>
          <w:szCs w:val="24"/>
        </w:rPr>
        <w:t xml:space="preserve"> </w:t>
      </w:r>
      <w:r w:rsidRPr="00430C58">
        <w:rPr>
          <w:sz w:val="24"/>
          <w:szCs w:val="24"/>
        </w:rPr>
        <w:t>sosial,</w:t>
      </w:r>
      <w:r w:rsidR="00863126" w:rsidRPr="00430C58">
        <w:rPr>
          <w:sz w:val="24"/>
          <w:szCs w:val="24"/>
        </w:rPr>
        <w:t xml:space="preserve"> </w:t>
      </w:r>
      <w:r w:rsidRPr="00430C58">
        <w:rPr>
          <w:sz w:val="24"/>
          <w:szCs w:val="24"/>
        </w:rPr>
        <w:t>budaya,</w:t>
      </w:r>
      <w:r w:rsidR="00863126" w:rsidRPr="00430C58">
        <w:rPr>
          <w:sz w:val="24"/>
          <w:szCs w:val="24"/>
        </w:rPr>
        <w:t xml:space="preserve"> </w:t>
      </w:r>
      <w:r w:rsidRPr="00430C58">
        <w:rPr>
          <w:sz w:val="24"/>
          <w:szCs w:val="24"/>
        </w:rPr>
        <w:t>politik,</w:t>
      </w:r>
      <w:r w:rsidR="00863126" w:rsidRPr="00430C58">
        <w:rPr>
          <w:sz w:val="24"/>
          <w:szCs w:val="24"/>
        </w:rPr>
        <w:t xml:space="preserve"> </w:t>
      </w:r>
      <w:r w:rsidRPr="00430C58">
        <w:rPr>
          <w:sz w:val="24"/>
          <w:szCs w:val="24"/>
        </w:rPr>
        <w:t>ekonomi,</w:t>
      </w:r>
      <w:r w:rsidR="00863126" w:rsidRPr="00430C58">
        <w:rPr>
          <w:sz w:val="24"/>
          <w:szCs w:val="24"/>
        </w:rPr>
        <w:t xml:space="preserve"> </w:t>
      </w:r>
      <w:r w:rsidRPr="00430C58">
        <w:rPr>
          <w:sz w:val="24"/>
          <w:szCs w:val="24"/>
        </w:rPr>
        <w:t>iptek, seni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lain-lain</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rangka</w:t>
      </w:r>
      <w:r w:rsidR="00863126" w:rsidRPr="00430C58">
        <w:rPr>
          <w:sz w:val="24"/>
          <w:szCs w:val="24"/>
        </w:rPr>
        <w:t xml:space="preserve"> </w:t>
      </w:r>
      <w:r w:rsidRPr="00430C58">
        <w:rPr>
          <w:sz w:val="24"/>
          <w:szCs w:val="24"/>
        </w:rPr>
        <w:t>membangun</w:t>
      </w:r>
      <w:r w:rsidR="00863126" w:rsidRPr="00430C58">
        <w:rPr>
          <w:sz w:val="24"/>
          <w:szCs w:val="24"/>
        </w:rPr>
        <w:t xml:space="preserve"> </w:t>
      </w:r>
      <w:r w:rsidRPr="00430C58">
        <w:rPr>
          <w:sz w:val="24"/>
          <w:szCs w:val="24"/>
        </w:rPr>
        <w:t>peradaban</w:t>
      </w:r>
      <w:r w:rsidR="00863126" w:rsidRPr="00430C58">
        <w:rPr>
          <w:sz w:val="24"/>
          <w:szCs w:val="24"/>
        </w:rPr>
        <w:t xml:space="preserve"> </w:t>
      </w:r>
      <w:r w:rsidRPr="00430C58">
        <w:rPr>
          <w:sz w:val="24"/>
          <w:szCs w:val="24"/>
        </w:rPr>
        <w:t>di zamannya.</w:t>
      </w:r>
    </w:p>
    <w:p w14:paraId="37B83256" w14:textId="77777777" w:rsidR="00C912EC" w:rsidRPr="00430C58" w:rsidRDefault="001A55F3" w:rsidP="00F75943">
      <w:pPr>
        <w:spacing w:before="60" w:after="60"/>
        <w:ind w:left="426"/>
        <w:jc w:val="both"/>
        <w:rPr>
          <w:sz w:val="24"/>
          <w:szCs w:val="24"/>
        </w:rPr>
      </w:pPr>
      <w:r w:rsidRPr="00430C58">
        <w:rPr>
          <w:sz w:val="24"/>
          <w:szCs w:val="24"/>
        </w:rPr>
        <w:t>Belajar</w:t>
      </w:r>
      <w:r w:rsidR="00863126"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Kebudayaan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tidak</w:t>
      </w:r>
      <w:r w:rsidR="00863126" w:rsidRPr="00430C58">
        <w:rPr>
          <w:sz w:val="24"/>
          <w:szCs w:val="24"/>
        </w:rPr>
        <w:t xml:space="preserve"> </w:t>
      </w:r>
      <w:r w:rsidRPr="00430C58">
        <w:rPr>
          <w:sz w:val="24"/>
          <w:szCs w:val="24"/>
        </w:rPr>
        <w:t>hanya</w:t>
      </w:r>
      <w:r w:rsidR="00863126" w:rsidRPr="00430C58">
        <w:rPr>
          <w:sz w:val="24"/>
          <w:szCs w:val="24"/>
        </w:rPr>
        <w:t xml:space="preserve"> </w:t>
      </w:r>
      <w:r w:rsidRPr="00430C58">
        <w:rPr>
          <w:sz w:val="24"/>
          <w:szCs w:val="24"/>
        </w:rPr>
        <w:t>sekedar mempelajari</w:t>
      </w:r>
      <w:r w:rsidR="00863126" w:rsidRPr="00430C58">
        <w:rPr>
          <w:sz w:val="24"/>
          <w:szCs w:val="24"/>
        </w:rPr>
        <w:t xml:space="preserve"> </w:t>
      </w:r>
      <w:r w:rsidRPr="00430C58">
        <w:rPr>
          <w:sz w:val="24"/>
          <w:szCs w:val="24"/>
        </w:rPr>
        <w:t>pengetahuan,</w:t>
      </w:r>
      <w:r w:rsidR="00863126" w:rsidRPr="00430C58">
        <w:rPr>
          <w:sz w:val="24"/>
          <w:szCs w:val="24"/>
        </w:rPr>
        <w:t xml:space="preserve"> </w:t>
      </w:r>
      <w:r w:rsidRPr="00430C58">
        <w:rPr>
          <w:sz w:val="24"/>
          <w:szCs w:val="24"/>
        </w:rPr>
        <w:t>fakta,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kronologi,</w:t>
      </w:r>
      <w:r w:rsidR="00863126" w:rsidRPr="00430C58">
        <w:rPr>
          <w:sz w:val="24"/>
          <w:szCs w:val="24"/>
        </w:rPr>
        <w:t xml:space="preserve"> </w:t>
      </w:r>
      <w:r w:rsidRPr="00430C58">
        <w:rPr>
          <w:sz w:val="24"/>
          <w:szCs w:val="24"/>
        </w:rPr>
        <w:t>tetapi</w:t>
      </w:r>
      <w:r w:rsidR="00863126" w:rsidRPr="00430C58">
        <w:rPr>
          <w:sz w:val="24"/>
          <w:szCs w:val="24"/>
        </w:rPr>
        <w:t xml:space="preserve"> </w:t>
      </w:r>
      <w:r w:rsidRPr="00430C58">
        <w:rPr>
          <w:sz w:val="24"/>
          <w:szCs w:val="24"/>
        </w:rPr>
        <w:t>juga mencakup</w:t>
      </w:r>
      <w:r w:rsidR="00863126" w:rsidRPr="00430C58">
        <w:rPr>
          <w:sz w:val="24"/>
          <w:szCs w:val="24"/>
        </w:rPr>
        <w:t xml:space="preserve"> </w:t>
      </w:r>
      <w:r w:rsidRPr="00430C58">
        <w:rPr>
          <w:sz w:val="24"/>
          <w:szCs w:val="24"/>
        </w:rPr>
        <w:t>aspek</w:t>
      </w:r>
      <w:r w:rsidR="00863126" w:rsidRPr="00430C58">
        <w:rPr>
          <w:sz w:val="24"/>
          <w:szCs w:val="24"/>
        </w:rPr>
        <w:t xml:space="preserve"> </w:t>
      </w:r>
      <w:r w:rsidRPr="00430C58">
        <w:rPr>
          <w:sz w:val="24"/>
          <w:szCs w:val="24"/>
        </w:rPr>
        <w:t>akidah,</w:t>
      </w:r>
      <w:r w:rsidR="00863126" w:rsidRPr="00430C58">
        <w:rPr>
          <w:sz w:val="24"/>
          <w:szCs w:val="24"/>
        </w:rPr>
        <w:t xml:space="preserve"> </w:t>
      </w:r>
      <w:r w:rsidRPr="00430C58">
        <w:rPr>
          <w:sz w:val="24"/>
          <w:szCs w:val="24"/>
        </w:rPr>
        <w:t>akhlak-etik,</w:t>
      </w:r>
      <w:r w:rsidR="00863126" w:rsidRPr="00430C58">
        <w:rPr>
          <w:sz w:val="24"/>
          <w:szCs w:val="24"/>
        </w:rPr>
        <w:t xml:space="preserve"> </w:t>
      </w:r>
      <w:r w:rsidRPr="00430C58">
        <w:rPr>
          <w:sz w:val="24"/>
          <w:szCs w:val="24"/>
        </w:rPr>
        <w:t>politik,</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sosial</w:t>
      </w:r>
      <w:r w:rsidR="009E4891" w:rsidRPr="00430C58">
        <w:rPr>
          <w:sz w:val="24"/>
          <w:szCs w:val="24"/>
        </w:rPr>
        <w:t>-</w:t>
      </w:r>
      <w:r w:rsidRPr="00430C58">
        <w:rPr>
          <w:sz w:val="24"/>
          <w:szCs w:val="24"/>
        </w:rPr>
        <w:t>keagamaan.</w:t>
      </w:r>
      <w:r w:rsidR="00863126" w:rsidRPr="00430C58">
        <w:rPr>
          <w:sz w:val="24"/>
          <w:szCs w:val="24"/>
        </w:rPr>
        <w:t xml:space="preserve"> </w:t>
      </w:r>
      <w:r w:rsidRPr="00430C58">
        <w:rPr>
          <w:sz w:val="24"/>
          <w:szCs w:val="24"/>
        </w:rPr>
        <w:t>Dari</w:t>
      </w:r>
      <w:r w:rsidR="00863126" w:rsidRPr="00430C58">
        <w:rPr>
          <w:sz w:val="24"/>
          <w:szCs w:val="24"/>
        </w:rPr>
        <w:t xml:space="preserve"> </w:t>
      </w:r>
      <w:r w:rsidRPr="00430C58">
        <w:rPr>
          <w:sz w:val="24"/>
          <w:szCs w:val="24"/>
        </w:rPr>
        <w:t>aspek</w:t>
      </w:r>
      <w:r w:rsidR="00863126" w:rsidRPr="00430C58">
        <w:rPr>
          <w:sz w:val="24"/>
          <w:szCs w:val="24"/>
        </w:rPr>
        <w:t xml:space="preserve"> </w:t>
      </w:r>
      <w:r w:rsidRPr="00430C58">
        <w:rPr>
          <w:sz w:val="24"/>
          <w:szCs w:val="24"/>
        </w:rPr>
        <w:t>akidah</w:t>
      </w:r>
      <w:r w:rsidR="00863126" w:rsidRPr="00430C58">
        <w:rPr>
          <w:sz w:val="24"/>
          <w:szCs w:val="24"/>
        </w:rPr>
        <w:t xml:space="preserve"> </w:t>
      </w:r>
      <w:r w:rsidRPr="00430C58">
        <w:rPr>
          <w:sz w:val="24"/>
          <w:szCs w:val="24"/>
        </w:rPr>
        <w:t>atau</w:t>
      </w:r>
      <w:r w:rsidR="00863126" w:rsidRPr="00430C58">
        <w:rPr>
          <w:sz w:val="24"/>
          <w:szCs w:val="24"/>
        </w:rPr>
        <w:t xml:space="preserve"> </w:t>
      </w:r>
      <w:r w:rsidRPr="00430C58">
        <w:rPr>
          <w:sz w:val="24"/>
          <w:szCs w:val="24"/>
        </w:rPr>
        <w:t>spiritual,</w:t>
      </w:r>
      <w:r w:rsidR="00863126" w:rsidRPr="00430C58">
        <w:rPr>
          <w:sz w:val="24"/>
          <w:szCs w:val="24"/>
        </w:rPr>
        <w:t xml:space="preserve"> </w:t>
      </w:r>
      <w:r w:rsidRPr="00430C58">
        <w:rPr>
          <w:sz w:val="24"/>
          <w:szCs w:val="24"/>
        </w:rPr>
        <w:t>SKI berperan</w:t>
      </w:r>
      <w:r w:rsidR="00863126" w:rsidRPr="00430C58">
        <w:rPr>
          <w:sz w:val="24"/>
          <w:szCs w:val="24"/>
        </w:rPr>
        <w:t xml:space="preserve"> </w:t>
      </w:r>
      <w:r w:rsidRPr="00430C58">
        <w:rPr>
          <w:sz w:val="24"/>
          <w:szCs w:val="24"/>
        </w:rPr>
        <w:t>dalam menjaga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menguatkan</w:t>
      </w:r>
      <w:r w:rsidR="00863126" w:rsidRPr="00430C58">
        <w:rPr>
          <w:sz w:val="24"/>
          <w:szCs w:val="24"/>
        </w:rPr>
        <w:t xml:space="preserve"> </w:t>
      </w:r>
      <w:r w:rsidRPr="00430C58">
        <w:rPr>
          <w:sz w:val="24"/>
          <w:szCs w:val="24"/>
        </w:rPr>
        <w:t>keimanan</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yang berimplikasi</w:t>
      </w:r>
      <w:r w:rsidR="00863126" w:rsidRPr="00430C58">
        <w:rPr>
          <w:sz w:val="24"/>
          <w:szCs w:val="24"/>
        </w:rPr>
        <w:t xml:space="preserve"> </w:t>
      </w:r>
      <w:r w:rsidRPr="00430C58">
        <w:rPr>
          <w:sz w:val="24"/>
          <w:szCs w:val="24"/>
        </w:rPr>
        <w:t>bertambahnya</w:t>
      </w:r>
      <w:r w:rsidR="00863126" w:rsidRPr="00430C58">
        <w:rPr>
          <w:sz w:val="24"/>
          <w:szCs w:val="24"/>
        </w:rPr>
        <w:t xml:space="preserve"> </w:t>
      </w:r>
      <w:r w:rsidRPr="00430C58">
        <w:rPr>
          <w:sz w:val="24"/>
          <w:szCs w:val="24"/>
        </w:rPr>
        <w:t>keimanan</w:t>
      </w:r>
      <w:r w:rsidR="00863126" w:rsidRPr="00430C58">
        <w:rPr>
          <w:sz w:val="24"/>
          <w:szCs w:val="24"/>
        </w:rPr>
        <w:t xml:space="preserve"> </w:t>
      </w:r>
      <w:r w:rsidRPr="00430C58">
        <w:rPr>
          <w:sz w:val="24"/>
          <w:szCs w:val="24"/>
        </w:rPr>
        <w:t>mereka</w:t>
      </w:r>
      <w:r w:rsidR="00863126" w:rsidRPr="00430C58">
        <w:rPr>
          <w:sz w:val="24"/>
          <w:szCs w:val="24"/>
        </w:rPr>
        <w:t xml:space="preserve"> </w:t>
      </w:r>
      <w:r w:rsidRPr="00430C58">
        <w:rPr>
          <w:sz w:val="24"/>
          <w:szCs w:val="24"/>
        </w:rPr>
        <w:t>kepada</w:t>
      </w:r>
      <w:r w:rsidR="00863126" w:rsidRPr="00430C58">
        <w:rPr>
          <w:sz w:val="24"/>
          <w:szCs w:val="24"/>
        </w:rPr>
        <w:t xml:space="preserve"> </w:t>
      </w:r>
      <w:r w:rsidRPr="00430C58">
        <w:rPr>
          <w:sz w:val="24"/>
          <w:szCs w:val="24"/>
        </w:rPr>
        <w:t>Allah</w:t>
      </w:r>
      <w:r w:rsidR="00863126" w:rsidRPr="00430C58">
        <w:rPr>
          <w:sz w:val="24"/>
          <w:szCs w:val="24"/>
        </w:rPr>
        <w:t xml:space="preserve"> </w:t>
      </w:r>
      <w:r w:rsidRPr="00430C58">
        <w:rPr>
          <w:sz w:val="24"/>
          <w:szCs w:val="24"/>
        </w:rPr>
        <w:t>dan Rasulnya</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meyakini</w:t>
      </w:r>
      <w:r w:rsidR="00863126" w:rsidRPr="00430C58">
        <w:rPr>
          <w:sz w:val="24"/>
          <w:szCs w:val="24"/>
        </w:rPr>
        <w:t xml:space="preserve"> </w:t>
      </w:r>
      <w:r w:rsidRPr="00430C58">
        <w:rPr>
          <w:sz w:val="24"/>
          <w:szCs w:val="24"/>
        </w:rPr>
        <w:t>keagungan</w:t>
      </w:r>
      <w:r w:rsidR="00863126" w:rsidRPr="00430C58">
        <w:rPr>
          <w:sz w:val="24"/>
          <w:szCs w:val="24"/>
        </w:rPr>
        <w:t xml:space="preserve"> </w:t>
      </w:r>
      <w:r w:rsidRPr="00430C58">
        <w:rPr>
          <w:sz w:val="24"/>
          <w:szCs w:val="24"/>
        </w:rPr>
        <w:t>Islam.</w:t>
      </w:r>
    </w:p>
    <w:p w14:paraId="306FE07D" w14:textId="77777777" w:rsidR="00C912EC" w:rsidRPr="00430C58" w:rsidRDefault="001A55F3" w:rsidP="00F75943">
      <w:pPr>
        <w:spacing w:before="60" w:after="60"/>
        <w:ind w:left="426"/>
        <w:jc w:val="both"/>
        <w:rPr>
          <w:sz w:val="24"/>
          <w:szCs w:val="24"/>
        </w:rPr>
      </w:pPr>
      <w:r w:rsidRPr="00430C58">
        <w:rPr>
          <w:sz w:val="24"/>
          <w:szCs w:val="24"/>
        </w:rPr>
        <w:t>Semua</w:t>
      </w:r>
      <w:r w:rsidR="00863126" w:rsidRPr="00430C58">
        <w:rPr>
          <w:sz w:val="24"/>
          <w:szCs w:val="24"/>
        </w:rPr>
        <w:t xml:space="preserve"> </w:t>
      </w:r>
      <w:r w:rsidRPr="00430C58">
        <w:rPr>
          <w:sz w:val="24"/>
          <w:szCs w:val="24"/>
        </w:rPr>
        <w:t>materi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dapat</w:t>
      </w:r>
      <w:r w:rsidR="00863126" w:rsidRPr="00430C58">
        <w:rPr>
          <w:sz w:val="24"/>
          <w:szCs w:val="24"/>
        </w:rPr>
        <w:t xml:space="preserve"> </w:t>
      </w:r>
      <w:r w:rsidRPr="00430C58">
        <w:rPr>
          <w:sz w:val="24"/>
          <w:szCs w:val="24"/>
        </w:rPr>
        <w:t>dikaitkan</w:t>
      </w:r>
      <w:r w:rsidR="00863126" w:rsidRPr="00430C58">
        <w:rPr>
          <w:sz w:val="24"/>
          <w:szCs w:val="24"/>
        </w:rPr>
        <w:t xml:space="preserve"> </w:t>
      </w:r>
      <w:r w:rsidRPr="00430C58">
        <w:rPr>
          <w:sz w:val="24"/>
          <w:szCs w:val="24"/>
        </w:rPr>
        <w:t>dengan</w:t>
      </w:r>
      <w:r w:rsidR="00863126" w:rsidRPr="00430C58">
        <w:rPr>
          <w:sz w:val="24"/>
          <w:szCs w:val="24"/>
        </w:rPr>
        <w:t xml:space="preserve"> </w:t>
      </w:r>
      <w:r w:rsidRPr="00430C58">
        <w:rPr>
          <w:sz w:val="24"/>
          <w:szCs w:val="24"/>
        </w:rPr>
        <w:t>dimensi religius,</w:t>
      </w:r>
      <w:r w:rsidR="00863126" w:rsidRPr="00430C58">
        <w:rPr>
          <w:sz w:val="24"/>
          <w:szCs w:val="24"/>
        </w:rPr>
        <w:t xml:space="preserve"> </w:t>
      </w:r>
      <w:r w:rsidRPr="00430C58">
        <w:rPr>
          <w:sz w:val="24"/>
          <w:szCs w:val="24"/>
        </w:rPr>
        <w:t>seperti</w:t>
      </w:r>
      <w:r w:rsidR="00863126" w:rsidRPr="00430C58">
        <w:rPr>
          <w:sz w:val="24"/>
          <w:szCs w:val="24"/>
        </w:rPr>
        <w:t xml:space="preserve"> </w:t>
      </w:r>
      <w:r w:rsidRPr="00430C58">
        <w:rPr>
          <w:sz w:val="24"/>
          <w:szCs w:val="24"/>
        </w:rPr>
        <w:t>"substansi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strategi</w:t>
      </w:r>
      <w:r w:rsidR="00863126" w:rsidRPr="00430C58">
        <w:rPr>
          <w:sz w:val="24"/>
          <w:szCs w:val="24"/>
        </w:rPr>
        <w:t xml:space="preserve"> </w:t>
      </w:r>
      <w:r w:rsidRPr="00430C58">
        <w:rPr>
          <w:sz w:val="24"/>
          <w:szCs w:val="24"/>
        </w:rPr>
        <w:t>dakwah</w:t>
      </w:r>
      <w:r w:rsidR="00863126" w:rsidRPr="00430C58">
        <w:rPr>
          <w:sz w:val="24"/>
          <w:szCs w:val="24"/>
        </w:rPr>
        <w:t xml:space="preserve"> </w:t>
      </w:r>
      <w:r w:rsidRPr="00430C58">
        <w:rPr>
          <w:sz w:val="24"/>
          <w:szCs w:val="24"/>
        </w:rPr>
        <w:t>Rasulullah</w:t>
      </w:r>
      <w:r w:rsidR="00863126" w:rsidRPr="00430C58">
        <w:rPr>
          <w:sz w:val="24"/>
          <w:szCs w:val="24"/>
        </w:rPr>
        <w:t xml:space="preserve"> </w:t>
      </w:r>
      <w:r w:rsidRPr="00430C58">
        <w:rPr>
          <w:sz w:val="24"/>
          <w:szCs w:val="24"/>
        </w:rPr>
        <w:t>saw. periode</w:t>
      </w:r>
      <w:r w:rsidR="00863126" w:rsidRPr="00430C58">
        <w:rPr>
          <w:sz w:val="24"/>
          <w:szCs w:val="24"/>
        </w:rPr>
        <w:t xml:space="preserve"> </w:t>
      </w:r>
      <w:r w:rsidRPr="00430C58">
        <w:rPr>
          <w:sz w:val="24"/>
          <w:szCs w:val="24"/>
        </w:rPr>
        <w:t>Mekah",</w:t>
      </w:r>
      <w:r w:rsidR="00863126" w:rsidRPr="00430C58">
        <w:rPr>
          <w:sz w:val="24"/>
          <w:szCs w:val="24"/>
        </w:rPr>
        <w:t xml:space="preserve"> </w:t>
      </w:r>
      <w:r w:rsidRPr="00430C58">
        <w:rPr>
          <w:sz w:val="24"/>
          <w:szCs w:val="24"/>
        </w:rPr>
        <w:t>"peristiwa</w:t>
      </w:r>
      <w:r w:rsidR="00863126" w:rsidRPr="00430C58">
        <w:rPr>
          <w:sz w:val="24"/>
          <w:szCs w:val="24"/>
        </w:rPr>
        <w:t xml:space="preserve"> </w:t>
      </w:r>
      <w:r w:rsidRPr="00430C58">
        <w:rPr>
          <w:sz w:val="24"/>
          <w:szCs w:val="24"/>
        </w:rPr>
        <w:t>hijrah</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dilakukan</w:t>
      </w:r>
      <w:r w:rsidR="00863126" w:rsidRPr="00430C58">
        <w:rPr>
          <w:sz w:val="24"/>
          <w:szCs w:val="24"/>
        </w:rPr>
        <w:t xml:space="preserve"> </w:t>
      </w:r>
      <w:r w:rsidRPr="00430C58">
        <w:rPr>
          <w:sz w:val="24"/>
          <w:szCs w:val="24"/>
        </w:rPr>
        <w:t>Rasulullah</w:t>
      </w:r>
      <w:r w:rsidR="00863126" w:rsidRPr="00430C58">
        <w:rPr>
          <w:sz w:val="24"/>
          <w:szCs w:val="24"/>
        </w:rPr>
        <w:t xml:space="preserve"> </w:t>
      </w:r>
      <w:r w:rsidRPr="00430C58">
        <w:rPr>
          <w:sz w:val="24"/>
          <w:szCs w:val="24"/>
        </w:rPr>
        <w:t>saw." bahkan</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materi</w:t>
      </w:r>
      <w:r w:rsidR="00863126" w:rsidRPr="00430C58">
        <w:rPr>
          <w:sz w:val="24"/>
          <w:szCs w:val="24"/>
        </w:rPr>
        <w:t xml:space="preserve"> </w:t>
      </w:r>
      <w:r w:rsidRPr="00430C58">
        <w:rPr>
          <w:sz w:val="24"/>
          <w:szCs w:val="24"/>
        </w:rPr>
        <w:t>tentang</w:t>
      </w:r>
      <w:r w:rsidR="00863126" w:rsidRPr="00430C58">
        <w:rPr>
          <w:sz w:val="24"/>
          <w:szCs w:val="24"/>
        </w:rPr>
        <w:t xml:space="preserve"> </w:t>
      </w:r>
      <w:r w:rsidRPr="00430C58">
        <w:rPr>
          <w:sz w:val="24"/>
          <w:szCs w:val="24"/>
        </w:rPr>
        <w:t>"Kebudayaan</w:t>
      </w:r>
      <w:r w:rsidR="00863126" w:rsidRPr="00430C58">
        <w:rPr>
          <w:sz w:val="24"/>
          <w:szCs w:val="24"/>
        </w:rPr>
        <w:t xml:space="preserve"> </w:t>
      </w:r>
      <w:r w:rsidRPr="00430C58">
        <w:rPr>
          <w:sz w:val="24"/>
          <w:szCs w:val="24"/>
        </w:rPr>
        <w:t>masyarakat</w:t>
      </w:r>
      <w:r w:rsidR="00863126" w:rsidRPr="00430C58">
        <w:rPr>
          <w:sz w:val="24"/>
          <w:szCs w:val="24"/>
        </w:rPr>
        <w:t xml:space="preserve"> </w:t>
      </w:r>
      <w:r w:rsidRPr="00430C58">
        <w:rPr>
          <w:sz w:val="24"/>
          <w:szCs w:val="24"/>
        </w:rPr>
        <w:t>Mekah sebelum</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Sehingga</w:t>
      </w:r>
      <w:r w:rsidR="00863126" w:rsidRPr="00430C58">
        <w:rPr>
          <w:sz w:val="24"/>
          <w:szCs w:val="24"/>
        </w:rPr>
        <w:t xml:space="preserve"> </w:t>
      </w:r>
      <w:r w:rsidRPr="00430C58">
        <w:rPr>
          <w:sz w:val="24"/>
          <w:szCs w:val="24"/>
        </w:rPr>
        <w:t>guru</w:t>
      </w:r>
      <w:r w:rsidR="00863126" w:rsidRPr="00430C58">
        <w:rPr>
          <w:sz w:val="24"/>
          <w:szCs w:val="24"/>
        </w:rPr>
        <w:t xml:space="preserve"> </w:t>
      </w:r>
      <w:r w:rsidRPr="00430C58">
        <w:rPr>
          <w:sz w:val="24"/>
          <w:szCs w:val="24"/>
        </w:rPr>
        <w:t>dituntut</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merefleksikan aspek</w:t>
      </w:r>
      <w:r w:rsidR="00863126" w:rsidRPr="00430C58">
        <w:rPr>
          <w:sz w:val="24"/>
          <w:szCs w:val="24"/>
        </w:rPr>
        <w:t xml:space="preserve"> </w:t>
      </w:r>
      <w:r w:rsidRPr="00430C58">
        <w:rPr>
          <w:sz w:val="24"/>
          <w:szCs w:val="24"/>
        </w:rPr>
        <w:t>religius</w:t>
      </w:r>
      <w:r w:rsidR="00863126" w:rsidRPr="00430C58">
        <w:rPr>
          <w:sz w:val="24"/>
          <w:szCs w:val="24"/>
        </w:rPr>
        <w:t xml:space="preserve"> </w:t>
      </w:r>
      <w:r w:rsidRPr="00430C58">
        <w:rPr>
          <w:sz w:val="24"/>
          <w:szCs w:val="24"/>
        </w:rPr>
        <w:t>un tuk</w:t>
      </w:r>
      <w:r w:rsidR="00863126" w:rsidRPr="00430C58">
        <w:rPr>
          <w:sz w:val="24"/>
          <w:szCs w:val="24"/>
        </w:rPr>
        <w:t xml:space="preserve"> </w:t>
      </w:r>
      <w:r w:rsidRPr="00430C58">
        <w:rPr>
          <w:sz w:val="24"/>
          <w:szCs w:val="24"/>
        </w:rPr>
        <w:t>menanamkan</w:t>
      </w:r>
      <w:r w:rsidR="00863126" w:rsidRPr="00430C58">
        <w:rPr>
          <w:sz w:val="24"/>
          <w:szCs w:val="24"/>
        </w:rPr>
        <w:t xml:space="preserve"> </w:t>
      </w:r>
      <w:r w:rsidRPr="00430C58">
        <w:rPr>
          <w:sz w:val="24"/>
          <w:szCs w:val="24"/>
        </w:rPr>
        <w:t>akidah</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siswa.</w:t>
      </w:r>
    </w:p>
    <w:p w14:paraId="4F03EDAE" w14:textId="77777777" w:rsidR="00C912EC" w:rsidRPr="00430C58" w:rsidRDefault="001A55F3" w:rsidP="00F75943">
      <w:pPr>
        <w:spacing w:before="60" w:after="60"/>
        <w:ind w:left="426"/>
        <w:jc w:val="both"/>
        <w:rPr>
          <w:sz w:val="24"/>
          <w:szCs w:val="24"/>
        </w:rPr>
      </w:pPr>
      <w:r w:rsidRPr="00430C58">
        <w:rPr>
          <w:sz w:val="24"/>
          <w:szCs w:val="24"/>
        </w:rPr>
        <w:t>Selain</w:t>
      </w:r>
      <w:r w:rsidR="00863126" w:rsidRPr="00430C58">
        <w:rPr>
          <w:sz w:val="24"/>
          <w:szCs w:val="24"/>
        </w:rPr>
        <w:t xml:space="preserve"> </w:t>
      </w:r>
      <w:r w:rsidRPr="00430C58">
        <w:rPr>
          <w:sz w:val="24"/>
          <w:szCs w:val="24"/>
        </w:rPr>
        <w:t>itu</w:t>
      </w:r>
      <w:r w:rsidR="00863126" w:rsidRPr="00430C58">
        <w:rPr>
          <w:sz w:val="24"/>
          <w:szCs w:val="24"/>
        </w:rPr>
        <w:t xml:space="preserve"> </w:t>
      </w:r>
      <w:r w:rsidRPr="00430C58">
        <w:rPr>
          <w:sz w:val="24"/>
          <w:szCs w:val="24"/>
        </w:rPr>
        <w:t>materi</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mengandung</w:t>
      </w:r>
      <w:r w:rsidR="00863126" w:rsidRPr="00430C58">
        <w:rPr>
          <w:sz w:val="24"/>
          <w:szCs w:val="24"/>
        </w:rPr>
        <w:t xml:space="preserve"> </w:t>
      </w:r>
      <w:r w:rsidRPr="00430C58">
        <w:rPr>
          <w:sz w:val="24"/>
          <w:szCs w:val="24"/>
        </w:rPr>
        <w:t>dimensi</w:t>
      </w:r>
      <w:r w:rsidR="00863126" w:rsidRPr="00430C58">
        <w:rPr>
          <w:sz w:val="24"/>
          <w:szCs w:val="24"/>
        </w:rPr>
        <w:t xml:space="preserve"> </w:t>
      </w:r>
      <w:r w:rsidRPr="00430C58">
        <w:rPr>
          <w:sz w:val="24"/>
          <w:szCs w:val="24"/>
        </w:rPr>
        <w:t>akhlak-etik. Sejarah</w:t>
      </w:r>
      <w:r w:rsidR="00863126" w:rsidRPr="00430C58">
        <w:rPr>
          <w:sz w:val="24"/>
          <w:szCs w:val="24"/>
        </w:rPr>
        <w:t xml:space="preserve"> </w:t>
      </w:r>
      <w:r w:rsidRPr="00430C58">
        <w:rPr>
          <w:sz w:val="24"/>
          <w:szCs w:val="24"/>
        </w:rPr>
        <w:t>sangat</w:t>
      </w:r>
      <w:r w:rsidR="00863126" w:rsidRPr="00430C58">
        <w:rPr>
          <w:sz w:val="24"/>
          <w:szCs w:val="24"/>
        </w:rPr>
        <w:t xml:space="preserve"> </w:t>
      </w:r>
      <w:r w:rsidRPr="00430C58">
        <w:rPr>
          <w:sz w:val="24"/>
          <w:szCs w:val="24"/>
        </w:rPr>
        <w:t>tepat</w:t>
      </w:r>
      <w:r w:rsidR="00863126" w:rsidRPr="00430C58">
        <w:rPr>
          <w:sz w:val="24"/>
          <w:szCs w:val="24"/>
        </w:rPr>
        <w:t xml:space="preserve"> </w:t>
      </w:r>
      <w:r w:rsidRPr="00430C58">
        <w:rPr>
          <w:sz w:val="24"/>
          <w:szCs w:val="24"/>
        </w:rPr>
        <w:t>bagi</w:t>
      </w:r>
      <w:r w:rsidR="00863126" w:rsidRPr="00430C58">
        <w:rPr>
          <w:sz w:val="24"/>
          <w:szCs w:val="24"/>
        </w:rPr>
        <w:t xml:space="preserve"> </w:t>
      </w:r>
      <w:r w:rsidRPr="00430C58">
        <w:rPr>
          <w:sz w:val="24"/>
          <w:szCs w:val="24"/>
        </w:rPr>
        <w:t>pembentukan</w:t>
      </w:r>
      <w:r w:rsidR="00863126" w:rsidRPr="00430C58">
        <w:rPr>
          <w:sz w:val="24"/>
          <w:szCs w:val="24"/>
        </w:rPr>
        <w:t xml:space="preserve"> </w:t>
      </w:r>
      <w:r w:rsidRPr="00430C58">
        <w:rPr>
          <w:sz w:val="24"/>
          <w:szCs w:val="24"/>
        </w:rPr>
        <w:t>karakter</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 melalui</w:t>
      </w:r>
      <w:r w:rsidR="00863126" w:rsidRPr="00430C58">
        <w:rPr>
          <w:sz w:val="24"/>
          <w:szCs w:val="24"/>
        </w:rPr>
        <w:t xml:space="preserve"> </w:t>
      </w:r>
      <w:r w:rsidRPr="00430C58">
        <w:rPr>
          <w:sz w:val="24"/>
          <w:szCs w:val="24"/>
        </w:rPr>
        <w:t>telaah</w:t>
      </w:r>
      <w:r w:rsidR="00863126" w:rsidRPr="00430C58">
        <w:rPr>
          <w:sz w:val="24"/>
          <w:szCs w:val="24"/>
        </w:rPr>
        <w:t xml:space="preserve"> </w:t>
      </w:r>
      <w:r w:rsidRPr="00430C58">
        <w:rPr>
          <w:sz w:val="24"/>
          <w:szCs w:val="24"/>
        </w:rPr>
        <w:t>suri</w:t>
      </w:r>
      <w:r w:rsidR="00863126" w:rsidRPr="00430C58">
        <w:rPr>
          <w:sz w:val="24"/>
          <w:szCs w:val="24"/>
        </w:rPr>
        <w:t xml:space="preserve"> </w:t>
      </w:r>
      <w:r w:rsidRPr="00430C58">
        <w:rPr>
          <w:sz w:val="24"/>
          <w:szCs w:val="24"/>
        </w:rPr>
        <w:t>tauladan,</w:t>
      </w:r>
      <w:r w:rsidR="00863126" w:rsidRPr="00430C58">
        <w:rPr>
          <w:sz w:val="24"/>
          <w:szCs w:val="24"/>
        </w:rPr>
        <w:t xml:space="preserve"> </w:t>
      </w:r>
      <w:r w:rsidRPr="00430C58">
        <w:rPr>
          <w:sz w:val="24"/>
          <w:szCs w:val="24"/>
        </w:rPr>
        <w:t>cinta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berjuang</w:t>
      </w:r>
      <w:r w:rsidR="00863126" w:rsidRPr="00430C58">
        <w:rPr>
          <w:sz w:val="24"/>
          <w:szCs w:val="24"/>
        </w:rPr>
        <w:t xml:space="preserve"> </w:t>
      </w:r>
      <w:r w:rsidRPr="00430C58">
        <w:rPr>
          <w:sz w:val="24"/>
          <w:szCs w:val="24"/>
        </w:rPr>
        <w:t>untuk</w:t>
      </w:r>
      <w:r w:rsidR="00863126" w:rsidRPr="00430C58">
        <w:rPr>
          <w:sz w:val="24"/>
          <w:szCs w:val="24"/>
        </w:rPr>
        <w:t xml:space="preserve"> </w:t>
      </w:r>
      <w:r w:rsidRPr="00430C58">
        <w:rPr>
          <w:sz w:val="24"/>
          <w:szCs w:val="24"/>
        </w:rPr>
        <w:t>tanah</w:t>
      </w:r>
      <w:r w:rsidR="00863126" w:rsidRPr="00430C58">
        <w:rPr>
          <w:sz w:val="24"/>
          <w:szCs w:val="24"/>
        </w:rPr>
        <w:t xml:space="preserve"> </w:t>
      </w:r>
      <w:r w:rsidRPr="00430C58">
        <w:rPr>
          <w:sz w:val="24"/>
          <w:szCs w:val="24"/>
        </w:rPr>
        <w:t>air, berdedikasi</w:t>
      </w:r>
      <w:r w:rsidR="00863126" w:rsidRPr="00430C58">
        <w:rPr>
          <w:sz w:val="24"/>
          <w:szCs w:val="24"/>
        </w:rPr>
        <w:t xml:space="preserve"> </w:t>
      </w:r>
      <w:r w:rsidRPr="00430C58">
        <w:rPr>
          <w:sz w:val="24"/>
          <w:szCs w:val="24"/>
        </w:rPr>
        <w:t>tinggi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pengabdian,</w:t>
      </w:r>
      <w:r w:rsidR="00863126" w:rsidRPr="00430C58">
        <w:rPr>
          <w:sz w:val="24"/>
          <w:szCs w:val="24"/>
        </w:rPr>
        <w:t xml:space="preserve"> </w:t>
      </w:r>
      <w:r w:rsidRPr="00430C58">
        <w:rPr>
          <w:sz w:val="24"/>
          <w:szCs w:val="24"/>
        </w:rPr>
        <w:t>tanggung</w:t>
      </w:r>
      <w:r w:rsidR="00863126" w:rsidRPr="00430C58">
        <w:rPr>
          <w:sz w:val="24"/>
          <w:szCs w:val="24"/>
        </w:rPr>
        <w:t xml:space="preserve"> </w:t>
      </w:r>
      <w:r w:rsidRPr="00430C58">
        <w:rPr>
          <w:sz w:val="24"/>
          <w:szCs w:val="24"/>
        </w:rPr>
        <w:t>jawab</w:t>
      </w:r>
      <w:r w:rsidR="00863126" w:rsidRPr="00430C58">
        <w:rPr>
          <w:sz w:val="24"/>
          <w:szCs w:val="24"/>
        </w:rPr>
        <w:t xml:space="preserve"> </w:t>
      </w:r>
      <w:r w:rsidRPr="00430C58">
        <w:rPr>
          <w:sz w:val="24"/>
          <w:szCs w:val="24"/>
        </w:rPr>
        <w:t>sosial</w:t>
      </w:r>
      <w:r w:rsidR="00863126" w:rsidRPr="00430C58">
        <w:rPr>
          <w:sz w:val="24"/>
          <w:szCs w:val="24"/>
        </w:rPr>
        <w:t xml:space="preserve"> </w:t>
      </w:r>
      <w:r w:rsidRPr="00430C58">
        <w:rPr>
          <w:sz w:val="24"/>
          <w:szCs w:val="24"/>
        </w:rPr>
        <w:t>yang besar</w:t>
      </w:r>
      <w:r w:rsidR="00863126" w:rsidRPr="00430C58">
        <w:rPr>
          <w:sz w:val="24"/>
          <w:szCs w:val="24"/>
        </w:rPr>
        <w:t xml:space="preserve"> </w:t>
      </w:r>
      <w:r w:rsidRPr="00430C58">
        <w:rPr>
          <w:sz w:val="24"/>
          <w:szCs w:val="24"/>
        </w:rPr>
        <w:t>sehingga</w:t>
      </w:r>
      <w:r w:rsidR="00863126" w:rsidRPr="00430C58">
        <w:rPr>
          <w:sz w:val="24"/>
          <w:szCs w:val="24"/>
        </w:rPr>
        <w:t xml:space="preserve"> </w:t>
      </w:r>
      <w:r w:rsidRPr="00430C58">
        <w:rPr>
          <w:sz w:val="24"/>
          <w:szCs w:val="24"/>
        </w:rPr>
        <w:t>dapat</w:t>
      </w:r>
      <w:r w:rsidR="00863126" w:rsidRPr="00430C58">
        <w:rPr>
          <w:sz w:val="24"/>
          <w:szCs w:val="24"/>
        </w:rPr>
        <w:t xml:space="preserve"> </w:t>
      </w:r>
      <w:r w:rsidRPr="00430C58">
        <w:rPr>
          <w:sz w:val="24"/>
          <w:szCs w:val="24"/>
        </w:rPr>
        <w:t>membentuk</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berkarakter</w:t>
      </w:r>
      <w:r w:rsidR="00863126" w:rsidRPr="00430C58">
        <w:rPr>
          <w:sz w:val="24"/>
          <w:szCs w:val="24"/>
        </w:rPr>
        <w:t xml:space="preserve"> </w:t>
      </w:r>
      <w:r w:rsidRPr="00430C58">
        <w:rPr>
          <w:sz w:val="24"/>
          <w:szCs w:val="24"/>
        </w:rPr>
        <w:t>kuat, memiliki</w:t>
      </w:r>
      <w:r w:rsidR="00863126" w:rsidRPr="00430C58">
        <w:rPr>
          <w:sz w:val="24"/>
          <w:szCs w:val="24"/>
        </w:rPr>
        <w:t xml:space="preserve"> </w:t>
      </w:r>
      <w:r w:rsidRPr="00430C58">
        <w:rPr>
          <w:sz w:val="24"/>
          <w:szCs w:val="24"/>
        </w:rPr>
        <w:t>kemandirian,</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kepedulian</w:t>
      </w:r>
      <w:r w:rsidR="00863126" w:rsidRPr="00430C58">
        <w:rPr>
          <w:sz w:val="24"/>
          <w:szCs w:val="24"/>
        </w:rPr>
        <w:t xml:space="preserve"> </w:t>
      </w:r>
      <w:r w:rsidRPr="00430C58">
        <w:rPr>
          <w:sz w:val="24"/>
          <w:szCs w:val="24"/>
        </w:rPr>
        <w:t>terhadap</w:t>
      </w:r>
      <w:r w:rsidR="00863126" w:rsidRPr="00430C58">
        <w:rPr>
          <w:sz w:val="24"/>
          <w:szCs w:val="24"/>
        </w:rPr>
        <w:t xml:space="preserve"> </w:t>
      </w:r>
      <w:r w:rsidRPr="00430C58">
        <w:rPr>
          <w:sz w:val="24"/>
          <w:szCs w:val="24"/>
        </w:rPr>
        <w:t>lingkungannya. Sekaligus</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generasi</w:t>
      </w:r>
      <w:r w:rsidR="00863126" w:rsidRPr="00430C58">
        <w:rPr>
          <w:sz w:val="24"/>
          <w:szCs w:val="24"/>
        </w:rPr>
        <w:t xml:space="preserve"> </w:t>
      </w:r>
      <w:r w:rsidRPr="00430C58">
        <w:rPr>
          <w:sz w:val="24"/>
          <w:szCs w:val="24"/>
        </w:rPr>
        <w:t>bangsa</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akan</w:t>
      </w:r>
      <w:r w:rsidR="00863126" w:rsidRPr="00430C58">
        <w:rPr>
          <w:sz w:val="24"/>
          <w:szCs w:val="24"/>
        </w:rPr>
        <w:t xml:space="preserve"> </w:t>
      </w:r>
      <w:r w:rsidRPr="00430C58">
        <w:rPr>
          <w:sz w:val="24"/>
          <w:szCs w:val="24"/>
        </w:rPr>
        <w:t>memiliki</w:t>
      </w:r>
      <w:r w:rsidR="00863126" w:rsidRPr="00430C58">
        <w:rPr>
          <w:sz w:val="24"/>
          <w:szCs w:val="24"/>
        </w:rPr>
        <w:t xml:space="preserve"> </w:t>
      </w:r>
      <w:r w:rsidRPr="00430C58">
        <w:rPr>
          <w:sz w:val="24"/>
          <w:szCs w:val="24"/>
        </w:rPr>
        <w:t>sikap</w:t>
      </w:r>
      <w:r w:rsidR="00863126" w:rsidRPr="00430C58">
        <w:rPr>
          <w:sz w:val="24"/>
          <w:szCs w:val="24"/>
        </w:rPr>
        <w:t xml:space="preserve"> </w:t>
      </w:r>
      <w:r w:rsidRPr="00430C58">
        <w:rPr>
          <w:sz w:val="24"/>
          <w:szCs w:val="24"/>
        </w:rPr>
        <w:t>dan perilaku</w:t>
      </w:r>
      <w:r w:rsidR="00863126" w:rsidRPr="00430C58">
        <w:rPr>
          <w:sz w:val="24"/>
          <w:szCs w:val="24"/>
        </w:rPr>
        <w:t xml:space="preserve"> </w:t>
      </w:r>
      <w:r w:rsidRPr="00430C58">
        <w:rPr>
          <w:sz w:val="24"/>
          <w:szCs w:val="24"/>
        </w:rPr>
        <w:t>kuat</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membela</w:t>
      </w:r>
      <w:r w:rsidR="00863126" w:rsidRPr="00430C58">
        <w:rPr>
          <w:sz w:val="24"/>
          <w:szCs w:val="24"/>
        </w:rPr>
        <w:t xml:space="preserve"> </w:t>
      </w:r>
      <w:r w:rsidRPr="00430C58">
        <w:rPr>
          <w:sz w:val="24"/>
          <w:szCs w:val="24"/>
        </w:rPr>
        <w:t>Negara</w:t>
      </w:r>
      <w:r w:rsidR="00863126" w:rsidRPr="00430C58">
        <w:rPr>
          <w:sz w:val="24"/>
          <w:szCs w:val="24"/>
        </w:rPr>
        <w:t xml:space="preserve"> </w:t>
      </w:r>
      <w:r w:rsidRPr="00430C58">
        <w:rPr>
          <w:sz w:val="24"/>
          <w:szCs w:val="24"/>
        </w:rPr>
        <w:t>Kesatuan</w:t>
      </w:r>
      <w:r w:rsidR="00863126" w:rsidRPr="00430C58">
        <w:rPr>
          <w:sz w:val="24"/>
          <w:szCs w:val="24"/>
        </w:rPr>
        <w:t xml:space="preserve"> </w:t>
      </w:r>
      <w:r w:rsidRPr="00430C58">
        <w:rPr>
          <w:sz w:val="24"/>
          <w:szCs w:val="24"/>
        </w:rPr>
        <w:t>Republik Indonesia.</w:t>
      </w:r>
    </w:p>
    <w:p w14:paraId="64C216FB" w14:textId="77777777" w:rsidR="00C912EC" w:rsidRPr="00430C58" w:rsidRDefault="001A55F3" w:rsidP="00F75943">
      <w:pPr>
        <w:spacing w:before="60" w:after="60"/>
        <w:ind w:left="426"/>
        <w:jc w:val="both"/>
        <w:rPr>
          <w:sz w:val="24"/>
          <w:szCs w:val="24"/>
        </w:rPr>
      </w:pPr>
      <w:r w:rsidRPr="00430C58">
        <w:rPr>
          <w:sz w:val="24"/>
          <w:szCs w:val="24"/>
        </w:rPr>
        <w:t>Oleh</w:t>
      </w:r>
      <w:r w:rsidR="00863126" w:rsidRPr="00430C58">
        <w:rPr>
          <w:sz w:val="24"/>
          <w:szCs w:val="24"/>
        </w:rPr>
        <w:t xml:space="preserve"> </w:t>
      </w:r>
      <w:r w:rsidRPr="00430C58">
        <w:rPr>
          <w:sz w:val="24"/>
          <w:szCs w:val="24"/>
        </w:rPr>
        <w:t>karena</w:t>
      </w:r>
      <w:r w:rsidR="00863126" w:rsidRPr="00430C58">
        <w:rPr>
          <w:sz w:val="24"/>
          <w:szCs w:val="24"/>
        </w:rPr>
        <w:t xml:space="preserve"> </w:t>
      </w:r>
      <w:r w:rsidRPr="00430C58">
        <w:rPr>
          <w:sz w:val="24"/>
          <w:szCs w:val="24"/>
        </w:rPr>
        <w:t>itu,</w:t>
      </w:r>
      <w:r w:rsidR="00863126" w:rsidRPr="00430C58">
        <w:rPr>
          <w:sz w:val="24"/>
          <w:szCs w:val="24"/>
        </w:rPr>
        <w:t xml:space="preserve"> </w:t>
      </w:r>
      <w:r w:rsidRPr="00430C58">
        <w:rPr>
          <w:sz w:val="24"/>
          <w:szCs w:val="24"/>
        </w:rPr>
        <w:t>pembelajaran</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membutuhkan</w:t>
      </w:r>
      <w:r w:rsidR="00863126" w:rsidRPr="00430C58">
        <w:rPr>
          <w:sz w:val="24"/>
          <w:szCs w:val="24"/>
        </w:rPr>
        <w:t xml:space="preserve"> </w:t>
      </w:r>
      <w:r w:rsidRPr="00430C58">
        <w:rPr>
          <w:sz w:val="24"/>
          <w:szCs w:val="24"/>
        </w:rPr>
        <w:t>sosok guru</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mendesain</w:t>
      </w:r>
      <w:r w:rsidR="00863126" w:rsidRPr="00430C58">
        <w:rPr>
          <w:sz w:val="24"/>
          <w:szCs w:val="24"/>
        </w:rPr>
        <w:t xml:space="preserve"> </w:t>
      </w:r>
      <w:r w:rsidRPr="00430C58">
        <w:rPr>
          <w:sz w:val="24"/>
          <w:szCs w:val="24"/>
        </w:rPr>
        <w:t>proses</w:t>
      </w:r>
      <w:r w:rsidR="00863126" w:rsidRPr="00430C58">
        <w:rPr>
          <w:sz w:val="24"/>
          <w:szCs w:val="24"/>
        </w:rPr>
        <w:t xml:space="preserve"> </w:t>
      </w:r>
      <w:r w:rsidRPr="00430C58">
        <w:rPr>
          <w:sz w:val="24"/>
          <w:szCs w:val="24"/>
        </w:rPr>
        <w:t>pembelajaran</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kreatif dan</w:t>
      </w:r>
      <w:r w:rsidR="00863126" w:rsidRPr="00430C58">
        <w:rPr>
          <w:sz w:val="24"/>
          <w:szCs w:val="24"/>
        </w:rPr>
        <w:t xml:space="preserve"> </w:t>
      </w:r>
      <w:r w:rsidRPr="00430C58">
        <w:rPr>
          <w:sz w:val="24"/>
          <w:szCs w:val="24"/>
        </w:rPr>
        <w:t>inovatif.</w:t>
      </w:r>
      <w:r w:rsidR="00863126" w:rsidRPr="00430C58">
        <w:rPr>
          <w:sz w:val="24"/>
          <w:szCs w:val="24"/>
        </w:rPr>
        <w:t xml:space="preserve"> </w:t>
      </w:r>
      <w:r w:rsidRPr="00430C58">
        <w:rPr>
          <w:sz w:val="24"/>
          <w:szCs w:val="24"/>
        </w:rPr>
        <w:t>Salah</w:t>
      </w:r>
      <w:r w:rsidR="00863126" w:rsidRPr="00430C58">
        <w:rPr>
          <w:sz w:val="24"/>
          <w:szCs w:val="24"/>
        </w:rPr>
        <w:t xml:space="preserve"> </w:t>
      </w:r>
      <w:r w:rsidRPr="00430C58">
        <w:rPr>
          <w:sz w:val="24"/>
          <w:szCs w:val="24"/>
        </w:rPr>
        <w:t>satunya</w:t>
      </w:r>
      <w:r w:rsidR="00863126" w:rsidRPr="00430C58">
        <w:rPr>
          <w:sz w:val="24"/>
          <w:szCs w:val="24"/>
        </w:rPr>
        <w:t xml:space="preserve"> </w:t>
      </w:r>
      <w:r w:rsidRPr="00430C58">
        <w:rPr>
          <w:sz w:val="24"/>
          <w:szCs w:val="24"/>
        </w:rPr>
        <w:t>adalah</w:t>
      </w:r>
      <w:r w:rsidR="00863126" w:rsidRPr="00430C58">
        <w:rPr>
          <w:sz w:val="24"/>
          <w:szCs w:val="24"/>
        </w:rPr>
        <w:t xml:space="preserve"> </w:t>
      </w:r>
      <w:r w:rsidRPr="00430C58">
        <w:rPr>
          <w:sz w:val="24"/>
          <w:szCs w:val="24"/>
        </w:rPr>
        <w:t>dengan</w:t>
      </w:r>
      <w:r w:rsidR="00863126" w:rsidRPr="00430C58">
        <w:rPr>
          <w:sz w:val="24"/>
          <w:szCs w:val="24"/>
        </w:rPr>
        <w:t xml:space="preserve"> </w:t>
      </w:r>
      <w:r w:rsidRPr="00430C58">
        <w:rPr>
          <w:sz w:val="24"/>
          <w:szCs w:val="24"/>
        </w:rPr>
        <w:t>merespon</w:t>
      </w:r>
      <w:r w:rsidR="00863126" w:rsidRPr="00430C58">
        <w:rPr>
          <w:sz w:val="24"/>
          <w:szCs w:val="24"/>
        </w:rPr>
        <w:t xml:space="preserve"> </w:t>
      </w:r>
      <w:r w:rsidRPr="00430C58">
        <w:rPr>
          <w:sz w:val="24"/>
          <w:szCs w:val="24"/>
        </w:rPr>
        <w:t>tantangan era</w:t>
      </w:r>
      <w:r w:rsidR="00863126" w:rsidRPr="00430C58">
        <w:rPr>
          <w:sz w:val="24"/>
          <w:szCs w:val="24"/>
        </w:rPr>
        <w:t xml:space="preserve"> </w:t>
      </w:r>
      <w:r w:rsidRPr="00430C58">
        <w:rPr>
          <w:sz w:val="24"/>
          <w:szCs w:val="24"/>
        </w:rPr>
        <w:t>digital,</w:t>
      </w:r>
      <w:r w:rsidR="00863126" w:rsidRPr="00430C58">
        <w:rPr>
          <w:sz w:val="24"/>
          <w:szCs w:val="24"/>
        </w:rPr>
        <w:t xml:space="preserve"> </w:t>
      </w:r>
      <w:r w:rsidRPr="00430C58">
        <w:rPr>
          <w:sz w:val="24"/>
          <w:szCs w:val="24"/>
        </w:rPr>
        <w:t>yaitu</w:t>
      </w:r>
      <w:r w:rsidR="00863126" w:rsidRPr="00430C58">
        <w:rPr>
          <w:sz w:val="24"/>
          <w:szCs w:val="24"/>
        </w:rPr>
        <w:t xml:space="preserve"> </w:t>
      </w:r>
      <w:r w:rsidRPr="00430C58">
        <w:rPr>
          <w:sz w:val="24"/>
          <w:szCs w:val="24"/>
        </w:rPr>
        <w:t>berperan</w:t>
      </w:r>
      <w:r w:rsidR="00863126" w:rsidRPr="00430C58">
        <w:rPr>
          <w:sz w:val="24"/>
          <w:szCs w:val="24"/>
        </w:rPr>
        <w:t xml:space="preserve"> </w:t>
      </w:r>
      <w:r w:rsidRPr="00430C58">
        <w:rPr>
          <w:sz w:val="24"/>
          <w:szCs w:val="24"/>
        </w:rPr>
        <w:t>mengembangkan</w:t>
      </w:r>
      <w:r w:rsidR="00863126" w:rsidRPr="00430C58">
        <w:rPr>
          <w:sz w:val="24"/>
          <w:szCs w:val="24"/>
        </w:rPr>
        <w:t xml:space="preserve"> </w:t>
      </w:r>
      <w:r w:rsidRPr="00430C58">
        <w:rPr>
          <w:sz w:val="24"/>
          <w:szCs w:val="24"/>
        </w:rPr>
        <w:t>talenta</w:t>
      </w:r>
      <w:r w:rsidR="00863126" w:rsidRPr="00430C58">
        <w:rPr>
          <w:sz w:val="24"/>
          <w:szCs w:val="24"/>
        </w:rPr>
        <w:t xml:space="preserve"> </w:t>
      </w:r>
      <w:r w:rsidRPr="00430C58">
        <w:rPr>
          <w:sz w:val="24"/>
          <w:szCs w:val="24"/>
        </w:rPr>
        <w:t>digital</w:t>
      </w:r>
      <w:r w:rsidR="00863126" w:rsidRPr="00430C58">
        <w:rPr>
          <w:sz w:val="24"/>
          <w:szCs w:val="24"/>
        </w:rPr>
        <w:t xml:space="preserve"> </w:t>
      </w:r>
      <w:r w:rsidRPr="00430C58">
        <w:rPr>
          <w:sz w:val="24"/>
          <w:szCs w:val="24"/>
        </w:rPr>
        <w:t>peserta didik</w:t>
      </w:r>
      <w:r w:rsidR="00863126" w:rsidRPr="00430C58">
        <w:rPr>
          <w:sz w:val="24"/>
          <w:szCs w:val="24"/>
        </w:rPr>
        <w:t xml:space="preserve"> </w:t>
      </w:r>
      <w:r w:rsidRPr="00430C58">
        <w:rPr>
          <w:sz w:val="24"/>
          <w:szCs w:val="24"/>
        </w:rPr>
        <w:t>melalui</w:t>
      </w:r>
      <w:r w:rsidR="00863126" w:rsidRPr="00430C58">
        <w:rPr>
          <w:sz w:val="24"/>
          <w:szCs w:val="24"/>
        </w:rPr>
        <w:t xml:space="preserve"> </w:t>
      </w:r>
      <w:r w:rsidRPr="00430C58">
        <w:rPr>
          <w:sz w:val="24"/>
          <w:szCs w:val="24"/>
        </w:rPr>
        <w:t>pembelajaran</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lebih</w:t>
      </w:r>
      <w:r w:rsidR="00863126" w:rsidRPr="00430C58">
        <w:rPr>
          <w:sz w:val="24"/>
          <w:szCs w:val="24"/>
        </w:rPr>
        <w:t xml:space="preserve"> </w:t>
      </w:r>
      <w:r w:rsidRPr="00430C58">
        <w:rPr>
          <w:sz w:val="24"/>
          <w:szCs w:val="24"/>
        </w:rPr>
        <w:t>menarik, menyenangkan,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penuh</w:t>
      </w:r>
      <w:r w:rsidR="00863126" w:rsidRPr="00430C58">
        <w:rPr>
          <w:sz w:val="24"/>
          <w:szCs w:val="24"/>
        </w:rPr>
        <w:t xml:space="preserve"> </w:t>
      </w:r>
      <w:r w:rsidRPr="00430C58">
        <w:rPr>
          <w:sz w:val="24"/>
          <w:szCs w:val="24"/>
        </w:rPr>
        <w:t>tantangan</w:t>
      </w:r>
      <w:r w:rsidR="00863126" w:rsidRPr="00430C58">
        <w:rPr>
          <w:sz w:val="24"/>
          <w:szCs w:val="24"/>
        </w:rPr>
        <w:t xml:space="preserve"> </w:t>
      </w:r>
      <w:r w:rsidRPr="00430C58">
        <w:rPr>
          <w:sz w:val="24"/>
          <w:szCs w:val="24"/>
        </w:rPr>
        <w:t>untuk</w:t>
      </w:r>
      <w:r w:rsidR="00863126" w:rsidRPr="00430C58">
        <w:rPr>
          <w:sz w:val="24"/>
          <w:szCs w:val="24"/>
        </w:rPr>
        <w:t xml:space="preserve"> </w:t>
      </w:r>
      <w:r w:rsidRPr="00430C58">
        <w:rPr>
          <w:sz w:val="24"/>
          <w:szCs w:val="24"/>
        </w:rPr>
        <w:t>mendorong</w:t>
      </w:r>
      <w:r w:rsidR="00863126" w:rsidRPr="00430C58">
        <w:rPr>
          <w:sz w:val="24"/>
          <w:szCs w:val="24"/>
        </w:rPr>
        <w:t xml:space="preserve"> </w:t>
      </w:r>
      <w:r w:rsidRPr="00430C58">
        <w:rPr>
          <w:sz w:val="24"/>
          <w:szCs w:val="24"/>
        </w:rPr>
        <w:t>prestasi akademik</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gemilang</w:t>
      </w:r>
      <w:r w:rsidR="00863126" w:rsidRPr="00430C58">
        <w:rPr>
          <w:sz w:val="24"/>
          <w:szCs w:val="24"/>
        </w:rPr>
        <w:t xml:space="preserve"> </w:t>
      </w:r>
      <w:r w:rsidRPr="00430C58">
        <w:rPr>
          <w:i/>
          <w:sz w:val="24"/>
          <w:szCs w:val="24"/>
        </w:rPr>
        <w:t>(science</w:t>
      </w:r>
      <w:r w:rsidR="00863126" w:rsidRPr="00430C58">
        <w:rPr>
          <w:i/>
          <w:sz w:val="24"/>
          <w:szCs w:val="24"/>
        </w:rPr>
        <w:t xml:space="preserve"> </w:t>
      </w:r>
      <w:r w:rsidRPr="00430C58">
        <w:rPr>
          <w:i/>
          <w:sz w:val="24"/>
          <w:szCs w:val="24"/>
        </w:rPr>
        <w:t>for</w:t>
      </w:r>
      <w:r w:rsidR="00863126" w:rsidRPr="00430C58">
        <w:rPr>
          <w:i/>
          <w:sz w:val="24"/>
          <w:szCs w:val="24"/>
        </w:rPr>
        <w:t xml:space="preserve"> </w:t>
      </w:r>
      <w:r w:rsidRPr="00430C58">
        <w:rPr>
          <w:i/>
          <w:sz w:val="24"/>
          <w:szCs w:val="24"/>
        </w:rPr>
        <w:t>science).</w:t>
      </w:r>
      <w:r w:rsidR="00863126" w:rsidRPr="00430C58">
        <w:rPr>
          <w:i/>
          <w:sz w:val="24"/>
          <w:szCs w:val="24"/>
        </w:rPr>
        <w:t xml:space="preserve"> </w:t>
      </w:r>
      <w:r w:rsidRPr="00430C58">
        <w:rPr>
          <w:sz w:val="24"/>
          <w:szCs w:val="24"/>
        </w:rPr>
        <w:t>Guru</w:t>
      </w:r>
      <w:r w:rsidR="00863126" w:rsidRPr="00430C58">
        <w:rPr>
          <w:sz w:val="24"/>
          <w:szCs w:val="24"/>
        </w:rPr>
        <w:t xml:space="preserve"> </w:t>
      </w:r>
      <w:r w:rsidRPr="00430C58">
        <w:rPr>
          <w:sz w:val="24"/>
          <w:szCs w:val="24"/>
        </w:rPr>
        <w:t>juga</w:t>
      </w:r>
      <w:r w:rsidR="00863126" w:rsidRPr="00430C58">
        <w:rPr>
          <w:sz w:val="24"/>
          <w:szCs w:val="24"/>
        </w:rPr>
        <w:t xml:space="preserve"> </w:t>
      </w:r>
      <w:r w:rsidRPr="00430C58">
        <w:rPr>
          <w:sz w:val="24"/>
          <w:szCs w:val="24"/>
        </w:rPr>
        <w:t>harus menerapkan</w:t>
      </w:r>
      <w:r w:rsidR="00863126" w:rsidRPr="00430C58">
        <w:rPr>
          <w:sz w:val="24"/>
          <w:szCs w:val="24"/>
        </w:rPr>
        <w:t xml:space="preserve"> </w:t>
      </w:r>
      <w:r w:rsidRPr="00430C58">
        <w:rPr>
          <w:sz w:val="24"/>
          <w:szCs w:val="24"/>
        </w:rPr>
        <w:t>nilai-nilai</w:t>
      </w:r>
      <w:r w:rsidR="00863126" w:rsidRPr="00430C58">
        <w:rPr>
          <w:sz w:val="24"/>
          <w:szCs w:val="24"/>
        </w:rPr>
        <w:t xml:space="preserve"> </w:t>
      </w:r>
      <w:r w:rsidRPr="00430C58">
        <w:rPr>
          <w:sz w:val="24"/>
          <w:szCs w:val="24"/>
        </w:rPr>
        <w:t>persatuan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kesatuan</w:t>
      </w:r>
      <w:r w:rsidR="00863126" w:rsidRPr="00430C58">
        <w:rPr>
          <w:sz w:val="24"/>
          <w:szCs w:val="24"/>
        </w:rPr>
        <w:t xml:space="preserve"> </w:t>
      </w:r>
      <w:r w:rsidRPr="00430C58">
        <w:rPr>
          <w:sz w:val="24"/>
          <w:szCs w:val="24"/>
        </w:rPr>
        <w:t>dalam pembelajaran</w:t>
      </w:r>
      <w:r w:rsidR="00863126" w:rsidRPr="00430C58">
        <w:rPr>
          <w:sz w:val="24"/>
          <w:szCs w:val="24"/>
        </w:rPr>
        <w:t xml:space="preserve"> </w:t>
      </w:r>
      <w:r w:rsidRPr="00430C58">
        <w:rPr>
          <w:sz w:val="24"/>
          <w:szCs w:val="24"/>
        </w:rPr>
        <w:t>untuk</w:t>
      </w:r>
      <w:r w:rsidR="00863126" w:rsidRPr="00430C58">
        <w:rPr>
          <w:sz w:val="24"/>
          <w:szCs w:val="24"/>
        </w:rPr>
        <w:t xml:space="preserve"> </w:t>
      </w:r>
      <w:r w:rsidRPr="00430C58">
        <w:rPr>
          <w:sz w:val="24"/>
          <w:szCs w:val="24"/>
        </w:rPr>
        <w:t>mewujudkan</w:t>
      </w:r>
      <w:r w:rsidR="00863126" w:rsidRPr="00430C58">
        <w:rPr>
          <w:sz w:val="24"/>
          <w:szCs w:val="24"/>
        </w:rPr>
        <w:t xml:space="preserve"> </w:t>
      </w:r>
      <w:r w:rsidRPr="00430C58">
        <w:rPr>
          <w:sz w:val="24"/>
          <w:szCs w:val="24"/>
        </w:rPr>
        <w:t>perdamaian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kedamaian umat</w:t>
      </w:r>
      <w:r w:rsidR="00863126" w:rsidRPr="00430C58">
        <w:rPr>
          <w:sz w:val="24"/>
          <w:szCs w:val="24"/>
        </w:rPr>
        <w:t xml:space="preserve"> </w:t>
      </w:r>
      <w:r w:rsidRPr="00430C58">
        <w:rPr>
          <w:sz w:val="24"/>
          <w:szCs w:val="24"/>
        </w:rPr>
        <w:t>manusia</w:t>
      </w:r>
      <w:r w:rsidR="00863126" w:rsidRPr="00430C58">
        <w:rPr>
          <w:sz w:val="24"/>
          <w:szCs w:val="24"/>
        </w:rPr>
        <w:t xml:space="preserve"> </w:t>
      </w:r>
      <w:r w:rsidRPr="00430C58">
        <w:rPr>
          <w:i/>
          <w:sz w:val="24"/>
          <w:szCs w:val="24"/>
        </w:rPr>
        <w:t>(science for peace</w:t>
      </w:r>
      <w:r w:rsidR="00863126" w:rsidRPr="00430C58">
        <w:rPr>
          <w:i/>
          <w:sz w:val="24"/>
          <w:szCs w:val="24"/>
        </w:rPr>
        <w:t xml:space="preserve"> </w:t>
      </w:r>
      <w:r w:rsidRPr="00430C58">
        <w:rPr>
          <w:i/>
          <w:sz w:val="24"/>
          <w:szCs w:val="24"/>
        </w:rPr>
        <w:t>of society).</w:t>
      </w:r>
    </w:p>
    <w:p w14:paraId="04F8952C" w14:textId="77777777" w:rsidR="00C912EC" w:rsidRPr="00430C58" w:rsidRDefault="001A55F3" w:rsidP="00F75943">
      <w:pPr>
        <w:spacing w:before="60" w:after="60"/>
        <w:ind w:left="426"/>
        <w:jc w:val="both"/>
        <w:rPr>
          <w:sz w:val="24"/>
          <w:szCs w:val="24"/>
        </w:rPr>
      </w:pPr>
      <w:r w:rsidRPr="00430C58">
        <w:rPr>
          <w:sz w:val="24"/>
          <w:szCs w:val="24"/>
        </w:rPr>
        <w:t>Selain</w:t>
      </w:r>
      <w:r w:rsidR="00863126" w:rsidRPr="00430C58">
        <w:rPr>
          <w:sz w:val="24"/>
          <w:szCs w:val="24"/>
        </w:rPr>
        <w:t xml:space="preserve"> </w:t>
      </w:r>
      <w:r w:rsidRPr="00430C58">
        <w:rPr>
          <w:sz w:val="24"/>
          <w:szCs w:val="24"/>
        </w:rPr>
        <w:t>itu,</w:t>
      </w:r>
      <w:r w:rsidR="00863126" w:rsidRPr="00430C58">
        <w:rPr>
          <w:sz w:val="24"/>
          <w:szCs w:val="24"/>
        </w:rPr>
        <w:t xml:space="preserve"> </w:t>
      </w:r>
      <w:r w:rsidRPr="00430C58">
        <w:rPr>
          <w:sz w:val="24"/>
          <w:szCs w:val="24"/>
        </w:rPr>
        <w:t>guru</w:t>
      </w:r>
      <w:r w:rsidR="00863126" w:rsidRPr="00430C58">
        <w:rPr>
          <w:sz w:val="24"/>
          <w:szCs w:val="24"/>
        </w:rPr>
        <w:t xml:space="preserve"> </w:t>
      </w:r>
      <w:r w:rsidRPr="00430C58">
        <w:rPr>
          <w:sz w:val="24"/>
          <w:szCs w:val="24"/>
        </w:rPr>
        <w:t>harus</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mengembangkan</w:t>
      </w:r>
      <w:r w:rsidR="00863126" w:rsidRPr="00430C58">
        <w:rPr>
          <w:sz w:val="24"/>
          <w:szCs w:val="24"/>
        </w:rPr>
        <w:t xml:space="preserve"> </w:t>
      </w:r>
      <w:r w:rsidRPr="00430C58">
        <w:rPr>
          <w:sz w:val="24"/>
          <w:szCs w:val="24"/>
        </w:rPr>
        <w:t>capaian</w:t>
      </w:r>
      <w:r w:rsidR="005B3EEF" w:rsidRPr="00430C58">
        <w:rPr>
          <w:sz w:val="24"/>
          <w:szCs w:val="24"/>
        </w:rPr>
        <w:t xml:space="preserve"> </w:t>
      </w:r>
      <w:r w:rsidRPr="00430C58">
        <w:rPr>
          <w:sz w:val="24"/>
          <w:szCs w:val="24"/>
        </w:rPr>
        <w:t>pembelajaran</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akomodatif</w:t>
      </w:r>
      <w:r w:rsidR="00863126" w:rsidRPr="00430C58">
        <w:rPr>
          <w:sz w:val="24"/>
          <w:szCs w:val="24"/>
        </w:rPr>
        <w:t xml:space="preserve"> </w:t>
      </w:r>
      <w:r w:rsidRPr="00430C58">
        <w:rPr>
          <w:sz w:val="24"/>
          <w:szCs w:val="24"/>
        </w:rPr>
        <w:t>bagi</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berkebutuhan khusus</w:t>
      </w:r>
      <w:r w:rsidR="00863126" w:rsidRPr="00430C58">
        <w:rPr>
          <w:sz w:val="24"/>
          <w:szCs w:val="24"/>
        </w:rPr>
        <w:t xml:space="preserve"> </w:t>
      </w:r>
      <w:r w:rsidRPr="00430C58">
        <w:rPr>
          <w:sz w:val="24"/>
          <w:szCs w:val="24"/>
        </w:rPr>
        <w:t>dengan</w:t>
      </w:r>
      <w:r w:rsidR="00863126" w:rsidRPr="00430C58">
        <w:rPr>
          <w:sz w:val="24"/>
          <w:szCs w:val="24"/>
        </w:rPr>
        <w:t xml:space="preserve"> </w:t>
      </w:r>
      <w:r w:rsidRPr="00430C58">
        <w:rPr>
          <w:sz w:val="24"/>
          <w:szCs w:val="24"/>
        </w:rPr>
        <w:t>mempertimbangkan</w:t>
      </w:r>
      <w:r w:rsidR="00863126" w:rsidRPr="00430C58">
        <w:rPr>
          <w:sz w:val="24"/>
          <w:szCs w:val="24"/>
        </w:rPr>
        <w:t xml:space="preserve"> </w:t>
      </w:r>
      <w:r w:rsidRPr="00430C58">
        <w:rPr>
          <w:sz w:val="24"/>
          <w:szCs w:val="24"/>
        </w:rPr>
        <w:t>prinsip</w:t>
      </w:r>
      <w:r w:rsidR="00863126" w:rsidRPr="00430C58">
        <w:rPr>
          <w:sz w:val="24"/>
          <w:szCs w:val="24"/>
        </w:rPr>
        <w:t xml:space="preserve"> </w:t>
      </w:r>
      <w:r w:rsidRPr="00430C58">
        <w:rPr>
          <w:sz w:val="24"/>
          <w:szCs w:val="24"/>
        </w:rPr>
        <w:t>fleksibilitas</w:t>
      </w:r>
      <w:r w:rsidR="00863126" w:rsidRPr="00430C58">
        <w:rPr>
          <w:sz w:val="24"/>
          <w:szCs w:val="24"/>
        </w:rPr>
        <w:t xml:space="preserve"> </w:t>
      </w:r>
      <w:r w:rsidRPr="00430C58">
        <w:rPr>
          <w:sz w:val="24"/>
          <w:szCs w:val="24"/>
        </w:rPr>
        <w:t>sesuai karakteristik</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kondisi</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berdasarkan</w:t>
      </w:r>
      <w:r w:rsidR="00863126" w:rsidRPr="00430C58">
        <w:rPr>
          <w:sz w:val="24"/>
          <w:szCs w:val="24"/>
        </w:rPr>
        <w:t xml:space="preserve"> </w:t>
      </w:r>
      <w:r w:rsidRPr="00430C58">
        <w:rPr>
          <w:sz w:val="24"/>
          <w:szCs w:val="24"/>
        </w:rPr>
        <w:t>hasil</w:t>
      </w:r>
      <w:r w:rsidR="00863126" w:rsidRPr="00430C58">
        <w:rPr>
          <w:sz w:val="24"/>
          <w:szCs w:val="24"/>
        </w:rPr>
        <w:t xml:space="preserve"> </w:t>
      </w:r>
      <w:r w:rsidRPr="00430C58">
        <w:rPr>
          <w:sz w:val="24"/>
          <w:szCs w:val="24"/>
        </w:rPr>
        <w:t>asesmen kebutuhan</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Pelaksanaan</w:t>
      </w:r>
      <w:r w:rsidR="00863126" w:rsidRPr="00430C58">
        <w:rPr>
          <w:sz w:val="24"/>
          <w:szCs w:val="24"/>
        </w:rPr>
        <w:t xml:space="preserve"> </w:t>
      </w:r>
      <w:r w:rsidRPr="00430C58">
        <w:rPr>
          <w:sz w:val="24"/>
          <w:szCs w:val="24"/>
        </w:rPr>
        <w:t>akomodasi</w:t>
      </w:r>
      <w:r w:rsidR="00863126" w:rsidRPr="00430C58">
        <w:rPr>
          <w:sz w:val="24"/>
          <w:szCs w:val="24"/>
        </w:rPr>
        <w:t xml:space="preserve"> </w:t>
      </w:r>
      <w:r w:rsidRPr="00430C58">
        <w:rPr>
          <w:sz w:val="24"/>
          <w:szCs w:val="24"/>
        </w:rPr>
        <w:t>kurikulum, pembelajaran,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penilaian</w:t>
      </w:r>
      <w:r w:rsidR="00863126" w:rsidRPr="00430C58">
        <w:rPr>
          <w:sz w:val="24"/>
          <w:szCs w:val="24"/>
        </w:rPr>
        <w:t xml:space="preserve"> </w:t>
      </w:r>
      <w:r w:rsidRPr="00430C58">
        <w:rPr>
          <w:sz w:val="24"/>
          <w:szCs w:val="24"/>
        </w:rPr>
        <w:t>bagi</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berkebutuhan</w:t>
      </w:r>
      <w:r w:rsidR="005B3EEF" w:rsidRPr="00430C58">
        <w:rPr>
          <w:sz w:val="24"/>
          <w:szCs w:val="24"/>
        </w:rPr>
        <w:t xml:space="preserve"> </w:t>
      </w:r>
      <w:r w:rsidRPr="00430C58">
        <w:rPr>
          <w:sz w:val="24"/>
          <w:szCs w:val="24"/>
        </w:rPr>
        <w:t>khusus</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memenuhi</w:t>
      </w:r>
      <w:r w:rsidR="00863126" w:rsidRPr="00430C58">
        <w:rPr>
          <w:sz w:val="24"/>
          <w:szCs w:val="24"/>
        </w:rPr>
        <w:t xml:space="preserve"> </w:t>
      </w:r>
      <w:r w:rsidRPr="00430C58">
        <w:rPr>
          <w:sz w:val="24"/>
          <w:szCs w:val="24"/>
        </w:rPr>
        <w:t>capaian</w:t>
      </w:r>
      <w:r w:rsidR="00863126" w:rsidRPr="00430C58">
        <w:rPr>
          <w:sz w:val="24"/>
          <w:szCs w:val="24"/>
        </w:rPr>
        <w:t xml:space="preserve"> </w:t>
      </w:r>
      <w:r w:rsidRPr="00430C58">
        <w:rPr>
          <w:sz w:val="24"/>
          <w:szCs w:val="24"/>
        </w:rPr>
        <w:t>pembelajaran</w:t>
      </w:r>
      <w:r w:rsidR="00863126" w:rsidRPr="00430C58">
        <w:rPr>
          <w:sz w:val="24"/>
          <w:szCs w:val="24"/>
        </w:rPr>
        <w:t xml:space="preserve"> </w:t>
      </w:r>
      <w:r w:rsidRPr="00430C58">
        <w:rPr>
          <w:sz w:val="24"/>
          <w:szCs w:val="24"/>
        </w:rPr>
        <w:t>menjadi kewenangan</w:t>
      </w:r>
      <w:r w:rsidR="00863126" w:rsidRPr="00430C58">
        <w:rPr>
          <w:sz w:val="24"/>
          <w:szCs w:val="24"/>
        </w:rPr>
        <w:t xml:space="preserve"> </w:t>
      </w:r>
      <w:r w:rsidRPr="00430C58">
        <w:rPr>
          <w:sz w:val="24"/>
          <w:szCs w:val="24"/>
        </w:rPr>
        <w:t>guru</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satuan</w:t>
      </w:r>
      <w:r w:rsidR="00863126" w:rsidRPr="00430C58">
        <w:rPr>
          <w:sz w:val="24"/>
          <w:szCs w:val="24"/>
        </w:rPr>
        <w:t xml:space="preserve"> </w:t>
      </w:r>
      <w:r w:rsidRPr="00430C58">
        <w:rPr>
          <w:sz w:val="24"/>
          <w:szCs w:val="24"/>
        </w:rPr>
        <w:t>pendidikan.</w:t>
      </w:r>
    </w:p>
    <w:p w14:paraId="4F7F615F" w14:textId="77777777" w:rsidR="00C912EC" w:rsidRPr="00430C58" w:rsidRDefault="00C912EC" w:rsidP="00F75943">
      <w:pPr>
        <w:spacing w:before="60" w:after="60"/>
        <w:rPr>
          <w:sz w:val="24"/>
          <w:szCs w:val="24"/>
        </w:rPr>
      </w:pPr>
    </w:p>
    <w:p w14:paraId="64C74FAD" w14:textId="77777777" w:rsidR="00C912EC" w:rsidRPr="00080DC6" w:rsidRDefault="001A55F3" w:rsidP="00F75943">
      <w:pPr>
        <w:spacing w:before="60" w:after="60"/>
        <w:ind w:left="426" w:hanging="426"/>
        <w:rPr>
          <w:b/>
          <w:caps/>
          <w:sz w:val="24"/>
          <w:szCs w:val="24"/>
        </w:rPr>
      </w:pPr>
      <w:r w:rsidRPr="00080DC6">
        <w:rPr>
          <w:b/>
          <w:caps/>
          <w:sz w:val="24"/>
          <w:szCs w:val="24"/>
        </w:rPr>
        <w:t>B.</w:t>
      </w:r>
      <w:r w:rsidR="00863126" w:rsidRPr="00080DC6">
        <w:rPr>
          <w:b/>
          <w:caps/>
          <w:sz w:val="24"/>
          <w:szCs w:val="24"/>
        </w:rPr>
        <w:t xml:space="preserve"> </w:t>
      </w:r>
      <w:r w:rsidR="00755049" w:rsidRPr="00080DC6">
        <w:rPr>
          <w:b/>
          <w:caps/>
          <w:sz w:val="24"/>
          <w:szCs w:val="24"/>
        </w:rPr>
        <w:tab/>
      </w:r>
      <w:r w:rsidRPr="00080DC6">
        <w:rPr>
          <w:b/>
          <w:caps/>
          <w:sz w:val="24"/>
          <w:szCs w:val="24"/>
        </w:rPr>
        <w:t>Tujuan</w:t>
      </w:r>
      <w:r w:rsidR="00863126" w:rsidRPr="00080DC6">
        <w:rPr>
          <w:b/>
          <w:caps/>
          <w:sz w:val="24"/>
          <w:szCs w:val="24"/>
        </w:rPr>
        <w:t xml:space="preserve"> </w:t>
      </w:r>
      <w:r w:rsidRPr="00080DC6">
        <w:rPr>
          <w:b/>
          <w:caps/>
          <w:sz w:val="24"/>
          <w:szCs w:val="24"/>
        </w:rPr>
        <w:t>Pembelajaran</w:t>
      </w:r>
      <w:r w:rsidR="00863126" w:rsidRPr="00080DC6">
        <w:rPr>
          <w:b/>
          <w:caps/>
          <w:sz w:val="24"/>
          <w:szCs w:val="24"/>
        </w:rPr>
        <w:t xml:space="preserve"> </w:t>
      </w:r>
      <w:r w:rsidRPr="00080DC6">
        <w:rPr>
          <w:b/>
          <w:caps/>
          <w:sz w:val="24"/>
          <w:szCs w:val="24"/>
        </w:rPr>
        <w:t>Sejarah</w:t>
      </w:r>
      <w:r w:rsidR="00863126" w:rsidRPr="00080DC6">
        <w:rPr>
          <w:b/>
          <w:caps/>
          <w:sz w:val="24"/>
          <w:szCs w:val="24"/>
        </w:rPr>
        <w:t xml:space="preserve"> </w:t>
      </w:r>
      <w:r w:rsidRPr="00080DC6">
        <w:rPr>
          <w:b/>
          <w:caps/>
          <w:sz w:val="24"/>
          <w:szCs w:val="24"/>
        </w:rPr>
        <w:t>Kebudayaan</w:t>
      </w:r>
      <w:r w:rsidR="00863126" w:rsidRPr="00080DC6">
        <w:rPr>
          <w:b/>
          <w:caps/>
          <w:sz w:val="24"/>
          <w:szCs w:val="24"/>
        </w:rPr>
        <w:t xml:space="preserve"> </w:t>
      </w:r>
      <w:r w:rsidRPr="00080DC6">
        <w:rPr>
          <w:b/>
          <w:caps/>
          <w:sz w:val="24"/>
          <w:szCs w:val="24"/>
        </w:rPr>
        <w:t>Islam</w:t>
      </w:r>
    </w:p>
    <w:p w14:paraId="4D489BB4" w14:textId="77777777" w:rsidR="00755049" w:rsidRPr="00430C58" w:rsidRDefault="00755049" w:rsidP="00F75943">
      <w:pPr>
        <w:spacing w:before="60" w:after="60"/>
        <w:ind w:left="709" w:hanging="283"/>
        <w:jc w:val="both"/>
        <w:rPr>
          <w:sz w:val="24"/>
          <w:szCs w:val="24"/>
        </w:rPr>
      </w:pPr>
      <w:r w:rsidRPr="00430C58">
        <w:rPr>
          <w:sz w:val="24"/>
          <w:szCs w:val="24"/>
        </w:rPr>
        <w:t>1.</w:t>
      </w:r>
      <w:r w:rsidRPr="00430C58">
        <w:rPr>
          <w:sz w:val="24"/>
          <w:szCs w:val="24"/>
        </w:rPr>
        <w:tab/>
        <w:t>Membangun kesadaran peserta didik tentang pentingnya mempelajari landasan ajaran, nilai-nilai dan norma-norma Islam yang telah dibangun oleh Rasulullah saw. dalam rangka mengembangkan kebudayaan dan peradaban Islam.</w:t>
      </w:r>
    </w:p>
    <w:p w14:paraId="758A2BE4" w14:textId="77777777" w:rsidR="00755049" w:rsidRPr="00430C58" w:rsidRDefault="00755049" w:rsidP="00F75943">
      <w:pPr>
        <w:spacing w:before="60" w:after="60"/>
        <w:ind w:left="709" w:hanging="283"/>
        <w:jc w:val="both"/>
        <w:rPr>
          <w:sz w:val="24"/>
          <w:szCs w:val="24"/>
        </w:rPr>
      </w:pPr>
      <w:r w:rsidRPr="00430C58">
        <w:rPr>
          <w:sz w:val="24"/>
          <w:szCs w:val="24"/>
        </w:rPr>
        <w:t>2.</w:t>
      </w:r>
      <w:r w:rsidRPr="00430C58">
        <w:rPr>
          <w:sz w:val="24"/>
          <w:szCs w:val="24"/>
        </w:rPr>
        <w:tab/>
        <w:t>Membangun kesadaran peserta didik tentang pentingnya waktu dan tempat yang merupakan sebuah proses dari masa lampau, masa kini, dan masa depan.</w:t>
      </w:r>
    </w:p>
    <w:p w14:paraId="50C2D26C" w14:textId="77777777" w:rsidR="00755049" w:rsidRPr="00430C58" w:rsidRDefault="00755049" w:rsidP="00F75943">
      <w:pPr>
        <w:spacing w:before="60" w:after="60"/>
        <w:ind w:left="709" w:hanging="283"/>
        <w:jc w:val="both"/>
        <w:rPr>
          <w:sz w:val="24"/>
          <w:szCs w:val="24"/>
        </w:rPr>
      </w:pPr>
      <w:r w:rsidRPr="00430C58">
        <w:rPr>
          <w:sz w:val="24"/>
          <w:szCs w:val="24"/>
        </w:rPr>
        <w:lastRenderedPageBreak/>
        <w:t>3.</w:t>
      </w:r>
      <w:r w:rsidRPr="00430C58">
        <w:rPr>
          <w:sz w:val="24"/>
          <w:szCs w:val="24"/>
        </w:rPr>
        <w:tab/>
        <w:t>Melatih daya kritis peserta didik untuk memahami fakta sejarah secara benar dengan didasarkan pada pendekatan ilmiah.</w:t>
      </w:r>
    </w:p>
    <w:p w14:paraId="5D0F582B" w14:textId="77777777" w:rsidR="00755049" w:rsidRPr="00430C58" w:rsidRDefault="00755049" w:rsidP="00F75943">
      <w:pPr>
        <w:spacing w:before="60" w:after="60"/>
        <w:ind w:left="709" w:hanging="283"/>
        <w:jc w:val="both"/>
        <w:rPr>
          <w:sz w:val="24"/>
          <w:szCs w:val="24"/>
        </w:rPr>
      </w:pPr>
      <w:r w:rsidRPr="00430C58">
        <w:rPr>
          <w:sz w:val="24"/>
          <w:szCs w:val="24"/>
        </w:rPr>
        <w:t>4.</w:t>
      </w:r>
      <w:r w:rsidRPr="00430C58">
        <w:rPr>
          <w:sz w:val="24"/>
          <w:szCs w:val="24"/>
        </w:rPr>
        <w:tab/>
        <w:t>Menumbuhkan apresiasi dan penghargaan peserta didik terhadap peninggalan sejarah Islam sebagai bukti peradaban umat Islam di masa lampau.</w:t>
      </w:r>
    </w:p>
    <w:p w14:paraId="30B648C8" w14:textId="77777777" w:rsidR="00755049" w:rsidRPr="00430C58" w:rsidRDefault="00755049" w:rsidP="00F75943">
      <w:pPr>
        <w:spacing w:before="60" w:after="60"/>
        <w:ind w:left="709" w:hanging="283"/>
        <w:jc w:val="both"/>
        <w:rPr>
          <w:sz w:val="24"/>
          <w:szCs w:val="24"/>
        </w:rPr>
      </w:pPr>
      <w:r w:rsidRPr="00430C58">
        <w:rPr>
          <w:sz w:val="24"/>
          <w:szCs w:val="24"/>
        </w:rPr>
        <w:t>5.</w:t>
      </w:r>
      <w:r w:rsidRPr="00430C58">
        <w:rPr>
          <w:sz w:val="24"/>
          <w:szCs w:val="24"/>
        </w:rPr>
        <w:tab/>
        <w:t>Mengembangkan kemampuan peserta didik dalam mengambil ibrah dari peristiwa-peristiwa bersejarah (Islam), meneladani tokoh-tokoh berprestasi, dan mengaitkannya dengan fenomena sosial, budaya, politik, ekonomi, iptek dan seni dan lain-lain untuk mengembangkan Kebudayaan dan peradaban Islam.</w:t>
      </w:r>
    </w:p>
    <w:p w14:paraId="5C12EE5B" w14:textId="77777777" w:rsidR="00C912EC" w:rsidRPr="00430C58" w:rsidRDefault="00C912EC" w:rsidP="00F75943">
      <w:pPr>
        <w:spacing w:before="60" w:after="60"/>
        <w:rPr>
          <w:sz w:val="24"/>
          <w:szCs w:val="24"/>
        </w:rPr>
      </w:pPr>
    </w:p>
    <w:p w14:paraId="5D4F00C2" w14:textId="77777777" w:rsidR="00C912EC" w:rsidRPr="00080DC6" w:rsidRDefault="001A55F3" w:rsidP="00F75943">
      <w:pPr>
        <w:spacing w:before="60" w:after="60"/>
        <w:ind w:left="426" w:hanging="426"/>
        <w:rPr>
          <w:b/>
          <w:caps/>
          <w:sz w:val="24"/>
          <w:szCs w:val="24"/>
        </w:rPr>
      </w:pPr>
      <w:r w:rsidRPr="00080DC6">
        <w:rPr>
          <w:b/>
          <w:caps/>
          <w:sz w:val="24"/>
          <w:szCs w:val="24"/>
        </w:rPr>
        <w:t>C.</w:t>
      </w:r>
      <w:r w:rsidR="00863126" w:rsidRPr="00080DC6">
        <w:rPr>
          <w:b/>
          <w:caps/>
          <w:sz w:val="24"/>
          <w:szCs w:val="24"/>
        </w:rPr>
        <w:t xml:space="preserve"> </w:t>
      </w:r>
      <w:r w:rsidR="00755049" w:rsidRPr="00080DC6">
        <w:rPr>
          <w:b/>
          <w:caps/>
          <w:sz w:val="24"/>
          <w:szCs w:val="24"/>
        </w:rPr>
        <w:tab/>
      </w:r>
      <w:r w:rsidRPr="00080DC6">
        <w:rPr>
          <w:b/>
          <w:caps/>
          <w:sz w:val="24"/>
          <w:szCs w:val="24"/>
        </w:rPr>
        <w:t>Karakteristik</w:t>
      </w:r>
      <w:r w:rsidR="00863126" w:rsidRPr="00080DC6">
        <w:rPr>
          <w:b/>
          <w:caps/>
          <w:sz w:val="24"/>
          <w:szCs w:val="24"/>
        </w:rPr>
        <w:t xml:space="preserve"> </w:t>
      </w:r>
      <w:r w:rsidRPr="00080DC6">
        <w:rPr>
          <w:b/>
          <w:caps/>
          <w:sz w:val="24"/>
          <w:szCs w:val="24"/>
        </w:rPr>
        <w:t>Sejarah</w:t>
      </w:r>
      <w:r w:rsidR="00863126" w:rsidRPr="00080DC6">
        <w:rPr>
          <w:b/>
          <w:caps/>
          <w:sz w:val="24"/>
          <w:szCs w:val="24"/>
        </w:rPr>
        <w:t xml:space="preserve"> </w:t>
      </w:r>
      <w:r w:rsidRPr="00080DC6">
        <w:rPr>
          <w:b/>
          <w:caps/>
          <w:sz w:val="24"/>
          <w:szCs w:val="24"/>
        </w:rPr>
        <w:t>Kebudayaan</w:t>
      </w:r>
      <w:r w:rsidR="00863126" w:rsidRPr="00080DC6">
        <w:rPr>
          <w:b/>
          <w:caps/>
          <w:sz w:val="24"/>
          <w:szCs w:val="24"/>
        </w:rPr>
        <w:t xml:space="preserve"> </w:t>
      </w:r>
      <w:r w:rsidRPr="00080DC6">
        <w:rPr>
          <w:b/>
          <w:caps/>
          <w:sz w:val="24"/>
          <w:szCs w:val="24"/>
        </w:rPr>
        <w:t>Islam</w:t>
      </w:r>
    </w:p>
    <w:p w14:paraId="3ADCFB4D" w14:textId="77777777" w:rsidR="00C912EC" w:rsidRPr="00430C58" w:rsidRDefault="001A55F3" w:rsidP="00F75943">
      <w:pPr>
        <w:spacing w:before="60" w:after="60"/>
        <w:ind w:left="426"/>
        <w:jc w:val="both"/>
        <w:rPr>
          <w:sz w:val="24"/>
          <w:szCs w:val="24"/>
        </w:rPr>
      </w:pPr>
      <w:r w:rsidRPr="00430C58">
        <w:rPr>
          <w:sz w:val="24"/>
          <w:szCs w:val="24"/>
        </w:rPr>
        <w:t>Kurikulum</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dirancang</w:t>
      </w:r>
      <w:r w:rsidR="00863126" w:rsidRPr="00430C58">
        <w:rPr>
          <w:sz w:val="24"/>
          <w:szCs w:val="24"/>
        </w:rPr>
        <w:t xml:space="preserve"> </w:t>
      </w:r>
      <w:r w:rsidRPr="00430C58">
        <w:rPr>
          <w:sz w:val="24"/>
          <w:szCs w:val="24"/>
        </w:rPr>
        <w:t>dengan</w:t>
      </w:r>
      <w:r w:rsidR="00863126" w:rsidRPr="00430C58">
        <w:rPr>
          <w:sz w:val="24"/>
          <w:szCs w:val="24"/>
        </w:rPr>
        <w:t xml:space="preserve"> </w:t>
      </w:r>
      <w:r w:rsidRPr="00430C58">
        <w:rPr>
          <w:sz w:val="24"/>
          <w:szCs w:val="24"/>
        </w:rPr>
        <w:t>karakteristik</w:t>
      </w:r>
      <w:r w:rsidR="00863126" w:rsidRPr="00430C58">
        <w:rPr>
          <w:sz w:val="24"/>
          <w:szCs w:val="24"/>
        </w:rPr>
        <w:t xml:space="preserve"> </w:t>
      </w:r>
      <w:r w:rsidRPr="00430C58">
        <w:rPr>
          <w:sz w:val="24"/>
          <w:szCs w:val="24"/>
        </w:rPr>
        <w:t>sebagai berikut:</w:t>
      </w:r>
    </w:p>
    <w:p w14:paraId="4AA1973B" w14:textId="77777777" w:rsidR="00C912EC" w:rsidRPr="00430C58" w:rsidRDefault="001A55F3" w:rsidP="00F75943">
      <w:pPr>
        <w:spacing w:before="60" w:after="60"/>
        <w:ind w:left="709" w:hanging="283"/>
        <w:jc w:val="both"/>
        <w:rPr>
          <w:sz w:val="24"/>
          <w:szCs w:val="24"/>
        </w:rPr>
      </w:pPr>
      <w:r w:rsidRPr="00430C58">
        <w:rPr>
          <w:sz w:val="24"/>
          <w:szCs w:val="24"/>
        </w:rPr>
        <w:t>1.</w:t>
      </w:r>
      <w:r w:rsidR="00755049" w:rsidRPr="00430C58">
        <w:rPr>
          <w:sz w:val="24"/>
          <w:szCs w:val="24"/>
        </w:rPr>
        <w:tab/>
      </w:r>
      <w:r w:rsidRPr="00430C58">
        <w:rPr>
          <w:sz w:val="24"/>
          <w:szCs w:val="24"/>
        </w:rPr>
        <w:t>Pembelajaran</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diarahkan</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bagaimana</w:t>
      </w:r>
      <w:r w:rsidR="00863126" w:rsidRPr="00430C58">
        <w:rPr>
          <w:sz w:val="24"/>
          <w:szCs w:val="24"/>
        </w:rPr>
        <w:t xml:space="preserve"> </w:t>
      </w:r>
      <w:r w:rsidRPr="00430C58">
        <w:rPr>
          <w:sz w:val="24"/>
          <w:szCs w:val="24"/>
        </w:rPr>
        <w:t>menjadikan peristiwa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tokoh</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lalu</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keteladanaan</w:t>
      </w:r>
      <w:r w:rsidR="00863126" w:rsidRPr="00430C58">
        <w:rPr>
          <w:sz w:val="24"/>
          <w:szCs w:val="24"/>
        </w:rPr>
        <w:t xml:space="preserve"> </w:t>
      </w:r>
      <w:r w:rsidRPr="00430C58">
        <w:rPr>
          <w:rFonts w:eastAsia="Arial"/>
          <w:i/>
          <w:sz w:val="24"/>
          <w:szCs w:val="24"/>
        </w:rPr>
        <w:t xml:space="preserve">(ibrah), </w:t>
      </w:r>
      <w:r w:rsidRPr="00430C58">
        <w:rPr>
          <w:sz w:val="24"/>
          <w:szCs w:val="24"/>
        </w:rPr>
        <w:t>dan</w:t>
      </w:r>
      <w:r w:rsidR="00863126" w:rsidRPr="00430C58">
        <w:rPr>
          <w:sz w:val="24"/>
          <w:szCs w:val="24"/>
        </w:rPr>
        <w:t xml:space="preserve"> </w:t>
      </w:r>
      <w:r w:rsidRPr="00430C58">
        <w:rPr>
          <w:sz w:val="24"/>
          <w:szCs w:val="24"/>
        </w:rPr>
        <w:t>inspirasi</w:t>
      </w:r>
      <w:r w:rsidR="00863126" w:rsidRPr="00430C58">
        <w:rPr>
          <w:sz w:val="24"/>
          <w:szCs w:val="24"/>
        </w:rPr>
        <w:t xml:space="preserve"> </w:t>
      </w:r>
      <w:r w:rsidRPr="00430C58">
        <w:rPr>
          <w:sz w:val="24"/>
          <w:szCs w:val="24"/>
        </w:rPr>
        <w:t>bagi</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menghadapi</w:t>
      </w:r>
      <w:r w:rsidR="00863126" w:rsidRPr="00430C58">
        <w:rPr>
          <w:sz w:val="24"/>
          <w:szCs w:val="24"/>
        </w:rPr>
        <w:t xml:space="preserve"> </w:t>
      </w:r>
      <w:r w:rsidRPr="00430C58">
        <w:rPr>
          <w:sz w:val="24"/>
          <w:szCs w:val="24"/>
        </w:rPr>
        <w:t>kehidupan pada</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sekarang</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akan</w:t>
      </w:r>
      <w:r w:rsidR="00863126" w:rsidRPr="00430C58">
        <w:rPr>
          <w:sz w:val="24"/>
          <w:szCs w:val="24"/>
        </w:rPr>
        <w:t xml:space="preserve"> </w:t>
      </w:r>
      <w:r w:rsidRPr="00430C58">
        <w:rPr>
          <w:sz w:val="24"/>
          <w:szCs w:val="24"/>
        </w:rPr>
        <w:t>datang.</w:t>
      </w:r>
    </w:p>
    <w:p w14:paraId="34339F9B" w14:textId="77777777" w:rsidR="00C912EC" w:rsidRPr="00430C58" w:rsidRDefault="001A55F3" w:rsidP="00F75943">
      <w:pPr>
        <w:tabs>
          <w:tab w:val="left" w:pos="1320"/>
          <w:tab w:val="left" w:pos="1920"/>
        </w:tabs>
        <w:spacing w:before="60" w:after="60"/>
        <w:ind w:left="709" w:hanging="283"/>
        <w:jc w:val="both"/>
        <w:rPr>
          <w:sz w:val="24"/>
          <w:szCs w:val="24"/>
        </w:rPr>
      </w:pPr>
      <w:r w:rsidRPr="00430C58">
        <w:rPr>
          <w:sz w:val="24"/>
          <w:szCs w:val="24"/>
        </w:rPr>
        <w:t>2.</w:t>
      </w:r>
      <w:r w:rsidR="00755049" w:rsidRPr="00430C58">
        <w:rPr>
          <w:sz w:val="24"/>
          <w:szCs w:val="24"/>
        </w:rPr>
        <w:tab/>
      </w:r>
      <w:r w:rsidRPr="00430C58">
        <w:rPr>
          <w:sz w:val="24"/>
          <w:szCs w:val="24"/>
        </w:rPr>
        <w:t>Belajar</w:t>
      </w:r>
      <w:r w:rsidR="00863126" w:rsidRPr="00430C58">
        <w:rPr>
          <w:sz w:val="24"/>
          <w:szCs w:val="24"/>
        </w:rPr>
        <w:t xml:space="preserve"> </w:t>
      </w:r>
      <w:r w:rsidRPr="00430C58">
        <w:rPr>
          <w:sz w:val="24"/>
          <w:szCs w:val="24"/>
        </w:rPr>
        <w:t>SKI</w:t>
      </w:r>
      <w:r w:rsidR="00863126" w:rsidRPr="00430C58">
        <w:rPr>
          <w:sz w:val="24"/>
          <w:szCs w:val="24"/>
        </w:rPr>
        <w:t xml:space="preserve"> </w:t>
      </w:r>
      <w:r w:rsidRPr="00430C58">
        <w:rPr>
          <w:sz w:val="24"/>
          <w:szCs w:val="24"/>
        </w:rPr>
        <w:t>adalah</w:t>
      </w:r>
      <w:r w:rsidR="00863126" w:rsidRPr="00430C58">
        <w:rPr>
          <w:sz w:val="24"/>
          <w:szCs w:val="24"/>
        </w:rPr>
        <w:t xml:space="preserve"> </w:t>
      </w:r>
      <w:r w:rsidRPr="00430C58">
        <w:rPr>
          <w:sz w:val="24"/>
          <w:szCs w:val="24"/>
        </w:rPr>
        <w:t>bagaimana</w:t>
      </w:r>
      <w:r w:rsidR="00863126" w:rsidRPr="00430C58">
        <w:rPr>
          <w:sz w:val="24"/>
          <w:szCs w:val="24"/>
        </w:rPr>
        <w:t xml:space="preserve"> </w:t>
      </w:r>
      <w:r w:rsidRPr="00430C58">
        <w:rPr>
          <w:sz w:val="24"/>
          <w:szCs w:val="24"/>
        </w:rPr>
        <w:t>mempelajari</w:t>
      </w:r>
      <w:r w:rsidR="00863126" w:rsidRPr="00430C58">
        <w:rPr>
          <w:sz w:val="24"/>
          <w:szCs w:val="24"/>
        </w:rPr>
        <w:t xml:space="preserve"> </w:t>
      </w:r>
      <w:r w:rsidRPr="00430C58">
        <w:rPr>
          <w:sz w:val="24"/>
          <w:szCs w:val="24"/>
        </w:rPr>
        <w:t>kejadian-kejadian di</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lalu</w:t>
      </w:r>
      <w:r w:rsidR="00863126" w:rsidRPr="00430C58">
        <w:rPr>
          <w:sz w:val="24"/>
          <w:szCs w:val="24"/>
        </w:rPr>
        <w:t xml:space="preserve"> </w:t>
      </w:r>
      <w:r w:rsidRPr="00430C58">
        <w:rPr>
          <w:sz w:val="24"/>
          <w:szCs w:val="24"/>
        </w:rPr>
        <w:t>untuk</w:t>
      </w:r>
      <w:r w:rsidR="00863126" w:rsidRPr="00430C58">
        <w:rPr>
          <w:sz w:val="24"/>
          <w:szCs w:val="24"/>
        </w:rPr>
        <w:t xml:space="preserve"> </w:t>
      </w:r>
      <w:r w:rsidRPr="00430C58">
        <w:rPr>
          <w:sz w:val="24"/>
          <w:szCs w:val="24"/>
        </w:rPr>
        <w:t>dapat</w:t>
      </w:r>
      <w:r w:rsidR="00863126" w:rsidRPr="00430C58">
        <w:rPr>
          <w:sz w:val="24"/>
          <w:szCs w:val="24"/>
        </w:rPr>
        <w:t xml:space="preserve"> </w:t>
      </w:r>
      <w:r w:rsidRPr="00430C58">
        <w:rPr>
          <w:sz w:val="24"/>
          <w:szCs w:val="24"/>
        </w:rPr>
        <w:t>diinterpretasikan</w:t>
      </w:r>
      <w:r w:rsidR="00863126" w:rsidRPr="00430C58">
        <w:rPr>
          <w:sz w:val="24"/>
          <w:szCs w:val="24"/>
        </w:rPr>
        <w:t xml:space="preserve"> </w:t>
      </w:r>
      <w:r w:rsidRPr="00430C58">
        <w:rPr>
          <w:sz w:val="24"/>
          <w:szCs w:val="24"/>
        </w:rPr>
        <w:t>dan diim plemen</w:t>
      </w:r>
      <w:r w:rsidR="00863126" w:rsidRPr="00430C58">
        <w:rPr>
          <w:sz w:val="24"/>
          <w:szCs w:val="24"/>
        </w:rPr>
        <w:t xml:space="preserve"> </w:t>
      </w:r>
      <w:r w:rsidRPr="00430C58">
        <w:rPr>
          <w:sz w:val="24"/>
          <w:szCs w:val="24"/>
        </w:rPr>
        <w:t>tasikan</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kehid u pan</w:t>
      </w:r>
      <w:r w:rsidR="00863126" w:rsidRPr="00430C58">
        <w:rPr>
          <w:sz w:val="24"/>
          <w:szCs w:val="24"/>
        </w:rPr>
        <w:t xml:space="preserve"> </w:t>
      </w:r>
      <w:r w:rsidRPr="00430C58">
        <w:rPr>
          <w:sz w:val="24"/>
          <w:szCs w:val="24"/>
        </w:rPr>
        <w:t>sehari-</w:t>
      </w:r>
      <w:r w:rsidR="00863126" w:rsidRPr="00430C58">
        <w:rPr>
          <w:sz w:val="24"/>
          <w:szCs w:val="24"/>
        </w:rPr>
        <w:t xml:space="preserve"> </w:t>
      </w:r>
      <w:r w:rsidRPr="00430C58">
        <w:rPr>
          <w:sz w:val="24"/>
          <w:szCs w:val="24"/>
        </w:rPr>
        <w:t>hari.</w:t>
      </w:r>
    </w:p>
    <w:p w14:paraId="3B7EC9BC" w14:textId="77777777" w:rsidR="00C912EC" w:rsidRPr="00430C58" w:rsidRDefault="001A55F3" w:rsidP="00F75943">
      <w:pPr>
        <w:tabs>
          <w:tab w:val="left" w:pos="1320"/>
          <w:tab w:val="left" w:pos="2200"/>
        </w:tabs>
        <w:spacing w:before="60" w:after="60"/>
        <w:ind w:left="709" w:hanging="283"/>
        <w:jc w:val="both"/>
        <w:rPr>
          <w:sz w:val="24"/>
          <w:szCs w:val="24"/>
        </w:rPr>
      </w:pPr>
      <w:r w:rsidRPr="00430C58">
        <w:rPr>
          <w:sz w:val="24"/>
          <w:szCs w:val="24"/>
        </w:rPr>
        <w:t>3.</w:t>
      </w:r>
      <w:r w:rsidR="00755049" w:rsidRPr="00430C58">
        <w:rPr>
          <w:sz w:val="24"/>
          <w:szCs w:val="24"/>
        </w:rPr>
        <w:tab/>
      </w:r>
      <w:r w:rsidRPr="00430C58">
        <w:rPr>
          <w:sz w:val="24"/>
          <w:szCs w:val="24"/>
        </w:rPr>
        <w:t>Mengembangkan</w:t>
      </w:r>
      <w:r w:rsidR="00863126" w:rsidRPr="00430C58">
        <w:rPr>
          <w:sz w:val="24"/>
          <w:szCs w:val="24"/>
        </w:rPr>
        <w:t xml:space="preserve"> </w:t>
      </w:r>
      <w:r w:rsidRPr="00430C58">
        <w:rPr>
          <w:sz w:val="24"/>
          <w:szCs w:val="24"/>
        </w:rPr>
        <w:t>keseimbangan</w:t>
      </w:r>
      <w:r w:rsidR="00863126" w:rsidRPr="00430C58">
        <w:rPr>
          <w:sz w:val="24"/>
          <w:szCs w:val="24"/>
        </w:rPr>
        <w:t xml:space="preserve"> </w:t>
      </w:r>
      <w:r w:rsidRPr="00430C58">
        <w:rPr>
          <w:sz w:val="24"/>
          <w:szCs w:val="24"/>
        </w:rPr>
        <w:t>antara</w:t>
      </w:r>
      <w:r w:rsidR="00863126" w:rsidRPr="00430C58">
        <w:rPr>
          <w:sz w:val="24"/>
          <w:szCs w:val="24"/>
        </w:rPr>
        <w:t xml:space="preserve"> </w:t>
      </w:r>
      <w:r w:rsidRPr="00430C58">
        <w:rPr>
          <w:sz w:val="24"/>
          <w:szCs w:val="24"/>
        </w:rPr>
        <w:t>sikap</w:t>
      </w:r>
      <w:r w:rsidR="00863126" w:rsidRPr="00430C58">
        <w:rPr>
          <w:sz w:val="24"/>
          <w:szCs w:val="24"/>
        </w:rPr>
        <w:t xml:space="preserve"> </w:t>
      </w:r>
      <w:r w:rsidRPr="00430C58">
        <w:rPr>
          <w:sz w:val="24"/>
          <w:szCs w:val="24"/>
        </w:rPr>
        <w:t>spiritual</w:t>
      </w:r>
      <w:r w:rsidR="00863126" w:rsidRPr="00430C58">
        <w:rPr>
          <w:sz w:val="24"/>
          <w:szCs w:val="24"/>
        </w:rPr>
        <w:t xml:space="preserve"> </w:t>
      </w:r>
      <w:r w:rsidRPr="00430C58">
        <w:rPr>
          <w:sz w:val="24"/>
          <w:szCs w:val="24"/>
        </w:rPr>
        <w:t>dan sosial,</w:t>
      </w:r>
      <w:r w:rsidR="00863126" w:rsidRPr="00430C58">
        <w:rPr>
          <w:sz w:val="24"/>
          <w:szCs w:val="24"/>
        </w:rPr>
        <w:t xml:space="preserve"> </w:t>
      </w:r>
      <w:r w:rsidRPr="00430C58">
        <w:rPr>
          <w:sz w:val="24"/>
          <w:szCs w:val="24"/>
        </w:rPr>
        <w:t>pengetahuan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keterampilan</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menerapkannya dalam</w:t>
      </w:r>
      <w:r w:rsidR="00863126" w:rsidRPr="00430C58">
        <w:rPr>
          <w:sz w:val="24"/>
          <w:szCs w:val="24"/>
        </w:rPr>
        <w:t xml:space="preserve"> </w:t>
      </w:r>
      <w:r w:rsidRPr="00430C58">
        <w:rPr>
          <w:sz w:val="24"/>
          <w:szCs w:val="24"/>
        </w:rPr>
        <w:t>berbagai</w:t>
      </w:r>
      <w:r w:rsidR="00863126" w:rsidRPr="00430C58">
        <w:rPr>
          <w:sz w:val="24"/>
          <w:szCs w:val="24"/>
        </w:rPr>
        <w:t xml:space="preserve"> </w:t>
      </w:r>
      <w:r w:rsidRPr="00430C58">
        <w:rPr>
          <w:sz w:val="24"/>
          <w:szCs w:val="24"/>
        </w:rPr>
        <w:t>situasi</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madrasah</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kehidupan</w:t>
      </w:r>
      <w:r w:rsidR="00755049" w:rsidRPr="00430C58">
        <w:rPr>
          <w:sz w:val="24"/>
          <w:szCs w:val="24"/>
        </w:rPr>
        <w:t xml:space="preserve"> </w:t>
      </w:r>
      <w:r w:rsidRPr="00430C58">
        <w:rPr>
          <w:sz w:val="24"/>
          <w:szCs w:val="24"/>
        </w:rPr>
        <w:t>bermasyarakat</w:t>
      </w:r>
      <w:r w:rsidR="00863126" w:rsidRPr="00430C58">
        <w:rPr>
          <w:sz w:val="24"/>
          <w:szCs w:val="24"/>
        </w:rPr>
        <w:t xml:space="preserve"> </w:t>
      </w:r>
      <w:r w:rsidRPr="00430C58">
        <w:rPr>
          <w:sz w:val="24"/>
          <w:szCs w:val="24"/>
        </w:rPr>
        <w:t>berbangsa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bernegara.</w:t>
      </w:r>
    </w:p>
    <w:p w14:paraId="0A0E15A1" w14:textId="77777777" w:rsidR="00C912EC" w:rsidRPr="00430C58" w:rsidRDefault="001A55F3" w:rsidP="00F75943">
      <w:pPr>
        <w:tabs>
          <w:tab w:val="left" w:pos="1300"/>
          <w:tab w:val="left" w:pos="2160"/>
          <w:tab w:val="left" w:pos="2320"/>
          <w:tab w:val="left" w:pos="2760"/>
          <w:tab w:val="left" w:pos="3060"/>
        </w:tabs>
        <w:spacing w:before="60" w:after="60"/>
        <w:ind w:left="709" w:hanging="283"/>
        <w:jc w:val="both"/>
        <w:rPr>
          <w:sz w:val="24"/>
          <w:szCs w:val="24"/>
        </w:rPr>
      </w:pPr>
      <w:r w:rsidRPr="00430C58">
        <w:rPr>
          <w:sz w:val="24"/>
          <w:szCs w:val="24"/>
        </w:rPr>
        <w:t>4.</w:t>
      </w:r>
      <w:r w:rsidR="00755049" w:rsidRPr="00430C58">
        <w:rPr>
          <w:sz w:val="24"/>
          <w:szCs w:val="24"/>
        </w:rPr>
        <w:tab/>
      </w:r>
      <w:r w:rsidRPr="00430C58">
        <w:rPr>
          <w:sz w:val="24"/>
          <w:szCs w:val="24"/>
        </w:rPr>
        <w:t>Mengembangkan</w:t>
      </w:r>
      <w:r w:rsidR="00863126" w:rsidRPr="00430C58">
        <w:rPr>
          <w:sz w:val="24"/>
          <w:szCs w:val="24"/>
        </w:rPr>
        <w:t xml:space="preserve"> </w:t>
      </w:r>
      <w:r w:rsidRPr="00430C58">
        <w:rPr>
          <w:sz w:val="24"/>
          <w:szCs w:val="24"/>
        </w:rPr>
        <w:t>pencapaian</w:t>
      </w:r>
      <w:r w:rsidR="00863126" w:rsidRPr="00430C58">
        <w:rPr>
          <w:sz w:val="24"/>
          <w:szCs w:val="24"/>
        </w:rPr>
        <w:t xml:space="preserve"> </w:t>
      </w:r>
      <w:r w:rsidRPr="00430C58">
        <w:rPr>
          <w:sz w:val="24"/>
          <w:szCs w:val="24"/>
        </w:rPr>
        <w:t>kompetensi</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tidak hanya</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pemahaman</w:t>
      </w:r>
      <w:r w:rsidR="00863126" w:rsidRPr="00430C58">
        <w:rPr>
          <w:sz w:val="24"/>
          <w:szCs w:val="24"/>
        </w:rPr>
        <w:t xml:space="preserve"> </w:t>
      </w:r>
      <w:r w:rsidRPr="00430C58">
        <w:rPr>
          <w:sz w:val="24"/>
          <w:szCs w:val="24"/>
        </w:rPr>
        <w:t>keagamaan</w:t>
      </w:r>
      <w:r w:rsidR="00863126" w:rsidRPr="00430C58">
        <w:rPr>
          <w:sz w:val="24"/>
          <w:szCs w:val="24"/>
        </w:rPr>
        <w:t xml:space="preserve"> </w:t>
      </w:r>
      <w:r w:rsidRPr="00430C58">
        <w:rPr>
          <w:sz w:val="24"/>
          <w:szCs w:val="24"/>
        </w:rPr>
        <w:t>saja,</w:t>
      </w:r>
      <w:r w:rsidR="00863126" w:rsidRPr="00430C58">
        <w:rPr>
          <w:sz w:val="24"/>
          <w:szCs w:val="24"/>
        </w:rPr>
        <w:t xml:space="preserve"> </w:t>
      </w:r>
      <w:r w:rsidRPr="00430C58">
        <w:rPr>
          <w:sz w:val="24"/>
          <w:szCs w:val="24"/>
        </w:rPr>
        <w:t>namun</w:t>
      </w:r>
      <w:r w:rsidR="00863126" w:rsidRPr="00430C58">
        <w:rPr>
          <w:sz w:val="24"/>
          <w:szCs w:val="24"/>
        </w:rPr>
        <w:t xml:space="preserve"> </w:t>
      </w:r>
      <w:r w:rsidRPr="00430C58">
        <w:rPr>
          <w:sz w:val="24"/>
          <w:szCs w:val="24"/>
        </w:rPr>
        <w:t>diperluas sampai</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menerapkan</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kehidupan</w:t>
      </w:r>
      <w:r w:rsidR="00863126" w:rsidRPr="00430C58">
        <w:rPr>
          <w:sz w:val="24"/>
          <w:szCs w:val="24"/>
        </w:rPr>
        <w:t xml:space="preserve"> </w:t>
      </w:r>
      <w:r w:rsidRPr="00430C58">
        <w:rPr>
          <w:sz w:val="24"/>
          <w:szCs w:val="24"/>
        </w:rPr>
        <w:t>bersama</w:t>
      </w:r>
      <w:r w:rsidR="00863126" w:rsidRPr="00430C58">
        <w:rPr>
          <w:sz w:val="24"/>
          <w:szCs w:val="24"/>
        </w:rPr>
        <w:t xml:space="preserve"> </w:t>
      </w:r>
      <w:r w:rsidRPr="00430C58">
        <w:rPr>
          <w:sz w:val="24"/>
          <w:szCs w:val="24"/>
        </w:rPr>
        <w:t>di masyarakat</w:t>
      </w:r>
      <w:r w:rsidR="00863126" w:rsidRPr="00430C58">
        <w:rPr>
          <w:sz w:val="24"/>
          <w:szCs w:val="24"/>
        </w:rPr>
        <w:t xml:space="preserve"> </w:t>
      </w:r>
      <w:r w:rsidRPr="00430C58">
        <w:rPr>
          <w:sz w:val="24"/>
          <w:szCs w:val="24"/>
        </w:rPr>
        <w:t>secara</w:t>
      </w:r>
      <w:r w:rsidR="00863126" w:rsidRPr="00430C58">
        <w:rPr>
          <w:sz w:val="24"/>
          <w:szCs w:val="24"/>
        </w:rPr>
        <w:t xml:space="preserve"> </w:t>
      </w:r>
      <w:r w:rsidRPr="00430C58">
        <w:rPr>
          <w:sz w:val="24"/>
          <w:szCs w:val="24"/>
        </w:rPr>
        <w:t>istikomah</w:t>
      </w:r>
      <w:r w:rsidR="00863126" w:rsidRPr="00430C58">
        <w:rPr>
          <w:sz w:val="24"/>
          <w:szCs w:val="24"/>
        </w:rPr>
        <w:t xml:space="preserve"> </w:t>
      </w:r>
      <w:r w:rsidRPr="00430C58">
        <w:rPr>
          <w:sz w:val="24"/>
          <w:szCs w:val="24"/>
        </w:rPr>
        <w:t>hingga</w:t>
      </w:r>
      <w:r w:rsidR="00863126" w:rsidRPr="00430C58">
        <w:rPr>
          <w:sz w:val="24"/>
          <w:szCs w:val="24"/>
        </w:rPr>
        <w:t xml:space="preserve"> </w:t>
      </w:r>
      <w:r w:rsidRPr="00430C58">
        <w:rPr>
          <w:sz w:val="24"/>
          <w:szCs w:val="24"/>
        </w:rPr>
        <w:t>menjadi</w:t>
      </w:r>
      <w:r w:rsidR="00863126" w:rsidRPr="00430C58">
        <w:rPr>
          <w:sz w:val="24"/>
          <w:szCs w:val="24"/>
        </w:rPr>
        <w:t xml:space="preserve"> </w:t>
      </w:r>
      <w:r w:rsidRPr="00430C58">
        <w:rPr>
          <w:sz w:val="24"/>
          <w:szCs w:val="24"/>
        </w:rPr>
        <w:t>teladan</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baik bagi</w:t>
      </w:r>
      <w:r w:rsidR="00863126" w:rsidRPr="00430C58">
        <w:rPr>
          <w:sz w:val="24"/>
          <w:szCs w:val="24"/>
        </w:rPr>
        <w:t xml:space="preserve"> </w:t>
      </w:r>
      <w:r w:rsidRPr="00430C58">
        <w:rPr>
          <w:sz w:val="24"/>
          <w:szCs w:val="24"/>
        </w:rPr>
        <w:t>orang</w:t>
      </w:r>
      <w:r w:rsidR="00863126" w:rsidRPr="00430C58">
        <w:rPr>
          <w:sz w:val="24"/>
          <w:szCs w:val="24"/>
        </w:rPr>
        <w:t xml:space="preserve"> </w:t>
      </w:r>
      <w:r w:rsidRPr="00430C58">
        <w:rPr>
          <w:sz w:val="24"/>
          <w:szCs w:val="24"/>
        </w:rPr>
        <w:t>lain</w:t>
      </w:r>
      <w:r w:rsidR="00863126" w:rsidRPr="00430C58">
        <w:rPr>
          <w:sz w:val="24"/>
          <w:szCs w:val="24"/>
        </w:rPr>
        <w:t xml:space="preserve"> </w:t>
      </w:r>
      <w:r w:rsidRPr="00430C58">
        <w:rPr>
          <w:sz w:val="24"/>
          <w:szCs w:val="24"/>
        </w:rPr>
        <w:t>melalui</w:t>
      </w:r>
      <w:r w:rsidR="00863126" w:rsidRPr="00430C58">
        <w:rPr>
          <w:sz w:val="24"/>
          <w:szCs w:val="24"/>
        </w:rPr>
        <w:t xml:space="preserve"> </w:t>
      </w:r>
      <w:r w:rsidRPr="00430C58">
        <w:rPr>
          <w:sz w:val="24"/>
          <w:szCs w:val="24"/>
        </w:rPr>
        <w:t>proses</w:t>
      </w:r>
      <w:r w:rsidR="00863126" w:rsidRPr="00430C58">
        <w:rPr>
          <w:sz w:val="24"/>
          <w:szCs w:val="24"/>
        </w:rPr>
        <w:t xml:space="preserve"> </w:t>
      </w:r>
      <w:r w:rsidRPr="00430C58">
        <w:rPr>
          <w:sz w:val="24"/>
          <w:szCs w:val="24"/>
        </w:rPr>
        <w:t>keteladanan</w:t>
      </w:r>
      <w:r w:rsidR="00863126" w:rsidRPr="00430C58">
        <w:rPr>
          <w:sz w:val="24"/>
          <w:szCs w:val="24"/>
        </w:rPr>
        <w:t xml:space="preserve"> </w:t>
      </w:r>
      <w:r w:rsidRPr="00430C58">
        <w:rPr>
          <w:sz w:val="24"/>
          <w:szCs w:val="24"/>
        </w:rPr>
        <w:t>guru, pembudayaan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pemberdayaan</w:t>
      </w:r>
      <w:r w:rsidR="00863126" w:rsidRPr="00430C58">
        <w:rPr>
          <w:sz w:val="24"/>
          <w:szCs w:val="24"/>
        </w:rPr>
        <w:t xml:space="preserve"> </w:t>
      </w:r>
      <w:r w:rsidRPr="00430C58">
        <w:rPr>
          <w:sz w:val="24"/>
          <w:szCs w:val="24"/>
        </w:rPr>
        <w:t>lingkungan</w:t>
      </w:r>
      <w:r w:rsidR="00863126" w:rsidRPr="00430C58">
        <w:rPr>
          <w:sz w:val="24"/>
          <w:szCs w:val="24"/>
        </w:rPr>
        <w:t xml:space="preserve"> </w:t>
      </w:r>
      <w:r w:rsidRPr="00430C58">
        <w:rPr>
          <w:sz w:val="24"/>
          <w:szCs w:val="24"/>
        </w:rPr>
        <w:t>madrasah.</w:t>
      </w:r>
    </w:p>
    <w:p w14:paraId="59607D48" w14:textId="77777777" w:rsidR="00C912EC" w:rsidRPr="00430C58" w:rsidRDefault="001A55F3" w:rsidP="00F75943">
      <w:pPr>
        <w:tabs>
          <w:tab w:val="left" w:pos="2860"/>
        </w:tabs>
        <w:spacing w:before="60" w:after="60"/>
        <w:ind w:left="709" w:hanging="283"/>
        <w:jc w:val="both"/>
        <w:rPr>
          <w:sz w:val="24"/>
          <w:szCs w:val="24"/>
        </w:rPr>
      </w:pPr>
      <w:r w:rsidRPr="00430C58">
        <w:rPr>
          <w:sz w:val="24"/>
          <w:szCs w:val="24"/>
        </w:rPr>
        <w:t>5.</w:t>
      </w:r>
      <w:r w:rsidR="00863126" w:rsidRPr="00430C58">
        <w:rPr>
          <w:sz w:val="24"/>
          <w:szCs w:val="24"/>
        </w:rPr>
        <w:t xml:space="preserve"> </w:t>
      </w:r>
      <w:r w:rsidR="00755049" w:rsidRPr="00430C58">
        <w:rPr>
          <w:sz w:val="24"/>
          <w:szCs w:val="24"/>
        </w:rPr>
        <w:tab/>
      </w:r>
      <w:r w:rsidRPr="00430C58">
        <w:rPr>
          <w:sz w:val="24"/>
          <w:szCs w:val="24"/>
        </w:rPr>
        <w:t>Menempatkan</w:t>
      </w:r>
      <w:r w:rsidR="00863126" w:rsidRPr="00430C58">
        <w:rPr>
          <w:sz w:val="24"/>
          <w:szCs w:val="24"/>
        </w:rPr>
        <w:t xml:space="preserve"> </w:t>
      </w:r>
      <w:r w:rsidRPr="00430C58">
        <w:rPr>
          <w:sz w:val="24"/>
          <w:szCs w:val="24"/>
        </w:rPr>
        <w:t>madrasah</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bagian</w:t>
      </w:r>
      <w:r w:rsidR="00863126" w:rsidRPr="00430C58">
        <w:rPr>
          <w:sz w:val="24"/>
          <w:szCs w:val="24"/>
        </w:rPr>
        <w:t xml:space="preserve"> </w:t>
      </w:r>
      <w:r w:rsidRPr="00430C58">
        <w:rPr>
          <w:sz w:val="24"/>
          <w:szCs w:val="24"/>
        </w:rPr>
        <w:t>dari</w:t>
      </w:r>
      <w:r w:rsidR="00863126" w:rsidRPr="00430C58">
        <w:rPr>
          <w:sz w:val="24"/>
          <w:szCs w:val="24"/>
        </w:rPr>
        <w:t xml:space="preserve"> </w:t>
      </w:r>
      <w:r w:rsidRPr="00430C58">
        <w:rPr>
          <w:sz w:val="24"/>
          <w:szCs w:val="24"/>
        </w:rPr>
        <w:t>masyarakat</w:t>
      </w:r>
      <w:r w:rsidR="00863126" w:rsidRPr="00430C58">
        <w:rPr>
          <w:sz w:val="24"/>
          <w:szCs w:val="24"/>
        </w:rPr>
        <w:t xml:space="preserve"> </w:t>
      </w:r>
      <w:r w:rsidRPr="00430C58">
        <w:rPr>
          <w:sz w:val="24"/>
          <w:szCs w:val="24"/>
        </w:rPr>
        <w:t>yang memberikan</w:t>
      </w:r>
      <w:r w:rsidR="00863126" w:rsidRPr="00430C58">
        <w:rPr>
          <w:sz w:val="24"/>
          <w:szCs w:val="24"/>
        </w:rPr>
        <w:t xml:space="preserve"> </w:t>
      </w:r>
      <w:r w:rsidRPr="00430C58">
        <w:rPr>
          <w:sz w:val="24"/>
          <w:szCs w:val="24"/>
        </w:rPr>
        <w:t>pengalaman</w:t>
      </w:r>
      <w:r w:rsidR="00863126" w:rsidRPr="00430C58">
        <w:rPr>
          <w:sz w:val="24"/>
          <w:szCs w:val="24"/>
        </w:rPr>
        <w:t xml:space="preserve"> </w:t>
      </w:r>
      <w:r w:rsidRPr="00430C58">
        <w:rPr>
          <w:sz w:val="24"/>
          <w:szCs w:val="24"/>
        </w:rPr>
        <w:t>belajar</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p>
    <w:p w14:paraId="65B30B0C" w14:textId="77777777" w:rsidR="00C912EC" w:rsidRPr="00430C58" w:rsidRDefault="001A55F3" w:rsidP="00F75943">
      <w:pPr>
        <w:spacing w:before="60" w:after="60"/>
        <w:ind w:left="709" w:hanging="283"/>
        <w:jc w:val="both"/>
        <w:rPr>
          <w:sz w:val="24"/>
          <w:szCs w:val="24"/>
        </w:rPr>
      </w:pPr>
      <w:r w:rsidRPr="00430C58">
        <w:rPr>
          <w:sz w:val="24"/>
          <w:szCs w:val="24"/>
        </w:rPr>
        <w:t>6.</w:t>
      </w:r>
      <w:r w:rsidR="00863126" w:rsidRPr="00430C58">
        <w:rPr>
          <w:sz w:val="24"/>
          <w:szCs w:val="24"/>
        </w:rPr>
        <w:t xml:space="preserve"> </w:t>
      </w:r>
      <w:r w:rsidR="00755049" w:rsidRPr="00430C58">
        <w:rPr>
          <w:sz w:val="24"/>
          <w:szCs w:val="24"/>
        </w:rPr>
        <w:tab/>
      </w:r>
      <w:r w:rsidRPr="00430C58">
        <w:rPr>
          <w:sz w:val="24"/>
          <w:szCs w:val="24"/>
        </w:rPr>
        <w:t>Memberi</w:t>
      </w:r>
      <w:r w:rsidR="00863126" w:rsidRPr="00430C58">
        <w:rPr>
          <w:sz w:val="24"/>
          <w:szCs w:val="24"/>
        </w:rPr>
        <w:t xml:space="preserve"> </w:t>
      </w:r>
      <w:r w:rsidRPr="00430C58">
        <w:rPr>
          <w:sz w:val="24"/>
          <w:szCs w:val="24"/>
        </w:rPr>
        <w:t>waktu</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cukup</w:t>
      </w:r>
      <w:r w:rsidR="00863126" w:rsidRPr="00430C58">
        <w:rPr>
          <w:sz w:val="24"/>
          <w:szCs w:val="24"/>
        </w:rPr>
        <w:t xml:space="preserve"> </w:t>
      </w:r>
      <w:r w:rsidRPr="00430C58">
        <w:rPr>
          <w:sz w:val="24"/>
          <w:szCs w:val="24"/>
        </w:rPr>
        <w:t>untuk</w:t>
      </w:r>
      <w:r w:rsidR="00863126" w:rsidRPr="00430C58">
        <w:rPr>
          <w:sz w:val="24"/>
          <w:szCs w:val="24"/>
        </w:rPr>
        <w:t xml:space="preserve"> </w:t>
      </w:r>
      <w:r w:rsidRPr="00430C58">
        <w:rPr>
          <w:sz w:val="24"/>
          <w:szCs w:val="24"/>
        </w:rPr>
        <w:t>mengembangkan</w:t>
      </w:r>
      <w:r w:rsidR="00863126" w:rsidRPr="00430C58">
        <w:rPr>
          <w:sz w:val="24"/>
          <w:szCs w:val="24"/>
        </w:rPr>
        <w:t xml:space="preserve"> </w:t>
      </w:r>
      <w:r w:rsidRPr="00430C58">
        <w:rPr>
          <w:sz w:val="24"/>
          <w:szCs w:val="24"/>
        </w:rPr>
        <w:t>sikap, pengetahuan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keterampilan</w:t>
      </w:r>
      <w:r w:rsidR="00863126" w:rsidRPr="00430C58">
        <w:rPr>
          <w:sz w:val="24"/>
          <w:szCs w:val="24"/>
        </w:rPr>
        <w:t xml:space="preserve"> </w:t>
      </w:r>
      <w:r w:rsidRPr="00430C58">
        <w:rPr>
          <w:sz w:val="24"/>
          <w:szCs w:val="24"/>
        </w:rPr>
        <w:t>dengan</w:t>
      </w:r>
      <w:r w:rsidR="00863126" w:rsidRPr="00430C58">
        <w:rPr>
          <w:sz w:val="24"/>
          <w:szCs w:val="24"/>
        </w:rPr>
        <w:t xml:space="preserve"> </w:t>
      </w:r>
      <w:r w:rsidRPr="00430C58">
        <w:rPr>
          <w:sz w:val="24"/>
          <w:szCs w:val="24"/>
        </w:rPr>
        <w:t>mengoptimalkan</w:t>
      </w:r>
      <w:r w:rsidR="00863126" w:rsidRPr="00430C58">
        <w:rPr>
          <w:sz w:val="24"/>
          <w:szCs w:val="24"/>
        </w:rPr>
        <w:t xml:space="preserve"> </w:t>
      </w:r>
      <w:r w:rsidRPr="00430C58">
        <w:rPr>
          <w:sz w:val="24"/>
          <w:szCs w:val="24"/>
        </w:rPr>
        <w:t>peran caturpusat</w:t>
      </w:r>
      <w:r w:rsidR="00863126" w:rsidRPr="00430C58">
        <w:rPr>
          <w:sz w:val="24"/>
          <w:szCs w:val="24"/>
        </w:rPr>
        <w:t xml:space="preserve"> </w:t>
      </w:r>
      <w:r w:rsidRPr="00430C58">
        <w:rPr>
          <w:sz w:val="24"/>
          <w:szCs w:val="24"/>
        </w:rPr>
        <w:t>pendidikan</w:t>
      </w:r>
      <w:r w:rsidR="00863126" w:rsidRPr="00430C58">
        <w:rPr>
          <w:sz w:val="24"/>
          <w:szCs w:val="24"/>
        </w:rPr>
        <w:t xml:space="preserve"> </w:t>
      </w:r>
      <w:r w:rsidRPr="00430C58">
        <w:rPr>
          <w:sz w:val="24"/>
          <w:szCs w:val="24"/>
        </w:rPr>
        <w:t>(madrasah,</w:t>
      </w:r>
      <w:r w:rsidR="00863126" w:rsidRPr="00430C58">
        <w:rPr>
          <w:sz w:val="24"/>
          <w:szCs w:val="24"/>
        </w:rPr>
        <w:t xml:space="preserve"> </w:t>
      </w:r>
      <w:r w:rsidRPr="00430C58">
        <w:rPr>
          <w:sz w:val="24"/>
          <w:szCs w:val="24"/>
        </w:rPr>
        <w:t>keluarga,</w:t>
      </w:r>
      <w:r w:rsidR="00863126" w:rsidRPr="00430C58">
        <w:rPr>
          <w:sz w:val="24"/>
          <w:szCs w:val="24"/>
        </w:rPr>
        <w:t xml:space="preserve"> </w:t>
      </w:r>
      <w:r w:rsidRPr="00430C58">
        <w:rPr>
          <w:sz w:val="24"/>
          <w:szCs w:val="24"/>
        </w:rPr>
        <w:t>masyarakat,</w:t>
      </w:r>
      <w:r w:rsidR="00863126" w:rsidRPr="00430C58">
        <w:rPr>
          <w:sz w:val="24"/>
          <w:szCs w:val="24"/>
        </w:rPr>
        <w:t xml:space="preserve"> </w:t>
      </w:r>
      <w:r w:rsidRPr="00430C58">
        <w:rPr>
          <w:sz w:val="24"/>
          <w:szCs w:val="24"/>
        </w:rPr>
        <w:t>dan tempat</w:t>
      </w:r>
      <w:r w:rsidR="00863126" w:rsidRPr="00430C58">
        <w:rPr>
          <w:sz w:val="24"/>
          <w:szCs w:val="24"/>
        </w:rPr>
        <w:t xml:space="preserve"> </w:t>
      </w:r>
      <w:r w:rsidRPr="00430C58">
        <w:rPr>
          <w:sz w:val="24"/>
          <w:szCs w:val="24"/>
        </w:rPr>
        <w:t>ibadah).</w:t>
      </w:r>
    </w:p>
    <w:p w14:paraId="20BBA7AC" w14:textId="77777777" w:rsidR="00C912EC" w:rsidRPr="00430C58" w:rsidRDefault="001A55F3" w:rsidP="00F75943">
      <w:pPr>
        <w:tabs>
          <w:tab w:val="left" w:pos="2760"/>
        </w:tabs>
        <w:spacing w:before="60" w:after="60"/>
        <w:ind w:left="709" w:hanging="283"/>
        <w:jc w:val="both"/>
        <w:rPr>
          <w:sz w:val="24"/>
          <w:szCs w:val="24"/>
        </w:rPr>
      </w:pPr>
      <w:r w:rsidRPr="00430C58">
        <w:rPr>
          <w:sz w:val="24"/>
          <w:szCs w:val="24"/>
        </w:rPr>
        <w:t>7.</w:t>
      </w:r>
      <w:r w:rsidR="00863126" w:rsidRPr="00430C58">
        <w:rPr>
          <w:sz w:val="24"/>
          <w:szCs w:val="24"/>
        </w:rPr>
        <w:t xml:space="preserve"> </w:t>
      </w:r>
      <w:r w:rsidR="00755049" w:rsidRPr="00430C58">
        <w:rPr>
          <w:sz w:val="24"/>
          <w:szCs w:val="24"/>
        </w:rPr>
        <w:tab/>
      </w:r>
      <w:r w:rsidRPr="00430C58">
        <w:rPr>
          <w:sz w:val="24"/>
          <w:szCs w:val="24"/>
        </w:rPr>
        <w:t>Mengembangkan</w:t>
      </w:r>
      <w:r w:rsidR="00863126" w:rsidRPr="00430C58">
        <w:rPr>
          <w:sz w:val="24"/>
          <w:szCs w:val="24"/>
        </w:rPr>
        <w:t xml:space="preserve"> </w:t>
      </w:r>
      <w:r w:rsidRPr="00430C58">
        <w:rPr>
          <w:sz w:val="24"/>
          <w:szCs w:val="24"/>
        </w:rPr>
        <w:t>capaian</w:t>
      </w:r>
      <w:r w:rsidR="00863126" w:rsidRPr="00430C58">
        <w:rPr>
          <w:sz w:val="24"/>
          <w:szCs w:val="24"/>
        </w:rPr>
        <w:t xml:space="preserve"> </w:t>
      </w:r>
      <w:r w:rsidRPr="00430C58">
        <w:rPr>
          <w:sz w:val="24"/>
          <w:szCs w:val="24"/>
        </w:rPr>
        <w:t>pembelajaran</w:t>
      </w:r>
      <w:r w:rsidR="00863126" w:rsidRPr="00430C58">
        <w:rPr>
          <w:sz w:val="24"/>
          <w:szCs w:val="24"/>
        </w:rPr>
        <w:t xml:space="preserve"> </w:t>
      </w:r>
      <w:r w:rsidRPr="00430C58">
        <w:rPr>
          <w:sz w:val="24"/>
          <w:szCs w:val="24"/>
        </w:rPr>
        <w:t>berdasar</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prinsip akumulatif,</w:t>
      </w:r>
      <w:r w:rsidR="00863126" w:rsidRPr="00430C58">
        <w:rPr>
          <w:sz w:val="24"/>
          <w:szCs w:val="24"/>
        </w:rPr>
        <w:t xml:space="preserve"> </w:t>
      </w:r>
      <w:r w:rsidRPr="00430C58">
        <w:rPr>
          <w:i/>
          <w:sz w:val="24"/>
          <w:szCs w:val="24"/>
        </w:rPr>
        <w:t>reinforced</w:t>
      </w:r>
      <w:r w:rsidR="00863126" w:rsidRPr="00430C58">
        <w:rPr>
          <w:i/>
          <w:sz w:val="24"/>
          <w:szCs w:val="24"/>
        </w:rPr>
        <w:t xml:space="preserve"> </w:t>
      </w:r>
      <w:r w:rsidRPr="00430C58">
        <w:rPr>
          <w:sz w:val="24"/>
          <w:szCs w:val="24"/>
        </w:rPr>
        <w:t>(saling</w:t>
      </w:r>
      <w:r w:rsidR="00863126" w:rsidRPr="00430C58">
        <w:rPr>
          <w:sz w:val="24"/>
          <w:szCs w:val="24"/>
        </w:rPr>
        <w:t xml:space="preserve"> </w:t>
      </w:r>
      <w:r w:rsidRPr="00430C58">
        <w:rPr>
          <w:sz w:val="24"/>
          <w:szCs w:val="24"/>
        </w:rPr>
        <w:t>memperkuat)</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i/>
          <w:sz w:val="24"/>
          <w:szCs w:val="24"/>
        </w:rPr>
        <w:t xml:space="preserve">enriched </w:t>
      </w:r>
      <w:r w:rsidRPr="00430C58">
        <w:rPr>
          <w:sz w:val="24"/>
          <w:szCs w:val="24"/>
        </w:rPr>
        <w:t>(memperkaya)</w:t>
      </w:r>
      <w:r w:rsidR="00863126" w:rsidRPr="00430C58">
        <w:rPr>
          <w:sz w:val="24"/>
          <w:szCs w:val="24"/>
        </w:rPr>
        <w:t xml:space="preserve"> </w:t>
      </w:r>
      <w:r w:rsidRPr="00430C58">
        <w:rPr>
          <w:sz w:val="24"/>
          <w:szCs w:val="24"/>
        </w:rPr>
        <w:t>an tar</w:t>
      </w:r>
      <w:r w:rsidR="00863126" w:rsidRPr="00430C58">
        <w:rPr>
          <w:sz w:val="24"/>
          <w:szCs w:val="24"/>
        </w:rPr>
        <w:t xml:space="preserve"> </w:t>
      </w:r>
      <w:r w:rsidRPr="00430C58">
        <w:rPr>
          <w:sz w:val="24"/>
          <w:szCs w:val="24"/>
        </w:rPr>
        <w:t>mata</w:t>
      </w:r>
      <w:r w:rsidR="00863126" w:rsidRPr="00430C58">
        <w:rPr>
          <w:sz w:val="24"/>
          <w:szCs w:val="24"/>
        </w:rPr>
        <w:t xml:space="preserve"> </w:t>
      </w:r>
      <w:r w:rsidRPr="00430C58">
        <w:rPr>
          <w:sz w:val="24"/>
          <w:szCs w:val="24"/>
        </w:rPr>
        <w:t>pelajaran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jenjang</w:t>
      </w:r>
      <w:r w:rsidR="00863126" w:rsidRPr="00430C58">
        <w:rPr>
          <w:sz w:val="24"/>
          <w:szCs w:val="24"/>
        </w:rPr>
        <w:t xml:space="preserve"> </w:t>
      </w:r>
      <w:r w:rsidRPr="00430C58">
        <w:rPr>
          <w:sz w:val="24"/>
          <w:szCs w:val="24"/>
        </w:rPr>
        <w:t>pendidikan.</w:t>
      </w:r>
    </w:p>
    <w:p w14:paraId="5A1C42EE" w14:textId="77777777" w:rsidR="00C912EC" w:rsidRPr="00430C58" w:rsidRDefault="001A55F3" w:rsidP="00F75943">
      <w:pPr>
        <w:tabs>
          <w:tab w:val="left" w:pos="1880"/>
          <w:tab w:val="left" w:pos="2020"/>
          <w:tab w:val="left" w:pos="2320"/>
        </w:tabs>
        <w:spacing w:before="60" w:after="60"/>
        <w:ind w:left="709" w:hanging="283"/>
        <w:jc w:val="both"/>
        <w:rPr>
          <w:sz w:val="24"/>
          <w:szCs w:val="24"/>
        </w:rPr>
      </w:pPr>
      <w:r w:rsidRPr="00430C58">
        <w:rPr>
          <w:sz w:val="24"/>
          <w:szCs w:val="24"/>
        </w:rPr>
        <w:t>8.</w:t>
      </w:r>
      <w:r w:rsidR="00863126" w:rsidRPr="00430C58">
        <w:rPr>
          <w:sz w:val="24"/>
          <w:szCs w:val="24"/>
        </w:rPr>
        <w:t xml:space="preserve"> </w:t>
      </w:r>
      <w:r w:rsidR="00755049" w:rsidRPr="00430C58">
        <w:rPr>
          <w:sz w:val="24"/>
          <w:szCs w:val="24"/>
        </w:rPr>
        <w:tab/>
      </w:r>
      <w:r w:rsidRPr="00430C58">
        <w:rPr>
          <w:sz w:val="24"/>
          <w:szCs w:val="24"/>
        </w:rPr>
        <w:t>Mengembangkan</w:t>
      </w:r>
      <w:r w:rsidR="00863126" w:rsidRPr="00430C58">
        <w:rPr>
          <w:sz w:val="24"/>
          <w:szCs w:val="24"/>
        </w:rPr>
        <w:t xml:space="preserve"> </w:t>
      </w:r>
      <w:r w:rsidRPr="00430C58">
        <w:rPr>
          <w:sz w:val="24"/>
          <w:szCs w:val="24"/>
        </w:rPr>
        <w:t>kurikulum</w:t>
      </w:r>
      <w:r w:rsidR="00863126" w:rsidRPr="00430C58">
        <w:rPr>
          <w:sz w:val="24"/>
          <w:szCs w:val="24"/>
        </w:rPr>
        <w:t xml:space="preserve"> </w:t>
      </w:r>
      <w:r w:rsidRPr="00430C58">
        <w:rPr>
          <w:sz w:val="24"/>
          <w:szCs w:val="24"/>
        </w:rPr>
        <w:t>SKI bukan</w:t>
      </w:r>
      <w:r w:rsidR="00863126" w:rsidRPr="00430C58">
        <w:rPr>
          <w:sz w:val="24"/>
          <w:szCs w:val="24"/>
        </w:rPr>
        <w:t xml:space="preserve"> </w:t>
      </w:r>
      <w:r w:rsidRPr="00430C58">
        <w:rPr>
          <w:sz w:val="24"/>
          <w:szCs w:val="24"/>
        </w:rPr>
        <w:t>sekedar</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apa</w:t>
      </w:r>
      <w:r w:rsidR="00863126" w:rsidRPr="00430C58">
        <w:rPr>
          <w:sz w:val="24"/>
          <w:szCs w:val="24"/>
        </w:rPr>
        <w:t xml:space="preserve"> </w:t>
      </w:r>
      <w:r w:rsidRPr="00430C58">
        <w:rPr>
          <w:sz w:val="24"/>
          <w:szCs w:val="24"/>
        </w:rPr>
        <w:t>yang harus</w:t>
      </w:r>
      <w:r w:rsidR="00863126" w:rsidRPr="00430C58">
        <w:rPr>
          <w:sz w:val="24"/>
          <w:szCs w:val="24"/>
        </w:rPr>
        <w:t xml:space="preserve"> </w:t>
      </w:r>
      <w:r w:rsidRPr="00430C58">
        <w:rPr>
          <w:sz w:val="24"/>
          <w:szCs w:val="24"/>
        </w:rPr>
        <w:t>dipelajari</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namun</w:t>
      </w:r>
      <w:r w:rsidR="00863126" w:rsidRPr="00430C58">
        <w:rPr>
          <w:sz w:val="24"/>
          <w:szCs w:val="24"/>
        </w:rPr>
        <w:t xml:space="preserve"> </w:t>
      </w:r>
      <w:r w:rsidRPr="00430C58">
        <w:rPr>
          <w:sz w:val="24"/>
          <w:szCs w:val="24"/>
        </w:rPr>
        <w:t>juga</w:t>
      </w:r>
      <w:r w:rsidR="00863126" w:rsidRPr="00430C58">
        <w:rPr>
          <w:sz w:val="24"/>
          <w:szCs w:val="24"/>
        </w:rPr>
        <w:t xml:space="preserve"> </w:t>
      </w:r>
      <w:r w:rsidRPr="00430C58">
        <w:rPr>
          <w:sz w:val="24"/>
          <w:szCs w:val="24"/>
        </w:rPr>
        <w:t>mengarusutamakan kepada</w:t>
      </w:r>
      <w:r w:rsidR="00863126" w:rsidRPr="00430C58">
        <w:rPr>
          <w:sz w:val="24"/>
          <w:szCs w:val="24"/>
        </w:rPr>
        <w:t xml:space="preserve"> </w:t>
      </w:r>
      <w:r w:rsidRPr="00430C58">
        <w:rPr>
          <w:sz w:val="24"/>
          <w:szCs w:val="24"/>
        </w:rPr>
        <w:t>bagaimana</w:t>
      </w:r>
      <w:r w:rsidR="00863126" w:rsidRPr="00430C58">
        <w:rPr>
          <w:sz w:val="24"/>
          <w:szCs w:val="24"/>
        </w:rPr>
        <w:t xml:space="preserve"> </w:t>
      </w:r>
      <w:r w:rsidRPr="00430C58">
        <w:rPr>
          <w:sz w:val="24"/>
          <w:szCs w:val="24"/>
        </w:rPr>
        <w:t>nilai-nilai</w:t>
      </w:r>
      <w:r w:rsidR="00863126" w:rsidRPr="00430C58">
        <w:rPr>
          <w:sz w:val="24"/>
          <w:szCs w:val="24"/>
        </w:rPr>
        <w:t xml:space="preserve"> </w:t>
      </w:r>
      <w:r w:rsidRPr="00430C58">
        <w:rPr>
          <w:sz w:val="24"/>
          <w:szCs w:val="24"/>
        </w:rPr>
        <w:t>positif</w:t>
      </w:r>
      <w:r w:rsidR="00863126" w:rsidRPr="00430C58">
        <w:rPr>
          <w:sz w:val="24"/>
          <w:szCs w:val="24"/>
        </w:rPr>
        <w:t xml:space="preserve"> </w:t>
      </w:r>
      <w:r w:rsidRPr="00430C58">
        <w:rPr>
          <w:sz w:val="24"/>
          <w:szCs w:val="24"/>
        </w:rPr>
        <w:t>dari</w:t>
      </w:r>
      <w:r w:rsidR="00863126" w:rsidRPr="00430C58">
        <w:rPr>
          <w:sz w:val="24"/>
          <w:szCs w:val="24"/>
        </w:rPr>
        <w:t xml:space="preserve"> </w:t>
      </w:r>
      <w:r w:rsidRPr="00430C58">
        <w:rPr>
          <w:sz w:val="24"/>
          <w:szCs w:val="24"/>
        </w:rPr>
        <w:t>peristiwa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tokoh</w:t>
      </w:r>
      <w:r w:rsidR="00863126" w:rsidRPr="00430C58">
        <w:rPr>
          <w:sz w:val="24"/>
          <w:szCs w:val="24"/>
        </w:rPr>
        <w:t xml:space="preserve"> </w:t>
      </w:r>
      <w:r w:rsidRPr="00430C58">
        <w:rPr>
          <w:sz w:val="24"/>
          <w:szCs w:val="24"/>
        </w:rPr>
        <w:t>di masa</w:t>
      </w:r>
      <w:r w:rsidR="00863126" w:rsidRPr="00430C58">
        <w:rPr>
          <w:sz w:val="24"/>
          <w:szCs w:val="24"/>
        </w:rPr>
        <w:t xml:space="preserve"> </w:t>
      </w:r>
      <w:r w:rsidRPr="00430C58">
        <w:rPr>
          <w:sz w:val="24"/>
          <w:szCs w:val="24"/>
        </w:rPr>
        <w:t>lalu</w:t>
      </w:r>
      <w:r w:rsidR="00863126" w:rsidRPr="00430C58">
        <w:rPr>
          <w:sz w:val="24"/>
          <w:szCs w:val="24"/>
        </w:rPr>
        <w:t xml:space="preserve"> </w:t>
      </w:r>
      <w:r w:rsidRPr="00430C58">
        <w:rPr>
          <w:sz w:val="24"/>
          <w:szCs w:val="24"/>
        </w:rPr>
        <w:t>terinternalisasi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diri,</w:t>
      </w:r>
      <w:r w:rsidR="00863126" w:rsidRPr="00430C58">
        <w:rPr>
          <w:sz w:val="24"/>
          <w:szCs w:val="24"/>
        </w:rPr>
        <w:t xml:space="preserve"> </w:t>
      </w:r>
      <w:r w:rsidRPr="00430C58">
        <w:rPr>
          <w:sz w:val="24"/>
          <w:szCs w:val="24"/>
        </w:rPr>
        <w:t>menjadi</w:t>
      </w:r>
      <w:r w:rsidR="00863126" w:rsidRPr="00430C58">
        <w:rPr>
          <w:sz w:val="24"/>
          <w:szCs w:val="24"/>
        </w:rPr>
        <w:t xml:space="preserve"> </w:t>
      </w:r>
      <w:r w:rsidRPr="00430C58">
        <w:rPr>
          <w:sz w:val="24"/>
          <w:szCs w:val="24"/>
        </w:rPr>
        <w:t>warna</w:t>
      </w:r>
      <w:r w:rsidR="00863126" w:rsidRPr="00430C58">
        <w:rPr>
          <w:sz w:val="24"/>
          <w:szCs w:val="24"/>
        </w:rPr>
        <w:t xml:space="preserve"> </w:t>
      </w:r>
      <w:r w:rsidRPr="00430C58">
        <w:rPr>
          <w:sz w:val="24"/>
          <w:szCs w:val="24"/>
        </w:rPr>
        <w:t>dan inspirasi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cara</w:t>
      </w:r>
      <w:r w:rsidR="00863126" w:rsidRPr="00430C58">
        <w:rPr>
          <w:sz w:val="24"/>
          <w:szCs w:val="24"/>
        </w:rPr>
        <w:t xml:space="preserve"> </w:t>
      </w:r>
      <w:r w:rsidRPr="00430C58">
        <w:rPr>
          <w:sz w:val="24"/>
          <w:szCs w:val="24"/>
        </w:rPr>
        <w:t>berfikir,</w:t>
      </w:r>
      <w:r w:rsidR="00863126" w:rsidRPr="00430C58">
        <w:rPr>
          <w:sz w:val="24"/>
          <w:szCs w:val="24"/>
        </w:rPr>
        <w:t xml:space="preserve"> </w:t>
      </w:r>
      <w:r w:rsidRPr="00430C58">
        <w:rPr>
          <w:sz w:val="24"/>
          <w:szCs w:val="24"/>
        </w:rPr>
        <w:t>bersikap</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bertindak</w:t>
      </w:r>
      <w:r w:rsidR="00863126" w:rsidRPr="00430C58">
        <w:rPr>
          <w:sz w:val="24"/>
          <w:szCs w:val="24"/>
        </w:rPr>
        <w:t xml:space="preserve"> </w:t>
      </w:r>
      <w:r w:rsidRPr="00430C58">
        <w:rPr>
          <w:sz w:val="24"/>
          <w:szCs w:val="24"/>
        </w:rPr>
        <w:t>oleh</w:t>
      </w:r>
      <w:r w:rsidR="00863126" w:rsidRPr="00430C58">
        <w:rPr>
          <w:sz w:val="24"/>
          <w:szCs w:val="24"/>
        </w:rPr>
        <w:t xml:space="preserve"> </w:t>
      </w:r>
      <w:r w:rsidRPr="00430C58">
        <w:rPr>
          <w:sz w:val="24"/>
          <w:szCs w:val="24"/>
        </w:rPr>
        <w:t>warga madrasah</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praksis</w:t>
      </w:r>
      <w:r w:rsidR="00863126" w:rsidRPr="00430C58">
        <w:rPr>
          <w:sz w:val="24"/>
          <w:szCs w:val="24"/>
        </w:rPr>
        <w:t xml:space="preserve"> </w:t>
      </w:r>
      <w:r w:rsidRPr="00430C58">
        <w:rPr>
          <w:sz w:val="24"/>
          <w:szCs w:val="24"/>
        </w:rPr>
        <w:t>pendidikan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kehidupan</w:t>
      </w:r>
      <w:r w:rsidR="00863126" w:rsidRPr="00430C58">
        <w:rPr>
          <w:sz w:val="24"/>
          <w:szCs w:val="24"/>
        </w:rPr>
        <w:t xml:space="preserve"> </w:t>
      </w:r>
      <w:r w:rsidRPr="00430C58">
        <w:rPr>
          <w:sz w:val="24"/>
          <w:szCs w:val="24"/>
        </w:rPr>
        <w:t>sehari-hari.</w:t>
      </w:r>
    </w:p>
    <w:p w14:paraId="09408F50" w14:textId="77777777" w:rsidR="00C912EC" w:rsidRPr="00430C58" w:rsidRDefault="00C912EC" w:rsidP="00F75943">
      <w:pPr>
        <w:spacing w:before="60" w:after="60"/>
        <w:rPr>
          <w:sz w:val="24"/>
          <w:szCs w:val="24"/>
        </w:rPr>
      </w:pPr>
    </w:p>
    <w:p w14:paraId="0CC6A44A" w14:textId="77777777" w:rsidR="00C912EC" w:rsidRPr="00080DC6" w:rsidRDefault="001A55F3" w:rsidP="00F75943">
      <w:pPr>
        <w:spacing w:before="60" w:after="60"/>
        <w:ind w:left="426" w:hanging="426"/>
        <w:rPr>
          <w:b/>
          <w:caps/>
          <w:sz w:val="24"/>
          <w:szCs w:val="24"/>
        </w:rPr>
      </w:pPr>
      <w:r w:rsidRPr="00080DC6">
        <w:rPr>
          <w:b/>
          <w:caps/>
          <w:sz w:val="24"/>
          <w:szCs w:val="24"/>
        </w:rPr>
        <w:t>D.</w:t>
      </w:r>
      <w:r w:rsidR="00863126" w:rsidRPr="00080DC6">
        <w:rPr>
          <w:b/>
          <w:caps/>
          <w:sz w:val="24"/>
          <w:szCs w:val="24"/>
        </w:rPr>
        <w:t xml:space="preserve"> </w:t>
      </w:r>
      <w:r w:rsidR="00755049" w:rsidRPr="00080DC6">
        <w:rPr>
          <w:b/>
          <w:caps/>
          <w:sz w:val="24"/>
          <w:szCs w:val="24"/>
        </w:rPr>
        <w:tab/>
      </w:r>
      <w:r w:rsidRPr="00080DC6">
        <w:rPr>
          <w:b/>
          <w:caps/>
          <w:sz w:val="24"/>
          <w:szCs w:val="24"/>
        </w:rPr>
        <w:t>Elemen</w:t>
      </w:r>
      <w:r w:rsidR="00863126" w:rsidRPr="00080DC6">
        <w:rPr>
          <w:b/>
          <w:caps/>
          <w:sz w:val="24"/>
          <w:szCs w:val="24"/>
        </w:rPr>
        <w:t xml:space="preserve"> </w:t>
      </w:r>
      <w:r w:rsidRPr="00080DC6">
        <w:rPr>
          <w:b/>
          <w:caps/>
          <w:sz w:val="24"/>
          <w:szCs w:val="24"/>
        </w:rPr>
        <w:t>Sejarah</w:t>
      </w:r>
      <w:r w:rsidR="00863126" w:rsidRPr="00080DC6">
        <w:rPr>
          <w:b/>
          <w:caps/>
          <w:sz w:val="24"/>
          <w:szCs w:val="24"/>
        </w:rPr>
        <w:t xml:space="preserve"> </w:t>
      </w:r>
      <w:r w:rsidRPr="00080DC6">
        <w:rPr>
          <w:b/>
          <w:caps/>
          <w:sz w:val="24"/>
          <w:szCs w:val="24"/>
        </w:rPr>
        <w:t>Kebudayaan</w:t>
      </w:r>
      <w:r w:rsidR="00863126" w:rsidRPr="00080DC6">
        <w:rPr>
          <w:b/>
          <w:caps/>
          <w:sz w:val="24"/>
          <w:szCs w:val="24"/>
        </w:rPr>
        <w:t xml:space="preserve"> </w:t>
      </w:r>
      <w:r w:rsidRPr="00080DC6">
        <w:rPr>
          <w:b/>
          <w:caps/>
          <w:sz w:val="24"/>
          <w:szCs w:val="24"/>
        </w:rPr>
        <w:t>Islam</w:t>
      </w:r>
    </w:p>
    <w:p w14:paraId="3B997583" w14:textId="77777777" w:rsidR="00C912EC" w:rsidRPr="00430C58" w:rsidRDefault="001A55F3" w:rsidP="00F75943">
      <w:pPr>
        <w:spacing w:before="60" w:after="60"/>
        <w:ind w:left="426"/>
        <w:jc w:val="both"/>
        <w:rPr>
          <w:sz w:val="24"/>
          <w:szCs w:val="24"/>
        </w:rPr>
      </w:pPr>
      <w:r w:rsidRPr="00430C58">
        <w:rPr>
          <w:sz w:val="24"/>
          <w:szCs w:val="24"/>
        </w:rPr>
        <w:t>Elemen</w:t>
      </w:r>
      <w:r w:rsidR="00863126"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Kebudayaan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terdiri</w:t>
      </w:r>
      <w:r w:rsidR="00863126" w:rsidRPr="00430C58">
        <w:rPr>
          <w:sz w:val="24"/>
          <w:szCs w:val="24"/>
        </w:rPr>
        <w:t xml:space="preserve"> </w:t>
      </w:r>
      <w:r w:rsidRPr="00430C58">
        <w:rPr>
          <w:sz w:val="24"/>
          <w:szCs w:val="24"/>
        </w:rPr>
        <w:t>dari</w:t>
      </w:r>
      <w:r w:rsidR="00863126" w:rsidRPr="00430C58">
        <w:rPr>
          <w:sz w:val="24"/>
          <w:szCs w:val="24"/>
        </w:rPr>
        <w:t xml:space="preserve"> </w:t>
      </w:r>
      <w:r w:rsidRPr="00430C58">
        <w:rPr>
          <w:sz w:val="24"/>
          <w:szCs w:val="24"/>
        </w:rPr>
        <w:t>lima</w:t>
      </w:r>
      <w:r w:rsidR="00863126" w:rsidRPr="00430C58">
        <w:rPr>
          <w:sz w:val="24"/>
          <w:szCs w:val="24"/>
        </w:rPr>
        <w:t xml:space="preserve"> </w:t>
      </w:r>
      <w:r w:rsidRPr="00430C58">
        <w:rPr>
          <w:sz w:val="24"/>
          <w:szCs w:val="24"/>
        </w:rPr>
        <w:t>elemen kunci</w:t>
      </w:r>
      <w:r w:rsidR="00863126" w:rsidRPr="00430C58">
        <w:rPr>
          <w:sz w:val="24"/>
          <w:szCs w:val="24"/>
        </w:rPr>
        <w:t xml:space="preserve"> </w:t>
      </w:r>
      <w:r w:rsidRPr="00430C58">
        <w:rPr>
          <w:sz w:val="24"/>
          <w:szCs w:val="24"/>
        </w:rPr>
        <w:t>beserta</w:t>
      </w:r>
      <w:r w:rsidR="00863126" w:rsidRPr="00430C58">
        <w:rPr>
          <w:sz w:val="24"/>
          <w:szCs w:val="24"/>
        </w:rPr>
        <w:t xml:space="preserve"> </w:t>
      </w:r>
      <w:r w:rsidRPr="00430C58">
        <w:rPr>
          <w:sz w:val="24"/>
          <w:szCs w:val="24"/>
        </w:rPr>
        <w:t>cakupan/</w:t>
      </w:r>
      <w:r w:rsidR="00863126" w:rsidRPr="00430C58">
        <w:rPr>
          <w:sz w:val="24"/>
          <w:szCs w:val="24"/>
        </w:rPr>
        <w:t xml:space="preserve"> </w:t>
      </w:r>
      <w:r w:rsidRPr="00430C58">
        <w:rPr>
          <w:sz w:val="24"/>
          <w:szCs w:val="24"/>
        </w:rPr>
        <w:t>substansinya,</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berikut:</w:t>
      </w:r>
    </w:p>
    <w:tbl>
      <w:tblPr>
        <w:tblW w:w="8504"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8"/>
        <w:gridCol w:w="6236"/>
      </w:tblGrid>
      <w:tr w:rsidR="00755049" w:rsidRPr="00430C58" w14:paraId="62D4C20D" w14:textId="77777777" w:rsidTr="00F75943">
        <w:trPr>
          <w:trHeight w:val="240"/>
        </w:trPr>
        <w:tc>
          <w:tcPr>
            <w:tcW w:w="2268" w:type="dxa"/>
            <w:vAlign w:val="center"/>
          </w:tcPr>
          <w:p w14:paraId="093DF923" w14:textId="77777777" w:rsidR="00755049" w:rsidRPr="00430C58" w:rsidRDefault="00755049" w:rsidP="00F75943">
            <w:pPr>
              <w:spacing w:before="60" w:after="60"/>
              <w:ind w:left="113" w:right="113"/>
              <w:jc w:val="center"/>
              <w:rPr>
                <w:b/>
                <w:sz w:val="24"/>
                <w:szCs w:val="24"/>
              </w:rPr>
            </w:pPr>
            <w:r w:rsidRPr="00430C58">
              <w:rPr>
                <w:b/>
                <w:color w:val="171717"/>
                <w:sz w:val="24"/>
                <w:szCs w:val="24"/>
              </w:rPr>
              <w:t>Elemen</w:t>
            </w:r>
          </w:p>
        </w:tc>
        <w:tc>
          <w:tcPr>
            <w:tcW w:w="6236" w:type="dxa"/>
            <w:vAlign w:val="center"/>
          </w:tcPr>
          <w:p w14:paraId="298B5F53" w14:textId="77777777" w:rsidR="00755049" w:rsidRPr="00430C58" w:rsidRDefault="00755049" w:rsidP="00F75943">
            <w:pPr>
              <w:spacing w:before="60" w:after="60"/>
              <w:ind w:left="113" w:right="113"/>
              <w:jc w:val="center"/>
              <w:rPr>
                <w:b/>
                <w:sz w:val="24"/>
                <w:szCs w:val="24"/>
              </w:rPr>
            </w:pPr>
            <w:r w:rsidRPr="00430C58">
              <w:rPr>
                <w:b/>
                <w:color w:val="171717"/>
                <w:sz w:val="24"/>
                <w:szCs w:val="24"/>
              </w:rPr>
              <w:t>Deskripsi</w:t>
            </w:r>
          </w:p>
        </w:tc>
      </w:tr>
      <w:tr w:rsidR="00755049" w:rsidRPr="00430C58" w14:paraId="004FEEF6" w14:textId="77777777" w:rsidTr="00F75943">
        <w:trPr>
          <w:trHeight w:val="240"/>
        </w:trPr>
        <w:tc>
          <w:tcPr>
            <w:tcW w:w="2268" w:type="dxa"/>
          </w:tcPr>
          <w:p w14:paraId="172550D4" w14:textId="77777777" w:rsidR="00755049" w:rsidRPr="00430C58" w:rsidRDefault="00755049" w:rsidP="00F75943">
            <w:pPr>
              <w:spacing w:before="60" w:after="60"/>
              <w:ind w:left="113" w:right="113"/>
              <w:rPr>
                <w:sz w:val="24"/>
                <w:szCs w:val="24"/>
              </w:rPr>
            </w:pPr>
            <w:r w:rsidRPr="00430C58">
              <w:rPr>
                <w:color w:val="171717"/>
                <w:sz w:val="24"/>
                <w:szCs w:val="24"/>
              </w:rPr>
              <w:t>Periode Rasulullah saw.</w:t>
            </w:r>
          </w:p>
        </w:tc>
        <w:tc>
          <w:tcPr>
            <w:tcW w:w="6236" w:type="dxa"/>
          </w:tcPr>
          <w:p w14:paraId="0D9AA245" w14:textId="77777777" w:rsidR="00755049" w:rsidRPr="00430C58" w:rsidRDefault="00755049" w:rsidP="00F75943">
            <w:pPr>
              <w:spacing w:before="60" w:after="60"/>
              <w:ind w:left="113" w:right="113" w:firstLine="14"/>
              <w:jc w:val="both"/>
              <w:rPr>
                <w:sz w:val="24"/>
                <w:szCs w:val="24"/>
              </w:rPr>
            </w:pPr>
            <w:r w:rsidRPr="00430C58">
              <w:rPr>
                <w:color w:val="171717"/>
                <w:sz w:val="24"/>
                <w:szCs w:val="24"/>
              </w:rPr>
              <w:t xml:space="preserve">Menguraikan sejarah masa kenabian Rasulullah saw. serta perjuangan dakwah di Mekah dan di Madinah. Pembelajaran periode Rasulullah saw. diharapkan dapat menekankan pada kemampuan mengambil hikmah dari sejarah kenabian </w:t>
            </w:r>
            <w:r w:rsidRPr="00430C58">
              <w:rPr>
                <w:color w:val="171717"/>
                <w:sz w:val="24"/>
                <w:szCs w:val="24"/>
              </w:rPr>
              <w:lastRenderedPageBreak/>
              <w:t>Rasulullah saw. Kemudian menganalisis berbagai peristiwa dan menyerap berbagai kebijaksanaan yang telah dicontohkan oleh Rasulullah saw</w:t>
            </w:r>
            <w:r w:rsidRPr="00430C58">
              <w:rPr>
                <w:color w:val="313131"/>
                <w:sz w:val="24"/>
                <w:szCs w:val="24"/>
              </w:rPr>
              <w:t xml:space="preserve">. </w:t>
            </w:r>
            <w:r w:rsidRPr="00430C58">
              <w:rPr>
                <w:color w:val="171717"/>
                <w:sz w:val="24"/>
                <w:szCs w:val="24"/>
              </w:rPr>
              <w:t>serta mampu meneladaninya dalam kehidupan sehari-hari terkait fenomena sosial budaya, politik, ekonomi, iptek, seru dalam rangka membangun peradaban d</w:t>
            </w:r>
            <w:r w:rsidRPr="00430C58">
              <w:rPr>
                <w:color w:val="313131"/>
                <w:sz w:val="24"/>
                <w:szCs w:val="24"/>
              </w:rPr>
              <w:t xml:space="preserve">i </w:t>
            </w:r>
            <w:r w:rsidRPr="00430C58">
              <w:rPr>
                <w:color w:val="171717"/>
                <w:sz w:val="24"/>
                <w:szCs w:val="24"/>
              </w:rPr>
              <w:t>zamannya.</w:t>
            </w:r>
          </w:p>
        </w:tc>
      </w:tr>
      <w:tr w:rsidR="00755049" w:rsidRPr="00430C58" w14:paraId="6F49E4DD" w14:textId="77777777" w:rsidTr="00F75943">
        <w:trPr>
          <w:trHeight w:val="240"/>
        </w:trPr>
        <w:tc>
          <w:tcPr>
            <w:tcW w:w="2268" w:type="dxa"/>
          </w:tcPr>
          <w:p w14:paraId="158F0832" w14:textId="77777777" w:rsidR="00755049" w:rsidRPr="00430C58" w:rsidRDefault="00755049" w:rsidP="00F75943">
            <w:pPr>
              <w:spacing w:before="60" w:after="60"/>
              <w:ind w:left="113" w:right="113"/>
              <w:rPr>
                <w:sz w:val="24"/>
                <w:szCs w:val="24"/>
              </w:rPr>
            </w:pPr>
            <w:r w:rsidRPr="00430C58">
              <w:rPr>
                <w:color w:val="171717"/>
                <w:sz w:val="24"/>
                <w:szCs w:val="24"/>
              </w:rPr>
              <w:lastRenderedPageBreak/>
              <w:t xml:space="preserve">Periode </w:t>
            </w:r>
            <w:r w:rsidRPr="00430C58">
              <w:rPr>
                <w:i/>
                <w:color w:val="171717"/>
                <w:sz w:val="24"/>
                <w:szCs w:val="24"/>
              </w:rPr>
              <w:t>Khulafaurasyidin</w:t>
            </w:r>
          </w:p>
        </w:tc>
        <w:tc>
          <w:tcPr>
            <w:tcW w:w="6236" w:type="dxa"/>
          </w:tcPr>
          <w:p w14:paraId="2B3A1BD1" w14:textId="77777777" w:rsidR="00755049" w:rsidRPr="00430C58" w:rsidRDefault="00755049" w:rsidP="00F75943">
            <w:pPr>
              <w:spacing w:before="60" w:after="60"/>
              <w:ind w:left="113" w:right="113" w:firstLine="34"/>
              <w:jc w:val="both"/>
              <w:rPr>
                <w:sz w:val="24"/>
                <w:szCs w:val="24"/>
              </w:rPr>
            </w:pPr>
            <w:r w:rsidRPr="00430C58">
              <w:rPr>
                <w:color w:val="171717"/>
                <w:sz w:val="24"/>
                <w:szCs w:val="24"/>
              </w:rPr>
              <w:t xml:space="preserve">Menguraikan sejarah Islam dalam proses pemilihan para </w:t>
            </w:r>
            <w:r w:rsidRPr="00430C58">
              <w:rPr>
                <w:i/>
                <w:color w:val="171717"/>
                <w:sz w:val="24"/>
                <w:szCs w:val="24"/>
              </w:rPr>
              <w:t xml:space="preserve">Khulafaurasyidin </w:t>
            </w:r>
            <w:r w:rsidRPr="00430C58">
              <w:rPr>
                <w:color w:val="171717"/>
                <w:sz w:val="24"/>
                <w:szCs w:val="24"/>
              </w:rPr>
              <w:t xml:space="preserve">setelah wafatnya Rasulullah saw. yang pada periode ini disebut sebagai masa kepemimpinan terbaik yang demokratis setelah kepemimpinan Rasulullah saw. selain itu juga menguraikan catatan sejarah Islam ten tang strategi dakwah para </w:t>
            </w:r>
            <w:r w:rsidRPr="00430C58">
              <w:rPr>
                <w:i/>
                <w:color w:val="171717"/>
                <w:sz w:val="24"/>
                <w:szCs w:val="24"/>
              </w:rPr>
              <w:t xml:space="preserve">Khulafaurasyidin </w:t>
            </w:r>
            <w:r w:rsidRPr="00430C58">
              <w:rPr>
                <w:color w:val="171717"/>
                <w:sz w:val="24"/>
                <w:szCs w:val="24"/>
              </w:rPr>
              <w:t xml:space="preserve">yakni Abu Bakar As-Siddiq, Umar bin Khatab, Usman bin Affan dan Ali bin Abi Thalib dalam meneruskan kepemimpinan Rasulullah saw. yang kesemuanya memiliki strategi berbeda sesuai dengan perkembangan kondisi sosial masyarakat waktu itu diharapkan peserta didik dapat mengambil </w:t>
            </w:r>
            <w:r w:rsidRPr="00430C58">
              <w:rPr>
                <w:i/>
                <w:color w:val="171717"/>
                <w:sz w:val="24"/>
                <w:szCs w:val="24"/>
              </w:rPr>
              <w:t xml:space="preserve">Ibrah </w:t>
            </w:r>
            <w:r w:rsidRPr="00430C58">
              <w:rPr>
                <w:color w:val="171717"/>
                <w:sz w:val="24"/>
                <w:szCs w:val="24"/>
              </w:rPr>
              <w:t xml:space="preserve">dari pembelajaran masa kepemimpinan </w:t>
            </w:r>
            <w:r w:rsidRPr="00430C58">
              <w:rPr>
                <w:i/>
                <w:color w:val="171717"/>
                <w:sz w:val="24"/>
                <w:szCs w:val="24"/>
              </w:rPr>
              <w:t xml:space="preserve">Khulafaurasyidin </w:t>
            </w:r>
            <w:r w:rsidRPr="00430C58">
              <w:rPr>
                <w:color w:val="171717"/>
                <w:sz w:val="24"/>
                <w:szCs w:val="24"/>
              </w:rPr>
              <w:t>mi, sehingga mampu untuk menjadi calon pemimpin yang handal pada zamannya</w:t>
            </w:r>
            <w:r w:rsidRPr="00430C58">
              <w:rPr>
                <w:color w:val="313131"/>
                <w:sz w:val="24"/>
                <w:szCs w:val="24"/>
              </w:rPr>
              <w:t>.</w:t>
            </w:r>
          </w:p>
        </w:tc>
      </w:tr>
      <w:tr w:rsidR="00755049" w:rsidRPr="00430C58" w14:paraId="65CA2C83" w14:textId="77777777" w:rsidTr="00F75943">
        <w:trPr>
          <w:trHeight w:val="240"/>
        </w:trPr>
        <w:tc>
          <w:tcPr>
            <w:tcW w:w="2268" w:type="dxa"/>
          </w:tcPr>
          <w:p w14:paraId="00DDF0B2" w14:textId="77777777" w:rsidR="00755049" w:rsidRPr="00430C58" w:rsidRDefault="00755049" w:rsidP="00F75943">
            <w:pPr>
              <w:spacing w:before="60" w:after="60"/>
              <w:ind w:left="113" w:right="113"/>
              <w:rPr>
                <w:sz w:val="24"/>
                <w:szCs w:val="24"/>
              </w:rPr>
            </w:pPr>
            <w:r w:rsidRPr="00430C58">
              <w:rPr>
                <w:color w:val="171717"/>
                <w:sz w:val="24"/>
                <w:szCs w:val="24"/>
              </w:rPr>
              <w:t xml:space="preserve">Periode klasik/ zaman </w:t>
            </w:r>
            <w:r w:rsidRPr="00430C58">
              <w:rPr>
                <w:sz w:val="24"/>
                <w:szCs w:val="24"/>
              </w:rPr>
              <w:t>keemasan (pada tahun 650 M)</w:t>
            </w:r>
          </w:p>
        </w:tc>
        <w:tc>
          <w:tcPr>
            <w:tcW w:w="6236" w:type="dxa"/>
          </w:tcPr>
          <w:p w14:paraId="5D677A42" w14:textId="77777777" w:rsidR="00755049" w:rsidRPr="00430C58" w:rsidRDefault="00755049" w:rsidP="00F75943">
            <w:pPr>
              <w:spacing w:before="60" w:after="60"/>
              <w:ind w:left="113" w:right="113"/>
              <w:jc w:val="both"/>
              <w:rPr>
                <w:sz w:val="24"/>
                <w:szCs w:val="24"/>
              </w:rPr>
            </w:pPr>
            <w:r w:rsidRPr="00430C58">
              <w:rPr>
                <w:color w:val="171717"/>
                <w:sz w:val="24"/>
                <w:szCs w:val="24"/>
              </w:rPr>
              <w:t xml:space="preserve">Menguraikan sejarah Islam setelah masa Khulafaurasyidin, yakni masa lahirnva </w:t>
            </w:r>
            <w:r w:rsidRPr="00430C58">
              <w:rPr>
                <w:sz w:val="24"/>
                <w:szCs w:val="24"/>
              </w:rPr>
              <w:t xml:space="preserve">Daulah </w:t>
            </w:r>
            <w:r w:rsidRPr="00430C58">
              <w:rPr>
                <w:color w:val="171717"/>
                <w:sz w:val="24"/>
                <w:szCs w:val="24"/>
              </w:rPr>
              <w:t>Umayyah</w:t>
            </w:r>
            <w:r w:rsidRPr="00430C58">
              <w:rPr>
                <w:sz w:val="24"/>
                <w:szCs w:val="24"/>
              </w:rPr>
              <w:t xml:space="preserve"> di Damaskus dan Andalusia serta perkembangan peradaban dan ilmu pengetahuan pada masa Daulah Umayyah di Damaskus dan Andalusia, Lahirnya Daulah Abbasiyah, perkembangan peradaban dan ilmu pengetahuan pada masa Daulah Abbasiyah. Diharapkan peserta didik dapat mengambil </w:t>
            </w:r>
            <w:r w:rsidRPr="00430C58">
              <w:rPr>
                <w:rFonts w:eastAsia="Arial"/>
                <w:i/>
                <w:sz w:val="24"/>
                <w:szCs w:val="24"/>
              </w:rPr>
              <w:t xml:space="preserve">Ibrah </w:t>
            </w:r>
            <w:r w:rsidRPr="00430C58">
              <w:rPr>
                <w:sz w:val="24"/>
                <w:szCs w:val="24"/>
              </w:rPr>
              <w:t>dari perkembangan peradaban dan ilmu pengetahuan pada masa Periode klasik/ zaman keemasan, sehingga mampu meneladani semangat tokoh ilmuwan muslim dalam membangun peradaban Islam pada zamannya.</w:t>
            </w:r>
          </w:p>
        </w:tc>
      </w:tr>
      <w:tr w:rsidR="00C912EC" w:rsidRPr="00430C58" w14:paraId="5BFF199D" w14:textId="77777777" w:rsidTr="00F75943">
        <w:trPr>
          <w:trHeight w:val="240"/>
        </w:trPr>
        <w:tc>
          <w:tcPr>
            <w:tcW w:w="2268" w:type="dxa"/>
          </w:tcPr>
          <w:p w14:paraId="181A9088" w14:textId="77777777" w:rsidR="00C912EC" w:rsidRPr="00430C58" w:rsidRDefault="001A55F3" w:rsidP="00F75943">
            <w:pPr>
              <w:spacing w:before="60" w:after="60"/>
              <w:ind w:left="113" w:right="113"/>
              <w:rPr>
                <w:sz w:val="24"/>
                <w:szCs w:val="24"/>
              </w:rPr>
            </w:pPr>
            <w:r w:rsidRPr="00430C58">
              <w:rPr>
                <w:sz w:val="24"/>
                <w:szCs w:val="24"/>
              </w:rPr>
              <w:t xml:space="preserve">Peri ode pertengahan/ zaman </w:t>
            </w:r>
            <w:r w:rsidRPr="00430C58">
              <w:rPr>
                <w:color w:val="171717"/>
                <w:sz w:val="24"/>
                <w:szCs w:val="24"/>
              </w:rPr>
              <w:t>kemunduran</w:t>
            </w:r>
            <w:r w:rsidR="00755049" w:rsidRPr="00430C58">
              <w:rPr>
                <w:color w:val="171717"/>
                <w:sz w:val="24"/>
                <w:szCs w:val="24"/>
              </w:rPr>
              <w:t xml:space="preserve"> </w:t>
            </w:r>
            <w:r w:rsidRPr="00430C58">
              <w:rPr>
                <w:sz w:val="24"/>
                <w:szCs w:val="24"/>
              </w:rPr>
              <w:t>(1250</w:t>
            </w:r>
            <w:r w:rsidR="00863126" w:rsidRPr="00430C58">
              <w:rPr>
                <w:sz w:val="24"/>
                <w:szCs w:val="24"/>
              </w:rPr>
              <w:t xml:space="preserve"> </w:t>
            </w:r>
            <w:r w:rsidRPr="00430C58">
              <w:rPr>
                <w:sz w:val="24"/>
                <w:szCs w:val="24"/>
              </w:rPr>
              <w:t>M-1800 M).</w:t>
            </w:r>
          </w:p>
        </w:tc>
        <w:tc>
          <w:tcPr>
            <w:tcW w:w="6236" w:type="dxa"/>
          </w:tcPr>
          <w:p w14:paraId="4E277D4F" w14:textId="77777777" w:rsidR="00C912EC" w:rsidRPr="00430C58" w:rsidRDefault="001A55F3" w:rsidP="00F75943">
            <w:pPr>
              <w:spacing w:before="60" w:after="60"/>
              <w:ind w:left="113" w:right="113"/>
              <w:jc w:val="both"/>
              <w:rPr>
                <w:sz w:val="24"/>
                <w:szCs w:val="24"/>
              </w:rPr>
            </w:pPr>
            <w:r w:rsidRPr="00430C58">
              <w:rPr>
                <w:sz w:val="24"/>
                <w:szCs w:val="24"/>
              </w:rPr>
              <w:t>Menguraikan</w:t>
            </w:r>
            <w:r w:rsidR="00863126"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setelah</w:t>
            </w:r>
            <w:r w:rsidR="00863126" w:rsidRPr="00430C58">
              <w:rPr>
                <w:sz w:val="24"/>
                <w:szCs w:val="24"/>
              </w:rPr>
              <w:t xml:space="preserve"> </w:t>
            </w:r>
            <w:r w:rsidRPr="00430C58">
              <w:rPr>
                <w:sz w:val="24"/>
                <w:szCs w:val="24"/>
              </w:rPr>
              <w:t>periode klasik</w:t>
            </w:r>
            <w:r w:rsidR="00863126" w:rsidRPr="00430C58">
              <w:rPr>
                <w:sz w:val="24"/>
                <w:szCs w:val="24"/>
              </w:rPr>
              <w:t xml:space="preserve"> </w:t>
            </w:r>
            <w:r w:rsidRPr="00430C58">
              <w:rPr>
                <w:sz w:val="24"/>
                <w:szCs w:val="24"/>
              </w:rPr>
              <w:t>yakni</w:t>
            </w:r>
            <w:r w:rsidR="00863126" w:rsidRPr="00430C58">
              <w:rPr>
                <w:sz w:val="24"/>
                <w:szCs w:val="24"/>
              </w:rPr>
              <w:t xml:space="preserve"> </w:t>
            </w:r>
            <w:r w:rsidRPr="00430C58">
              <w:rPr>
                <w:sz w:val="24"/>
                <w:szCs w:val="24"/>
              </w:rPr>
              <w:t>mengevaluasi</w:t>
            </w:r>
            <w:r w:rsidR="00863126" w:rsidRPr="00430C58">
              <w:rPr>
                <w:sz w:val="24"/>
                <w:szCs w:val="24"/>
              </w:rPr>
              <w:t xml:space="preserve"> </w:t>
            </w:r>
            <w:r w:rsidRPr="00430C58">
              <w:rPr>
                <w:sz w:val="24"/>
                <w:szCs w:val="24"/>
              </w:rPr>
              <w:t>proses</w:t>
            </w:r>
            <w:r w:rsidR="00863126" w:rsidRPr="00430C58">
              <w:rPr>
                <w:sz w:val="24"/>
                <w:szCs w:val="24"/>
              </w:rPr>
              <w:t xml:space="preserve"> </w:t>
            </w:r>
            <w:r w:rsidRPr="00430C58">
              <w:rPr>
                <w:sz w:val="24"/>
                <w:szCs w:val="24"/>
              </w:rPr>
              <w:t>lahirnya Daulah</w:t>
            </w:r>
            <w:r w:rsidR="00863126" w:rsidRPr="00430C58">
              <w:rPr>
                <w:sz w:val="24"/>
                <w:szCs w:val="24"/>
              </w:rPr>
              <w:t xml:space="preserve"> </w:t>
            </w:r>
            <w:r w:rsidRPr="00430C58">
              <w:rPr>
                <w:sz w:val="24"/>
                <w:szCs w:val="24"/>
              </w:rPr>
              <w:t>Ayyubiyah,</w:t>
            </w:r>
            <w:r w:rsidR="00863126" w:rsidRPr="00430C58">
              <w:rPr>
                <w:sz w:val="24"/>
                <w:szCs w:val="24"/>
              </w:rPr>
              <w:t xml:space="preserve"> </w:t>
            </w:r>
            <w:r w:rsidRPr="00430C58">
              <w:rPr>
                <w:sz w:val="24"/>
                <w:szCs w:val="24"/>
              </w:rPr>
              <w:t>Usmani,</w:t>
            </w:r>
            <w:r w:rsidR="00863126" w:rsidRPr="00430C58">
              <w:rPr>
                <w:sz w:val="24"/>
                <w:szCs w:val="24"/>
              </w:rPr>
              <w:t xml:space="preserve"> </w:t>
            </w:r>
            <w:r w:rsidRPr="00430C58">
              <w:rPr>
                <w:sz w:val="24"/>
                <w:szCs w:val="24"/>
              </w:rPr>
              <w:t>Mughal</w:t>
            </w:r>
            <w:r w:rsidR="00863126" w:rsidRPr="00430C58">
              <w:rPr>
                <w:sz w:val="24"/>
                <w:szCs w:val="24"/>
              </w:rPr>
              <w:t xml:space="preserve"> </w:t>
            </w:r>
            <w:r w:rsidRPr="00430C58">
              <w:rPr>
                <w:sz w:val="24"/>
                <w:szCs w:val="24"/>
              </w:rPr>
              <w:t>dan Syafawi, serta</w:t>
            </w:r>
            <w:r w:rsidR="00863126" w:rsidRPr="00430C58">
              <w:rPr>
                <w:sz w:val="24"/>
                <w:szCs w:val="24"/>
              </w:rPr>
              <w:t xml:space="preserve"> </w:t>
            </w:r>
            <w:r w:rsidRPr="00430C58">
              <w:rPr>
                <w:color w:val="171717"/>
                <w:sz w:val="24"/>
                <w:szCs w:val="24"/>
              </w:rPr>
              <w:t>mengevaluasi</w:t>
            </w:r>
            <w:r w:rsidR="00863126" w:rsidRPr="00430C58">
              <w:rPr>
                <w:sz w:val="24"/>
                <w:szCs w:val="24"/>
              </w:rPr>
              <w:t xml:space="preserve"> </w:t>
            </w:r>
            <w:r w:rsidRPr="00430C58">
              <w:rPr>
                <w:sz w:val="24"/>
                <w:szCs w:val="24"/>
              </w:rPr>
              <w:t>perkembangan peradaban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ilmu</w:t>
            </w:r>
            <w:r w:rsidR="00863126" w:rsidRPr="00430C58">
              <w:rPr>
                <w:sz w:val="24"/>
                <w:szCs w:val="24"/>
              </w:rPr>
              <w:t xml:space="preserve"> </w:t>
            </w:r>
            <w:r w:rsidRPr="00430C58">
              <w:rPr>
                <w:sz w:val="24"/>
                <w:szCs w:val="24"/>
              </w:rPr>
              <w:t>pengetahuan</w:t>
            </w:r>
            <w:r w:rsidR="00863126" w:rsidRPr="00430C58">
              <w:rPr>
                <w:sz w:val="24"/>
                <w:szCs w:val="24"/>
              </w:rPr>
              <w:t xml:space="preserve"> </w:t>
            </w:r>
            <w:r w:rsidRPr="00430C58">
              <w:rPr>
                <w:sz w:val="24"/>
                <w:szCs w:val="24"/>
              </w:rPr>
              <w:t>pada masa</w:t>
            </w:r>
            <w:r w:rsidR="00863126" w:rsidRPr="00430C58">
              <w:rPr>
                <w:sz w:val="24"/>
                <w:szCs w:val="24"/>
              </w:rPr>
              <w:t xml:space="preserve"> </w:t>
            </w:r>
            <w:r w:rsidRPr="00430C58">
              <w:rPr>
                <w:sz w:val="24"/>
                <w:szCs w:val="24"/>
              </w:rPr>
              <w:t>Daulah</w:t>
            </w:r>
            <w:r w:rsidR="00863126" w:rsidRPr="00430C58">
              <w:rPr>
                <w:sz w:val="24"/>
                <w:szCs w:val="24"/>
              </w:rPr>
              <w:t xml:space="preserve"> </w:t>
            </w:r>
            <w:r w:rsidRPr="00430C58">
              <w:rPr>
                <w:sz w:val="24"/>
                <w:szCs w:val="24"/>
              </w:rPr>
              <w:t>Ayyubiyah,</w:t>
            </w:r>
            <w:r w:rsidR="00863126" w:rsidRPr="00430C58">
              <w:rPr>
                <w:sz w:val="24"/>
                <w:szCs w:val="24"/>
              </w:rPr>
              <w:t xml:space="preserve"> </w:t>
            </w:r>
            <w:r w:rsidRPr="00430C58">
              <w:rPr>
                <w:sz w:val="24"/>
                <w:szCs w:val="24"/>
              </w:rPr>
              <w:t>Usmani,</w:t>
            </w:r>
            <w:r w:rsidR="00863126" w:rsidRPr="00430C58">
              <w:rPr>
                <w:sz w:val="24"/>
                <w:szCs w:val="24"/>
              </w:rPr>
              <w:t xml:space="preserve"> </w:t>
            </w:r>
            <w:r w:rsidRPr="00430C58">
              <w:rPr>
                <w:sz w:val="24"/>
                <w:szCs w:val="24"/>
              </w:rPr>
              <w:t>Mughal dan</w:t>
            </w:r>
            <w:r w:rsidR="00863126" w:rsidRPr="00430C58">
              <w:rPr>
                <w:sz w:val="24"/>
                <w:szCs w:val="24"/>
              </w:rPr>
              <w:t xml:space="preserve"> </w:t>
            </w:r>
            <w:r w:rsidRPr="00430C58">
              <w:rPr>
                <w:sz w:val="24"/>
                <w:szCs w:val="24"/>
              </w:rPr>
              <w:t>Syafawi.</w:t>
            </w:r>
            <w:r w:rsidR="00863126" w:rsidRPr="00430C58">
              <w:rPr>
                <w:sz w:val="24"/>
                <w:szCs w:val="24"/>
              </w:rPr>
              <w:t xml:space="preserve"> </w:t>
            </w:r>
            <w:r w:rsidRPr="00430C58">
              <w:rPr>
                <w:sz w:val="24"/>
                <w:szCs w:val="24"/>
              </w:rPr>
              <w:t>Diharapkan</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 dapat</w:t>
            </w:r>
            <w:r w:rsidR="00863126" w:rsidRPr="00430C58">
              <w:rPr>
                <w:sz w:val="24"/>
                <w:szCs w:val="24"/>
              </w:rPr>
              <w:t xml:space="preserve"> </w:t>
            </w:r>
            <w:r w:rsidRPr="00430C58">
              <w:rPr>
                <w:sz w:val="24"/>
                <w:szCs w:val="24"/>
              </w:rPr>
              <w:t>mengambil</w:t>
            </w:r>
            <w:r w:rsidR="00863126" w:rsidRPr="00430C58">
              <w:rPr>
                <w:sz w:val="24"/>
                <w:szCs w:val="24"/>
              </w:rPr>
              <w:t xml:space="preserve"> </w:t>
            </w:r>
            <w:r w:rsidRPr="00430C58">
              <w:rPr>
                <w:rFonts w:eastAsia="Arial"/>
                <w:i/>
                <w:sz w:val="24"/>
                <w:szCs w:val="24"/>
              </w:rPr>
              <w:t>ibrah</w:t>
            </w:r>
            <w:r w:rsidR="00863126" w:rsidRPr="00430C58">
              <w:rPr>
                <w:rFonts w:eastAsia="Arial"/>
                <w:i/>
                <w:sz w:val="24"/>
                <w:szCs w:val="24"/>
              </w:rPr>
              <w:t xml:space="preserve"> </w:t>
            </w:r>
            <w:r w:rsidRPr="00430C58">
              <w:rPr>
                <w:sz w:val="24"/>
                <w:szCs w:val="24"/>
              </w:rPr>
              <w:t>dari</w:t>
            </w:r>
            <w:r w:rsidR="00863126" w:rsidRPr="00430C58">
              <w:rPr>
                <w:sz w:val="24"/>
                <w:szCs w:val="24"/>
              </w:rPr>
              <w:t xml:space="preserve"> </w:t>
            </w:r>
            <w:r w:rsidRPr="00430C58">
              <w:rPr>
                <w:sz w:val="24"/>
                <w:szCs w:val="24"/>
              </w:rPr>
              <w:t>lahirnya</w:t>
            </w:r>
            <w:r w:rsidR="00863126" w:rsidRPr="00430C58">
              <w:rPr>
                <w:sz w:val="24"/>
                <w:szCs w:val="24"/>
              </w:rPr>
              <w:t xml:space="preserve"> </w:t>
            </w:r>
            <w:r w:rsidRPr="00430C58">
              <w:rPr>
                <w:sz w:val="24"/>
                <w:szCs w:val="24"/>
              </w:rPr>
              <w:t>Daulah Usmani,</w:t>
            </w:r>
            <w:r w:rsidR="00863126" w:rsidRPr="00430C58">
              <w:rPr>
                <w:sz w:val="24"/>
                <w:szCs w:val="24"/>
              </w:rPr>
              <w:t xml:space="preserve"> </w:t>
            </w:r>
            <w:r w:rsidRPr="00430C58">
              <w:rPr>
                <w:sz w:val="24"/>
                <w:szCs w:val="24"/>
              </w:rPr>
              <w:t>Mughal</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Syafawi</w:t>
            </w:r>
            <w:r w:rsidR="00863126" w:rsidRPr="00430C58">
              <w:rPr>
                <w:sz w:val="24"/>
                <w:szCs w:val="24"/>
              </w:rPr>
              <w:t xml:space="preserve"> </w:t>
            </w:r>
            <w:r w:rsidRPr="00430C58">
              <w:rPr>
                <w:sz w:val="24"/>
                <w:szCs w:val="24"/>
              </w:rPr>
              <w:t>serta perkembangan</w:t>
            </w:r>
            <w:r w:rsidR="00863126" w:rsidRPr="00430C58">
              <w:rPr>
                <w:sz w:val="24"/>
                <w:szCs w:val="24"/>
              </w:rPr>
              <w:t xml:space="preserve"> </w:t>
            </w:r>
            <w:r w:rsidRPr="00430C58">
              <w:rPr>
                <w:sz w:val="24"/>
                <w:szCs w:val="24"/>
              </w:rPr>
              <w:t>ilmu</w:t>
            </w:r>
            <w:r w:rsidR="00863126" w:rsidRPr="00430C58">
              <w:rPr>
                <w:sz w:val="24"/>
                <w:szCs w:val="24"/>
              </w:rPr>
              <w:t xml:space="preserve"> </w:t>
            </w:r>
            <w:r w:rsidRPr="00430C58">
              <w:rPr>
                <w:sz w:val="24"/>
                <w:szCs w:val="24"/>
              </w:rPr>
              <w:t>pengetahuan</w:t>
            </w:r>
            <w:r w:rsidR="00863126" w:rsidRPr="00430C58">
              <w:rPr>
                <w:sz w:val="24"/>
                <w:szCs w:val="24"/>
              </w:rPr>
              <w:t xml:space="preserve"> </w:t>
            </w:r>
            <w:r w:rsidRPr="00430C58">
              <w:rPr>
                <w:sz w:val="24"/>
                <w:szCs w:val="24"/>
              </w:rPr>
              <w:t>pada periode</w:t>
            </w:r>
            <w:r w:rsidR="00863126" w:rsidRPr="00430C58">
              <w:rPr>
                <w:sz w:val="24"/>
                <w:szCs w:val="24"/>
              </w:rPr>
              <w:t xml:space="preserve"> </w:t>
            </w:r>
            <w:r w:rsidRPr="00430C58">
              <w:rPr>
                <w:sz w:val="24"/>
                <w:szCs w:val="24"/>
              </w:rPr>
              <w:t>pertengahan</w:t>
            </w:r>
            <w:r w:rsidR="00863126" w:rsidRPr="00430C58">
              <w:rPr>
                <w:sz w:val="24"/>
                <w:szCs w:val="24"/>
              </w:rPr>
              <w:t xml:space="preserve"> </w:t>
            </w:r>
            <w:r w:rsidRPr="00430C58">
              <w:rPr>
                <w:sz w:val="24"/>
                <w:szCs w:val="24"/>
              </w:rPr>
              <w:t>tersebut.</w:t>
            </w:r>
            <w:r w:rsidR="00863126" w:rsidRPr="00430C58">
              <w:rPr>
                <w:sz w:val="24"/>
                <w:szCs w:val="24"/>
              </w:rPr>
              <w:t xml:space="preserve"> </w:t>
            </w:r>
            <w:r w:rsidRPr="00430C58">
              <w:rPr>
                <w:sz w:val="24"/>
                <w:szCs w:val="24"/>
              </w:rPr>
              <w:t>Aspek</w:t>
            </w:r>
            <w:r w:rsidR="00863126" w:rsidRPr="00430C58">
              <w:rPr>
                <w:sz w:val="24"/>
                <w:szCs w:val="24"/>
              </w:rPr>
              <w:t xml:space="preserve"> </w:t>
            </w:r>
            <w:r w:rsidRPr="00430C58">
              <w:rPr>
                <w:sz w:val="24"/>
                <w:szCs w:val="24"/>
              </w:rPr>
              <w:t>mi akan</w:t>
            </w:r>
            <w:r w:rsidR="00863126" w:rsidRPr="00430C58">
              <w:rPr>
                <w:sz w:val="24"/>
                <w:szCs w:val="24"/>
              </w:rPr>
              <w:t xml:space="preserve"> </w:t>
            </w:r>
            <w:r w:rsidRPr="00430C58">
              <w:rPr>
                <w:sz w:val="24"/>
                <w:szCs w:val="24"/>
              </w:rPr>
              <w:t>menjadi</w:t>
            </w:r>
            <w:r w:rsidR="00863126" w:rsidRPr="00430C58">
              <w:rPr>
                <w:sz w:val="24"/>
                <w:szCs w:val="24"/>
              </w:rPr>
              <w:t xml:space="preserve"> </w:t>
            </w:r>
            <w:r w:rsidRPr="00430C58">
              <w:rPr>
                <w:sz w:val="24"/>
                <w:szCs w:val="24"/>
              </w:rPr>
              <w:t>keteladanan</w:t>
            </w:r>
            <w:r w:rsidR="00863126" w:rsidRPr="00430C58">
              <w:rPr>
                <w:sz w:val="24"/>
                <w:szCs w:val="24"/>
              </w:rPr>
              <w:t xml:space="preserve"> </w:t>
            </w:r>
            <w:r w:rsidRPr="00430C58">
              <w:rPr>
                <w:rFonts w:eastAsia="Arial"/>
                <w:i/>
                <w:sz w:val="24"/>
                <w:szCs w:val="24"/>
              </w:rPr>
              <w:t>(ibrah)</w:t>
            </w:r>
            <w:r w:rsidR="00863126" w:rsidRPr="00430C58">
              <w:rPr>
                <w:rFonts w:eastAsia="Arial"/>
                <w:i/>
                <w:sz w:val="24"/>
                <w:szCs w:val="24"/>
              </w:rPr>
              <w:t xml:space="preserve"> </w:t>
            </w:r>
            <w:r w:rsidRPr="00430C58">
              <w:rPr>
                <w:sz w:val="24"/>
                <w:szCs w:val="24"/>
              </w:rPr>
              <w:t>dan inspirasi</w:t>
            </w:r>
            <w:r w:rsidR="00863126" w:rsidRPr="00430C58">
              <w:rPr>
                <w:sz w:val="24"/>
                <w:szCs w:val="24"/>
              </w:rPr>
              <w:t xml:space="preserve"> </w:t>
            </w:r>
            <w:r w:rsidRPr="00430C58">
              <w:rPr>
                <w:sz w:val="24"/>
                <w:szCs w:val="24"/>
              </w:rPr>
              <w:t>generas1</w:t>
            </w:r>
            <w:r w:rsidR="00863126" w:rsidRPr="00430C58">
              <w:rPr>
                <w:sz w:val="24"/>
                <w:szCs w:val="24"/>
              </w:rPr>
              <w:t xml:space="preserve"> </w:t>
            </w:r>
            <w:r w:rsidRPr="00430C58">
              <w:rPr>
                <w:sz w:val="24"/>
                <w:szCs w:val="24"/>
              </w:rPr>
              <w:t>penerus</w:t>
            </w:r>
            <w:r w:rsidR="00863126" w:rsidRPr="00430C58">
              <w:rPr>
                <w:sz w:val="24"/>
                <w:szCs w:val="24"/>
              </w:rPr>
              <w:t xml:space="preserve"> </w:t>
            </w:r>
            <w:r w:rsidRPr="00430C58">
              <w:rPr>
                <w:sz w:val="24"/>
                <w:szCs w:val="24"/>
              </w:rPr>
              <w:t>bangsa</w:t>
            </w:r>
            <w:r w:rsidR="00863126" w:rsidRPr="00430C58">
              <w:rPr>
                <w:sz w:val="24"/>
                <w:szCs w:val="24"/>
              </w:rPr>
              <w:t xml:space="preserve"> </w:t>
            </w:r>
            <w:r w:rsidRPr="00430C58">
              <w:rPr>
                <w:sz w:val="24"/>
                <w:szCs w:val="24"/>
              </w:rPr>
              <w:t>dalam menciptakan</w:t>
            </w:r>
            <w:r w:rsidR="00863126" w:rsidRPr="00430C58">
              <w:rPr>
                <w:sz w:val="24"/>
                <w:szCs w:val="24"/>
              </w:rPr>
              <w:t xml:space="preserve"> </w:t>
            </w:r>
            <w:r w:rsidRPr="00430C58">
              <w:rPr>
                <w:sz w:val="24"/>
                <w:szCs w:val="24"/>
              </w:rPr>
              <w:t>kehidupan</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harmonis dalam</w:t>
            </w:r>
            <w:r w:rsidR="00863126" w:rsidRPr="00430C58">
              <w:rPr>
                <w:sz w:val="24"/>
                <w:szCs w:val="24"/>
              </w:rPr>
              <w:t xml:space="preserve"> </w:t>
            </w:r>
            <w:r w:rsidRPr="00430C58">
              <w:rPr>
                <w:sz w:val="24"/>
                <w:szCs w:val="24"/>
              </w:rPr>
              <w:t>kehidupan</w:t>
            </w:r>
            <w:r w:rsidR="00863126" w:rsidRPr="00430C58">
              <w:rPr>
                <w:sz w:val="24"/>
                <w:szCs w:val="24"/>
              </w:rPr>
              <w:t xml:space="preserve"> </w:t>
            </w:r>
            <w:r w:rsidRPr="00430C58">
              <w:rPr>
                <w:sz w:val="24"/>
                <w:szCs w:val="24"/>
              </w:rPr>
              <w:t>berbangsa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bernegara.</w:t>
            </w:r>
          </w:p>
        </w:tc>
      </w:tr>
      <w:tr w:rsidR="00C912EC" w:rsidRPr="00430C58" w14:paraId="7626DB7F" w14:textId="77777777" w:rsidTr="00F75943">
        <w:trPr>
          <w:trHeight w:val="240"/>
        </w:trPr>
        <w:tc>
          <w:tcPr>
            <w:tcW w:w="2268" w:type="dxa"/>
          </w:tcPr>
          <w:p w14:paraId="648674AC" w14:textId="77777777" w:rsidR="00C912EC" w:rsidRPr="00430C58" w:rsidRDefault="001A55F3" w:rsidP="00F75943">
            <w:pPr>
              <w:spacing w:before="60" w:after="60"/>
              <w:ind w:left="113" w:right="113"/>
              <w:rPr>
                <w:sz w:val="24"/>
                <w:szCs w:val="24"/>
              </w:rPr>
            </w:pPr>
            <w:r w:rsidRPr="00430C58">
              <w:rPr>
                <w:sz w:val="24"/>
                <w:szCs w:val="24"/>
              </w:rPr>
              <w:t>Periode</w:t>
            </w:r>
            <w:r w:rsidR="00755049" w:rsidRPr="00430C58">
              <w:rPr>
                <w:sz w:val="24"/>
                <w:szCs w:val="24"/>
              </w:rPr>
              <w:t xml:space="preserve"> </w:t>
            </w:r>
            <w:r w:rsidRPr="00430C58">
              <w:rPr>
                <w:sz w:val="24"/>
                <w:szCs w:val="24"/>
              </w:rPr>
              <w:t>modern/</w:t>
            </w:r>
            <w:r w:rsidR="00863126" w:rsidRPr="00430C58">
              <w:rPr>
                <w:sz w:val="24"/>
                <w:szCs w:val="24"/>
              </w:rPr>
              <w:t xml:space="preserve"> </w:t>
            </w:r>
            <w:r w:rsidRPr="00430C58">
              <w:rPr>
                <w:sz w:val="24"/>
                <w:szCs w:val="24"/>
              </w:rPr>
              <w:t>zaman kebangkitan</w:t>
            </w:r>
            <w:r w:rsidR="00863126" w:rsidRPr="00430C58">
              <w:rPr>
                <w:sz w:val="24"/>
                <w:szCs w:val="24"/>
              </w:rPr>
              <w:t xml:space="preserve"> </w:t>
            </w:r>
            <w:r w:rsidRPr="00430C58">
              <w:rPr>
                <w:sz w:val="24"/>
                <w:szCs w:val="24"/>
              </w:rPr>
              <w:t>(1800</w:t>
            </w:r>
            <w:r w:rsidR="00755049" w:rsidRPr="00430C58">
              <w:rPr>
                <w:sz w:val="24"/>
                <w:szCs w:val="24"/>
              </w:rPr>
              <w:t xml:space="preserve"> </w:t>
            </w:r>
            <w:r w:rsidRPr="00430C58">
              <w:rPr>
                <w:sz w:val="24"/>
                <w:szCs w:val="24"/>
              </w:rPr>
              <w:t>M-sekarang).</w:t>
            </w:r>
          </w:p>
        </w:tc>
        <w:tc>
          <w:tcPr>
            <w:tcW w:w="6236" w:type="dxa"/>
          </w:tcPr>
          <w:p w14:paraId="1536E61E" w14:textId="77777777" w:rsidR="00C912EC" w:rsidRPr="00430C58" w:rsidRDefault="001A55F3" w:rsidP="00F75943">
            <w:pPr>
              <w:spacing w:before="60" w:after="60"/>
              <w:ind w:left="113" w:right="113"/>
              <w:jc w:val="both"/>
              <w:rPr>
                <w:sz w:val="24"/>
                <w:szCs w:val="24"/>
              </w:rPr>
            </w:pPr>
            <w:r w:rsidRPr="00430C58">
              <w:rPr>
                <w:sz w:val="24"/>
                <w:szCs w:val="24"/>
              </w:rPr>
              <w:t>Menguraikan</w:t>
            </w:r>
            <w:r w:rsidR="00863126"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periode modern</w:t>
            </w:r>
            <w:r w:rsidR="00863126" w:rsidRPr="00430C58">
              <w:rPr>
                <w:sz w:val="24"/>
                <w:szCs w:val="24"/>
              </w:rPr>
              <w:t xml:space="preserve"> </w:t>
            </w:r>
            <w:r w:rsidRPr="00430C58">
              <w:rPr>
                <w:sz w:val="24"/>
                <w:szCs w:val="24"/>
              </w:rPr>
              <w:t>dian taranya</w:t>
            </w:r>
            <w:r w:rsidR="00863126" w:rsidRPr="00430C58">
              <w:rPr>
                <w:sz w:val="24"/>
                <w:szCs w:val="24"/>
              </w:rPr>
              <w:t xml:space="preserve"> </w:t>
            </w:r>
            <w:r w:rsidRPr="00430C58">
              <w:rPr>
                <w:sz w:val="24"/>
                <w:szCs w:val="24"/>
              </w:rPr>
              <w:t>menganalisis</w:t>
            </w:r>
            <w:r w:rsidR="00863126" w:rsidRPr="00430C58">
              <w:rPr>
                <w:sz w:val="24"/>
                <w:szCs w:val="24"/>
              </w:rPr>
              <w:t xml:space="preserve"> </w:t>
            </w:r>
            <w:r w:rsidR="00755049" w:rsidRPr="00430C58">
              <w:rPr>
                <w:sz w:val="24"/>
                <w:szCs w:val="24"/>
              </w:rPr>
              <w:t>per</w:t>
            </w:r>
            <w:r w:rsidRPr="00430C58">
              <w:rPr>
                <w:sz w:val="24"/>
                <w:szCs w:val="24"/>
              </w:rPr>
              <w:t>an umat</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penjajahan, kemerdekaan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pasca</w:t>
            </w:r>
            <w:r w:rsidR="00863126" w:rsidRPr="00430C58">
              <w:rPr>
                <w:sz w:val="24"/>
                <w:szCs w:val="24"/>
              </w:rPr>
              <w:t xml:space="preserve"> </w:t>
            </w:r>
            <w:r w:rsidRPr="00430C58">
              <w:rPr>
                <w:sz w:val="24"/>
                <w:szCs w:val="24"/>
              </w:rPr>
              <w:t>kemerdekaan. Diharapkan</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dapat</w:t>
            </w:r>
            <w:r w:rsidR="00863126" w:rsidRPr="00430C58">
              <w:rPr>
                <w:sz w:val="24"/>
                <w:szCs w:val="24"/>
              </w:rPr>
              <w:t xml:space="preserve"> </w:t>
            </w:r>
            <w:r w:rsidRPr="00430C58">
              <w:rPr>
                <w:sz w:val="24"/>
                <w:szCs w:val="24"/>
              </w:rPr>
              <w:t>mengambil ibrah</w:t>
            </w:r>
            <w:r w:rsidR="00863126" w:rsidRPr="00430C58">
              <w:rPr>
                <w:sz w:val="24"/>
                <w:szCs w:val="24"/>
              </w:rPr>
              <w:t xml:space="preserve"> </w:t>
            </w:r>
            <w:r w:rsidRPr="00430C58">
              <w:rPr>
                <w:sz w:val="24"/>
                <w:szCs w:val="24"/>
              </w:rPr>
              <w:t>menjadi</w:t>
            </w:r>
            <w:r w:rsidR="00863126" w:rsidRPr="00430C58">
              <w:rPr>
                <w:sz w:val="24"/>
                <w:szCs w:val="24"/>
              </w:rPr>
              <w:t xml:space="preserve"> </w:t>
            </w:r>
            <w:r w:rsidRPr="00430C58">
              <w:rPr>
                <w:sz w:val="24"/>
                <w:szCs w:val="24"/>
              </w:rPr>
              <w:t>muslim</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berwawasan global</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adaptif</w:t>
            </w:r>
            <w:r w:rsidR="00863126" w:rsidRPr="00430C58">
              <w:rPr>
                <w:sz w:val="24"/>
                <w:szCs w:val="24"/>
              </w:rPr>
              <w:t xml:space="preserve"> </w:t>
            </w:r>
            <w:r w:rsidRPr="00430C58">
              <w:rPr>
                <w:sz w:val="24"/>
                <w:szCs w:val="24"/>
              </w:rPr>
              <w:t>terhadap</w:t>
            </w:r>
            <w:r w:rsidR="00863126" w:rsidRPr="00430C58">
              <w:rPr>
                <w:sz w:val="24"/>
                <w:szCs w:val="24"/>
              </w:rPr>
              <w:t xml:space="preserve"> </w:t>
            </w:r>
            <w:r w:rsidRPr="00430C58">
              <w:rPr>
                <w:sz w:val="24"/>
                <w:szCs w:val="24"/>
              </w:rPr>
              <w:t>perkembangan zaman.</w:t>
            </w:r>
          </w:p>
        </w:tc>
      </w:tr>
      <w:tr w:rsidR="00C912EC" w:rsidRPr="00430C58" w14:paraId="244366E1" w14:textId="77777777" w:rsidTr="00F75943">
        <w:trPr>
          <w:trHeight w:val="240"/>
        </w:trPr>
        <w:tc>
          <w:tcPr>
            <w:tcW w:w="2268" w:type="dxa"/>
          </w:tcPr>
          <w:p w14:paraId="4BBF85BB" w14:textId="77777777" w:rsidR="00C912EC" w:rsidRPr="00430C58" w:rsidRDefault="001A55F3" w:rsidP="00F75943">
            <w:pPr>
              <w:spacing w:before="60" w:after="60"/>
              <w:ind w:left="113" w:right="113"/>
              <w:rPr>
                <w:sz w:val="24"/>
                <w:szCs w:val="24"/>
              </w:rPr>
            </w:pPr>
            <w:r w:rsidRPr="00430C58">
              <w:rPr>
                <w:sz w:val="24"/>
                <w:szCs w:val="24"/>
              </w:rPr>
              <w:lastRenderedPageBreak/>
              <w:t>Periode</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755049" w:rsidRPr="00430C58">
              <w:rPr>
                <w:sz w:val="24"/>
                <w:szCs w:val="24"/>
              </w:rPr>
              <w:t xml:space="preserve"> </w:t>
            </w:r>
            <w:r w:rsidRPr="00430C58">
              <w:rPr>
                <w:sz w:val="24"/>
                <w:szCs w:val="24"/>
              </w:rPr>
              <w:t>Nusantara</w:t>
            </w:r>
          </w:p>
        </w:tc>
        <w:tc>
          <w:tcPr>
            <w:tcW w:w="6236" w:type="dxa"/>
          </w:tcPr>
          <w:p w14:paraId="0D7A34AC" w14:textId="77777777" w:rsidR="00C912EC" w:rsidRPr="00430C58" w:rsidRDefault="001A55F3" w:rsidP="00F75943">
            <w:pPr>
              <w:spacing w:before="60" w:after="60"/>
              <w:ind w:left="113" w:right="113"/>
              <w:jc w:val="both"/>
              <w:rPr>
                <w:sz w:val="24"/>
                <w:szCs w:val="24"/>
              </w:rPr>
            </w:pPr>
            <w:r w:rsidRPr="00430C58">
              <w:rPr>
                <w:sz w:val="24"/>
                <w:szCs w:val="24"/>
              </w:rPr>
              <w:t>Menguraikan</w:t>
            </w:r>
            <w:r w:rsidR="00863126"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masuk</w:t>
            </w:r>
            <w:r w:rsidR="00863126" w:rsidRPr="00430C58">
              <w:rPr>
                <w:sz w:val="24"/>
                <w:szCs w:val="24"/>
              </w:rPr>
              <w:t xml:space="preserve"> </w:t>
            </w:r>
            <w:r w:rsidRPr="00430C58">
              <w:rPr>
                <w:sz w:val="24"/>
                <w:szCs w:val="24"/>
              </w:rPr>
              <w:t>dan berkembangnya</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Nusantara,</w:t>
            </w:r>
            <w:r w:rsidR="00863126" w:rsidRPr="00430C58">
              <w:rPr>
                <w:sz w:val="24"/>
                <w:szCs w:val="24"/>
              </w:rPr>
              <w:t xml:space="preserve"> </w:t>
            </w:r>
            <w:r w:rsidRPr="00430C58">
              <w:rPr>
                <w:sz w:val="24"/>
                <w:szCs w:val="24"/>
              </w:rPr>
              <w:t>peran Wali</w:t>
            </w:r>
            <w:r w:rsidR="00863126" w:rsidRPr="00430C58">
              <w:rPr>
                <w:sz w:val="24"/>
                <w:szCs w:val="24"/>
              </w:rPr>
              <w:t xml:space="preserve"> </w:t>
            </w:r>
            <w:r w:rsidRPr="00430C58">
              <w:rPr>
                <w:sz w:val="24"/>
                <w:szCs w:val="24"/>
              </w:rPr>
              <w:t>Sanga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pesantren</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dakwah Islam,</w:t>
            </w:r>
            <w:r w:rsidR="00863126" w:rsidRPr="00430C58">
              <w:rPr>
                <w:sz w:val="24"/>
                <w:szCs w:val="24"/>
              </w:rPr>
              <w:t xml:space="preserve"> </w:t>
            </w:r>
            <w:r w:rsidRPr="00430C58">
              <w:rPr>
                <w:sz w:val="24"/>
                <w:szCs w:val="24"/>
              </w:rPr>
              <w:t>kerajaan-kerajaan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nilai-nilai kearifan</w:t>
            </w:r>
            <w:r w:rsidR="00863126" w:rsidRPr="00430C58">
              <w:rPr>
                <w:sz w:val="24"/>
                <w:szCs w:val="24"/>
              </w:rPr>
              <w:t xml:space="preserve"> </w:t>
            </w:r>
            <w:r w:rsidRPr="00430C58">
              <w:rPr>
                <w:sz w:val="24"/>
                <w:szCs w:val="24"/>
              </w:rPr>
              <w:t>lokal,</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tokoh</w:t>
            </w:r>
            <w:r w:rsidR="00863126" w:rsidRPr="00430C58">
              <w:rPr>
                <w:sz w:val="24"/>
                <w:szCs w:val="24"/>
              </w:rPr>
              <w:t xml:space="preserve"> </w:t>
            </w:r>
            <w:r w:rsidR="00755049" w:rsidRPr="00430C58">
              <w:rPr>
                <w:sz w:val="24"/>
                <w:szCs w:val="24"/>
              </w:rPr>
              <w:t>pen</w:t>
            </w:r>
            <w:r w:rsidRPr="00430C58">
              <w:rPr>
                <w:sz w:val="24"/>
                <w:szCs w:val="24"/>
              </w:rPr>
              <w:t>yebar</w:t>
            </w:r>
            <w:r w:rsidR="00863126" w:rsidRPr="00430C58">
              <w:rPr>
                <w:sz w:val="24"/>
                <w:szCs w:val="24"/>
              </w:rPr>
              <w:t xml:space="preserve"> </w:t>
            </w:r>
            <w:r w:rsidRPr="00430C58">
              <w:rPr>
                <w:sz w:val="24"/>
                <w:szCs w:val="24"/>
              </w:rPr>
              <w:t>Islam di</w:t>
            </w:r>
            <w:r w:rsidR="00863126" w:rsidRPr="00430C58">
              <w:rPr>
                <w:sz w:val="24"/>
                <w:szCs w:val="24"/>
              </w:rPr>
              <w:t xml:space="preserve"> </w:t>
            </w:r>
            <w:r w:rsidRPr="00430C58">
              <w:rPr>
                <w:sz w:val="24"/>
                <w:szCs w:val="24"/>
              </w:rPr>
              <w:t>berbagai</w:t>
            </w:r>
            <w:r w:rsidR="00863126" w:rsidRPr="00430C58">
              <w:rPr>
                <w:sz w:val="24"/>
                <w:szCs w:val="24"/>
              </w:rPr>
              <w:t xml:space="preserve"> </w:t>
            </w:r>
            <w:r w:rsidRPr="00430C58">
              <w:rPr>
                <w:sz w:val="24"/>
                <w:szCs w:val="24"/>
              </w:rPr>
              <w:t>wilayah</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pendiri</w:t>
            </w:r>
            <w:r w:rsidR="00863126" w:rsidRPr="00430C58">
              <w:rPr>
                <w:sz w:val="24"/>
                <w:szCs w:val="24"/>
              </w:rPr>
              <w:t xml:space="preserve"> </w:t>
            </w:r>
            <w:r w:rsidRPr="00430C58">
              <w:rPr>
                <w:sz w:val="24"/>
                <w:szCs w:val="24"/>
              </w:rPr>
              <w:t>organisasi kemasyarakatan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Indonesia. Diharapkan</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dapat</w:t>
            </w:r>
            <w:r w:rsidR="00863126" w:rsidRPr="00430C58">
              <w:rPr>
                <w:sz w:val="24"/>
                <w:szCs w:val="24"/>
              </w:rPr>
              <w:t xml:space="preserve"> </w:t>
            </w:r>
            <w:r w:rsidRPr="00430C58">
              <w:rPr>
                <w:sz w:val="24"/>
                <w:szCs w:val="24"/>
              </w:rPr>
              <w:t>mengambil ibrah</w:t>
            </w:r>
            <w:r w:rsidR="00863126" w:rsidRPr="00430C58">
              <w:rPr>
                <w:sz w:val="24"/>
                <w:szCs w:val="24"/>
              </w:rPr>
              <w:t xml:space="preserve"> </w:t>
            </w:r>
            <w:r w:rsidRPr="00430C58">
              <w:rPr>
                <w:sz w:val="24"/>
                <w:szCs w:val="24"/>
              </w:rPr>
              <w:t>menjadi</w:t>
            </w:r>
            <w:r w:rsidR="00863126" w:rsidRPr="00430C58">
              <w:rPr>
                <w:sz w:val="24"/>
                <w:szCs w:val="24"/>
              </w:rPr>
              <w:t xml:space="preserve"> </w:t>
            </w:r>
            <w:r w:rsidRPr="00430C58">
              <w:rPr>
                <w:sz w:val="24"/>
                <w:szCs w:val="24"/>
              </w:rPr>
              <w:t>muslim</w:t>
            </w:r>
            <w:r w:rsidR="00863126" w:rsidRPr="00430C58">
              <w:rPr>
                <w:sz w:val="24"/>
                <w:szCs w:val="24"/>
              </w:rPr>
              <w:t xml:space="preserve"> </w:t>
            </w:r>
            <w:r w:rsidRPr="00430C58">
              <w:rPr>
                <w:sz w:val="24"/>
                <w:szCs w:val="24"/>
              </w:rPr>
              <w:t>moderat.</w:t>
            </w:r>
          </w:p>
        </w:tc>
      </w:tr>
    </w:tbl>
    <w:p w14:paraId="48CE88A6" w14:textId="77777777" w:rsidR="00C912EC" w:rsidRPr="00430C58" w:rsidRDefault="00C912EC" w:rsidP="00F75943">
      <w:pPr>
        <w:spacing w:before="60" w:after="60"/>
        <w:rPr>
          <w:sz w:val="24"/>
          <w:szCs w:val="24"/>
        </w:rPr>
      </w:pPr>
    </w:p>
    <w:p w14:paraId="365D2A03" w14:textId="77777777" w:rsidR="00C912EC" w:rsidRPr="00F75943" w:rsidRDefault="001A55F3" w:rsidP="00F75943">
      <w:pPr>
        <w:spacing w:before="60" w:after="60"/>
        <w:ind w:left="426" w:hanging="426"/>
        <w:rPr>
          <w:b/>
          <w:caps/>
          <w:sz w:val="24"/>
          <w:szCs w:val="24"/>
        </w:rPr>
      </w:pPr>
      <w:r w:rsidRPr="00080DC6">
        <w:rPr>
          <w:b/>
          <w:caps/>
          <w:sz w:val="24"/>
          <w:szCs w:val="24"/>
        </w:rPr>
        <w:t>E.</w:t>
      </w:r>
      <w:r w:rsidR="00863126" w:rsidRPr="00080DC6">
        <w:rPr>
          <w:b/>
          <w:caps/>
          <w:sz w:val="24"/>
          <w:szCs w:val="24"/>
        </w:rPr>
        <w:t xml:space="preserve"> </w:t>
      </w:r>
      <w:r w:rsidR="00755049" w:rsidRPr="00080DC6">
        <w:rPr>
          <w:b/>
          <w:caps/>
          <w:sz w:val="24"/>
          <w:szCs w:val="24"/>
        </w:rPr>
        <w:tab/>
      </w:r>
      <w:r w:rsidRPr="00080DC6">
        <w:rPr>
          <w:b/>
          <w:caps/>
          <w:sz w:val="24"/>
          <w:szCs w:val="24"/>
        </w:rPr>
        <w:t>Capaian</w:t>
      </w:r>
      <w:r w:rsidR="00863126" w:rsidRPr="00080DC6">
        <w:rPr>
          <w:b/>
          <w:caps/>
          <w:sz w:val="24"/>
          <w:szCs w:val="24"/>
        </w:rPr>
        <w:t xml:space="preserve"> </w:t>
      </w:r>
      <w:r w:rsidRPr="00080DC6">
        <w:rPr>
          <w:b/>
          <w:caps/>
          <w:sz w:val="24"/>
          <w:szCs w:val="24"/>
        </w:rPr>
        <w:t>Pembelajaran</w:t>
      </w:r>
      <w:r w:rsidR="00863126" w:rsidRPr="00080DC6">
        <w:rPr>
          <w:b/>
          <w:caps/>
          <w:sz w:val="24"/>
          <w:szCs w:val="24"/>
        </w:rPr>
        <w:t xml:space="preserve"> </w:t>
      </w:r>
      <w:r w:rsidRPr="00080DC6">
        <w:rPr>
          <w:b/>
          <w:caps/>
          <w:sz w:val="24"/>
          <w:szCs w:val="24"/>
        </w:rPr>
        <w:t>Sejarah</w:t>
      </w:r>
      <w:r w:rsidR="00863126" w:rsidRPr="00080DC6">
        <w:rPr>
          <w:b/>
          <w:caps/>
          <w:sz w:val="24"/>
          <w:szCs w:val="24"/>
        </w:rPr>
        <w:t xml:space="preserve"> </w:t>
      </w:r>
      <w:r w:rsidRPr="00080DC6">
        <w:rPr>
          <w:b/>
          <w:caps/>
          <w:sz w:val="24"/>
          <w:szCs w:val="24"/>
        </w:rPr>
        <w:t>Kebudayaan</w:t>
      </w:r>
      <w:r w:rsidR="00863126" w:rsidRPr="00080DC6">
        <w:rPr>
          <w:b/>
          <w:caps/>
          <w:sz w:val="24"/>
          <w:szCs w:val="24"/>
        </w:rPr>
        <w:t xml:space="preserve"> </w:t>
      </w:r>
      <w:r w:rsidRPr="00080DC6">
        <w:rPr>
          <w:b/>
          <w:caps/>
          <w:sz w:val="24"/>
          <w:szCs w:val="24"/>
        </w:rPr>
        <w:t>Islam</w:t>
      </w:r>
      <w:r w:rsidR="00F75943">
        <w:rPr>
          <w:b/>
          <w:caps/>
          <w:sz w:val="24"/>
          <w:szCs w:val="24"/>
        </w:rPr>
        <w:t xml:space="preserve"> </w:t>
      </w:r>
      <w:r w:rsidRPr="00F75943">
        <w:rPr>
          <w:b/>
          <w:caps/>
          <w:sz w:val="24"/>
          <w:szCs w:val="24"/>
        </w:rPr>
        <w:t>Fase</w:t>
      </w:r>
      <w:r w:rsidR="00863126" w:rsidRPr="00F75943">
        <w:rPr>
          <w:b/>
          <w:caps/>
          <w:sz w:val="24"/>
          <w:szCs w:val="24"/>
        </w:rPr>
        <w:t xml:space="preserve"> </w:t>
      </w:r>
      <w:r w:rsidRPr="00F75943">
        <w:rPr>
          <w:b/>
          <w:caps/>
          <w:sz w:val="24"/>
          <w:szCs w:val="24"/>
        </w:rPr>
        <w:t>D (Kelas VII, VIII, dan</w:t>
      </w:r>
      <w:r w:rsidR="00863126" w:rsidRPr="00F75943">
        <w:rPr>
          <w:b/>
          <w:caps/>
          <w:sz w:val="24"/>
          <w:szCs w:val="24"/>
        </w:rPr>
        <w:t xml:space="preserve"> </w:t>
      </w:r>
      <w:r w:rsidRPr="00F75943">
        <w:rPr>
          <w:b/>
          <w:caps/>
          <w:sz w:val="24"/>
          <w:szCs w:val="24"/>
        </w:rPr>
        <w:t>IX Madrasah</w:t>
      </w:r>
      <w:r w:rsidR="00863126" w:rsidRPr="00F75943">
        <w:rPr>
          <w:b/>
          <w:caps/>
          <w:sz w:val="24"/>
          <w:szCs w:val="24"/>
        </w:rPr>
        <w:t xml:space="preserve"> </w:t>
      </w:r>
      <w:r w:rsidRPr="00F75943">
        <w:rPr>
          <w:b/>
          <w:caps/>
          <w:sz w:val="24"/>
          <w:szCs w:val="24"/>
        </w:rPr>
        <w:t>Tsanawiyah)</w:t>
      </w:r>
    </w:p>
    <w:p w14:paraId="2F218989" w14:textId="77777777" w:rsidR="00384FDB" w:rsidRPr="00430C58" w:rsidRDefault="001A55F3" w:rsidP="00F75943">
      <w:pPr>
        <w:spacing w:before="60" w:after="60"/>
        <w:ind w:left="426"/>
        <w:jc w:val="both"/>
        <w:rPr>
          <w:sz w:val="24"/>
          <w:szCs w:val="24"/>
        </w:rPr>
      </w:pPr>
      <w:r w:rsidRPr="00430C58">
        <w:rPr>
          <w:sz w:val="24"/>
          <w:szCs w:val="24"/>
        </w:rPr>
        <w:t>Fase</w:t>
      </w:r>
      <w:r w:rsidR="00863126" w:rsidRPr="00430C58">
        <w:rPr>
          <w:sz w:val="24"/>
          <w:szCs w:val="24"/>
        </w:rPr>
        <w:t xml:space="preserve"> </w:t>
      </w:r>
      <w:r w:rsidRPr="00430C58">
        <w:rPr>
          <w:sz w:val="24"/>
          <w:szCs w:val="24"/>
        </w:rPr>
        <w:t>D</w:t>
      </w:r>
      <w:r w:rsidR="00863126" w:rsidRPr="00430C58">
        <w:rPr>
          <w:sz w:val="24"/>
          <w:szCs w:val="24"/>
        </w:rPr>
        <w:t xml:space="preserve"> </w:t>
      </w:r>
      <w:r w:rsidRPr="00430C58">
        <w:rPr>
          <w:sz w:val="24"/>
          <w:szCs w:val="24"/>
        </w:rPr>
        <w:t>diperuntukan</w:t>
      </w:r>
      <w:r w:rsidR="00863126" w:rsidRPr="00430C58">
        <w:rPr>
          <w:sz w:val="24"/>
          <w:szCs w:val="24"/>
        </w:rPr>
        <w:t xml:space="preserve"> </w:t>
      </w:r>
      <w:r w:rsidRPr="00430C58">
        <w:rPr>
          <w:sz w:val="24"/>
          <w:szCs w:val="24"/>
        </w:rPr>
        <w:t>bagi</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kelas</w:t>
      </w:r>
      <w:r w:rsidR="00863126" w:rsidRPr="00430C58">
        <w:rPr>
          <w:sz w:val="24"/>
          <w:szCs w:val="24"/>
        </w:rPr>
        <w:t xml:space="preserve"> </w:t>
      </w:r>
      <w:r w:rsidRPr="00430C58">
        <w:rPr>
          <w:sz w:val="24"/>
          <w:szCs w:val="24"/>
        </w:rPr>
        <w:t>VII,</w:t>
      </w:r>
      <w:r w:rsidR="00863126" w:rsidRPr="00430C58">
        <w:rPr>
          <w:sz w:val="24"/>
          <w:szCs w:val="24"/>
        </w:rPr>
        <w:t xml:space="preserve"> </w:t>
      </w:r>
      <w:r w:rsidRPr="00430C58">
        <w:rPr>
          <w:sz w:val="24"/>
          <w:szCs w:val="24"/>
        </w:rPr>
        <w:t>VIII dan</w:t>
      </w:r>
      <w:r w:rsidR="00863126" w:rsidRPr="00430C58">
        <w:rPr>
          <w:sz w:val="24"/>
          <w:szCs w:val="24"/>
        </w:rPr>
        <w:t xml:space="preserve"> </w:t>
      </w:r>
      <w:r w:rsidRPr="00430C58">
        <w:rPr>
          <w:sz w:val="24"/>
          <w:szCs w:val="24"/>
        </w:rPr>
        <w:t>IX.</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fase</w:t>
      </w:r>
      <w:r w:rsidR="00863126" w:rsidRPr="00430C58">
        <w:rPr>
          <w:sz w:val="24"/>
          <w:szCs w:val="24"/>
        </w:rPr>
        <w:t xml:space="preserve"> </w:t>
      </w:r>
      <w:r w:rsidRPr="00430C58">
        <w:rPr>
          <w:sz w:val="24"/>
          <w:szCs w:val="24"/>
        </w:rPr>
        <w:t>ini</w:t>
      </w:r>
      <w:r w:rsidR="00863126" w:rsidRPr="00430C58">
        <w:rPr>
          <w:sz w:val="24"/>
          <w:szCs w:val="24"/>
        </w:rPr>
        <w:t xml:space="preserve"> </w:t>
      </w:r>
      <w:r w:rsidRPr="00430C58">
        <w:rPr>
          <w:sz w:val="24"/>
          <w:szCs w:val="24"/>
        </w:rPr>
        <w:t>ada</w:t>
      </w:r>
      <w:r w:rsidR="00863126" w:rsidRPr="00430C58">
        <w:rPr>
          <w:sz w:val="24"/>
          <w:szCs w:val="24"/>
        </w:rPr>
        <w:t xml:space="preserve"> </w:t>
      </w:r>
      <w:r w:rsidRPr="00430C58">
        <w:rPr>
          <w:sz w:val="24"/>
          <w:szCs w:val="24"/>
        </w:rPr>
        <w:t>5</w:t>
      </w:r>
      <w:r w:rsidR="00863126" w:rsidRPr="00430C58">
        <w:rPr>
          <w:sz w:val="24"/>
          <w:szCs w:val="24"/>
        </w:rPr>
        <w:t xml:space="preserve"> </w:t>
      </w:r>
      <w:r w:rsidRPr="00430C58">
        <w:rPr>
          <w:sz w:val="24"/>
          <w:szCs w:val="24"/>
        </w:rPr>
        <w:t>fase</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menjadi</w:t>
      </w:r>
      <w:r w:rsidR="00863126" w:rsidRPr="00430C58">
        <w:rPr>
          <w:sz w:val="24"/>
          <w:szCs w:val="24"/>
        </w:rPr>
        <w:t xml:space="preserve"> </w:t>
      </w:r>
      <w:r w:rsidRPr="00430C58">
        <w:rPr>
          <w:sz w:val="24"/>
          <w:szCs w:val="24"/>
        </w:rPr>
        <w:t>tema pembelajaran,</w:t>
      </w:r>
      <w:r w:rsidR="00863126" w:rsidRPr="00430C58">
        <w:rPr>
          <w:sz w:val="24"/>
          <w:szCs w:val="24"/>
        </w:rPr>
        <w:t xml:space="preserve"> </w:t>
      </w:r>
      <w:r w:rsidRPr="00430C58">
        <w:rPr>
          <w:sz w:val="24"/>
          <w:szCs w:val="24"/>
        </w:rPr>
        <w:t>yakni</w:t>
      </w:r>
      <w:r w:rsidR="00863126" w:rsidRPr="00430C58">
        <w:rPr>
          <w:sz w:val="24"/>
          <w:szCs w:val="24"/>
        </w:rPr>
        <w:t xml:space="preserve"> </w:t>
      </w:r>
      <w:r w:rsidRPr="00430C58">
        <w:rPr>
          <w:sz w:val="24"/>
          <w:szCs w:val="24"/>
        </w:rPr>
        <w:t>periode</w:t>
      </w:r>
      <w:r w:rsidR="00863126" w:rsidRPr="00430C58">
        <w:rPr>
          <w:sz w:val="24"/>
          <w:szCs w:val="24"/>
        </w:rPr>
        <w:t xml:space="preserve"> </w:t>
      </w:r>
      <w:r w:rsidRPr="00430C58">
        <w:rPr>
          <w:sz w:val="24"/>
          <w:szCs w:val="24"/>
        </w:rPr>
        <w:t>Rasulullah</w:t>
      </w:r>
      <w:r w:rsidR="00863126" w:rsidRPr="00430C58">
        <w:rPr>
          <w:sz w:val="24"/>
          <w:szCs w:val="24"/>
        </w:rPr>
        <w:t xml:space="preserve"> </w:t>
      </w:r>
      <w:r w:rsidRPr="00430C58">
        <w:rPr>
          <w:sz w:val="24"/>
          <w:szCs w:val="24"/>
        </w:rPr>
        <w:t>saw.,</w:t>
      </w:r>
      <w:r w:rsidR="00863126" w:rsidRPr="00430C58">
        <w:rPr>
          <w:sz w:val="24"/>
          <w:szCs w:val="24"/>
        </w:rPr>
        <w:t xml:space="preserve"> </w:t>
      </w:r>
      <w:r w:rsidRPr="00430C58">
        <w:rPr>
          <w:sz w:val="24"/>
          <w:szCs w:val="24"/>
        </w:rPr>
        <w:t xml:space="preserve">periode </w:t>
      </w:r>
      <w:r w:rsidRPr="00430C58">
        <w:rPr>
          <w:i/>
          <w:sz w:val="24"/>
          <w:szCs w:val="24"/>
        </w:rPr>
        <w:t>Khulafaurasyidin,</w:t>
      </w:r>
      <w:r w:rsidR="00863126" w:rsidRPr="00430C58">
        <w:rPr>
          <w:i/>
          <w:sz w:val="24"/>
          <w:szCs w:val="24"/>
        </w:rPr>
        <w:t xml:space="preserve"> </w:t>
      </w:r>
      <w:r w:rsidRPr="00430C58">
        <w:rPr>
          <w:sz w:val="24"/>
          <w:szCs w:val="24"/>
        </w:rPr>
        <w:t>Islam</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periode</w:t>
      </w:r>
      <w:r w:rsidR="00863126" w:rsidRPr="00430C58">
        <w:rPr>
          <w:sz w:val="24"/>
          <w:szCs w:val="24"/>
        </w:rPr>
        <w:t xml:space="preserve"> </w:t>
      </w:r>
      <w:r w:rsidRPr="00430C58">
        <w:rPr>
          <w:sz w:val="24"/>
          <w:szCs w:val="24"/>
        </w:rPr>
        <w:t>klasik,</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pada periode</w:t>
      </w:r>
      <w:r w:rsidR="00863126" w:rsidRPr="00430C58">
        <w:rPr>
          <w:sz w:val="24"/>
          <w:szCs w:val="24"/>
        </w:rPr>
        <w:t xml:space="preserve"> </w:t>
      </w:r>
      <w:r w:rsidRPr="00430C58">
        <w:rPr>
          <w:sz w:val="24"/>
          <w:szCs w:val="24"/>
        </w:rPr>
        <w:t>pertengahan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periode</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 Nusantara.</w:t>
      </w:r>
    </w:p>
    <w:p w14:paraId="34A61B72" w14:textId="77777777" w:rsidR="00384FDB" w:rsidRPr="00430C58" w:rsidRDefault="001A55F3" w:rsidP="00F75943">
      <w:pPr>
        <w:spacing w:before="60" w:after="60"/>
        <w:ind w:left="426"/>
        <w:jc w:val="both"/>
        <w:rPr>
          <w:sz w:val="24"/>
          <w:szCs w:val="24"/>
        </w:rPr>
      </w:pPr>
      <w:r w:rsidRPr="00430C58">
        <w:rPr>
          <w:sz w:val="24"/>
          <w:szCs w:val="24"/>
        </w:rPr>
        <w:t>Pada</w:t>
      </w:r>
      <w:r w:rsidR="00863126" w:rsidRPr="00430C58">
        <w:rPr>
          <w:sz w:val="24"/>
          <w:szCs w:val="24"/>
        </w:rPr>
        <w:t xml:space="preserve"> </w:t>
      </w:r>
      <w:r w:rsidRPr="00430C58">
        <w:rPr>
          <w:sz w:val="24"/>
          <w:szCs w:val="24"/>
        </w:rPr>
        <w:t>periode</w:t>
      </w:r>
      <w:r w:rsidR="00863126" w:rsidRPr="00430C58">
        <w:rPr>
          <w:sz w:val="24"/>
          <w:szCs w:val="24"/>
        </w:rPr>
        <w:t xml:space="preserve"> </w:t>
      </w:r>
      <w:r w:rsidRPr="00430C58">
        <w:rPr>
          <w:sz w:val="24"/>
          <w:szCs w:val="24"/>
        </w:rPr>
        <w:t>Rasulullah</w:t>
      </w:r>
      <w:r w:rsidR="00863126" w:rsidRPr="00430C58">
        <w:rPr>
          <w:sz w:val="24"/>
          <w:szCs w:val="24"/>
        </w:rPr>
        <w:t xml:space="preserve"> </w:t>
      </w:r>
      <w:r w:rsidRPr="00430C58">
        <w:rPr>
          <w:sz w:val="24"/>
          <w:szCs w:val="24"/>
        </w:rPr>
        <w:t>saw.,</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 menganalisis</w:t>
      </w:r>
      <w:r w:rsidR="00863126" w:rsidRPr="00430C58">
        <w:rPr>
          <w:sz w:val="24"/>
          <w:szCs w:val="24"/>
        </w:rPr>
        <w:t xml:space="preserve"> </w:t>
      </w:r>
      <w:r w:rsidRPr="00430C58">
        <w:rPr>
          <w:sz w:val="24"/>
          <w:szCs w:val="24"/>
        </w:rPr>
        <w:t>misi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strategi</w:t>
      </w:r>
      <w:r w:rsidR="00863126" w:rsidRPr="00430C58">
        <w:rPr>
          <w:sz w:val="24"/>
          <w:szCs w:val="24"/>
        </w:rPr>
        <w:t xml:space="preserve"> </w:t>
      </w:r>
      <w:r w:rsidRPr="00430C58">
        <w:rPr>
          <w:sz w:val="24"/>
          <w:szCs w:val="24"/>
        </w:rPr>
        <w:t>dakwah</w:t>
      </w:r>
      <w:r w:rsidR="00863126" w:rsidRPr="00430C58">
        <w:rPr>
          <w:sz w:val="24"/>
          <w:szCs w:val="24"/>
        </w:rPr>
        <w:t xml:space="preserve"> </w:t>
      </w:r>
      <w:r w:rsidRPr="00430C58">
        <w:rPr>
          <w:sz w:val="24"/>
          <w:szCs w:val="24"/>
        </w:rPr>
        <w:t>Rasulullah</w:t>
      </w:r>
      <w:r w:rsidR="00863126" w:rsidRPr="00430C58">
        <w:rPr>
          <w:sz w:val="24"/>
          <w:szCs w:val="24"/>
        </w:rPr>
        <w:t xml:space="preserve"> </w:t>
      </w:r>
      <w:r w:rsidRPr="00430C58">
        <w:rPr>
          <w:sz w:val="24"/>
          <w:szCs w:val="24"/>
        </w:rPr>
        <w:t>saw.</w:t>
      </w:r>
      <w:r w:rsidR="00863126" w:rsidRPr="00430C58">
        <w:rPr>
          <w:sz w:val="24"/>
          <w:szCs w:val="24"/>
        </w:rPr>
        <w:t xml:space="preserve"> </w:t>
      </w:r>
      <w:r w:rsidRPr="00430C58">
        <w:rPr>
          <w:sz w:val="24"/>
          <w:szCs w:val="24"/>
        </w:rPr>
        <w:t>di Mekah</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Madinah</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rahmat</w:t>
      </w:r>
      <w:r w:rsidR="00863126" w:rsidRPr="00430C58">
        <w:rPr>
          <w:sz w:val="24"/>
          <w:szCs w:val="24"/>
        </w:rPr>
        <w:t xml:space="preserve"> </w:t>
      </w:r>
      <w:r w:rsidRPr="00430C58">
        <w:rPr>
          <w:sz w:val="24"/>
          <w:szCs w:val="24"/>
        </w:rPr>
        <w:t>bagi</w:t>
      </w:r>
      <w:r w:rsidR="00863126" w:rsidRPr="00430C58">
        <w:rPr>
          <w:sz w:val="24"/>
          <w:szCs w:val="24"/>
        </w:rPr>
        <w:t xml:space="preserve"> </w:t>
      </w:r>
      <w:r w:rsidRPr="00430C58">
        <w:rPr>
          <w:sz w:val="24"/>
          <w:szCs w:val="24"/>
        </w:rPr>
        <w:t>seluruh</w:t>
      </w:r>
      <w:r w:rsidR="00863126" w:rsidRPr="00430C58">
        <w:rPr>
          <w:sz w:val="24"/>
          <w:szCs w:val="24"/>
        </w:rPr>
        <w:t xml:space="preserve"> </w:t>
      </w:r>
      <w:r w:rsidRPr="00430C58">
        <w:rPr>
          <w:sz w:val="24"/>
          <w:szCs w:val="24"/>
        </w:rPr>
        <w:t>alam, sebagai</w:t>
      </w:r>
      <w:r w:rsidR="00863126" w:rsidRPr="00430C58">
        <w:rPr>
          <w:sz w:val="24"/>
          <w:szCs w:val="24"/>
        </w:rPr>
        <w:t xml:space="preserve"> </w:t>
      </w:r>
      <w:r w:rsidRPr="00430C58">
        <w:rPr>
          <w:sz w:val="24"/>
          <w:szCs w:val="24"/>
        </w:rPr>
        <w:t>inspirasi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menerapkan</w:t>
      </w:r>
      <w:r w:rsidR="00863126" w:rsidRPr="00430C58">
        <w:rPr>
          <w:sz w:val="24"/>
          <w:szCs w:val="24"/>
        </w:rPr>
        <w:t xml:space="preserve"> </w:t>
      </w:r>
      <w:r w:rsidRPr="00430C58">
        <w:rPr>
          <w:sz w:val="24"/>
          <w:szCs w:val="24"/>
        </w:rPr>
        <w:t>semangat</w:t>
      </w:r>
      <w:r w:rsidR="00863126" w:rsidRPr="00430C58">
        <w:rPr>
          <w:sz w:val="24"/>
          <w:szCs w:val="24"/>
        </w:rPr>
        <w:t xml:space="preserve"> </w:t>
      </w:r>
      <w:r w:rsidRPr="00430C58">
        <w:rPr>
          <w:i/>
          <w:sz w:val="24"/>
          <w:szCs w:val="24"/>
        </w:rPr>
        <w:t>ukhuwah Islamiyah,</w:t>
      </w:r>
      <w:r w:rsidR="00863126" w:rsidRPr="00430C58">
        <w:rPr>
          <w:i/>
          <w:sz w:val="24"/>
          <w:szCs w:val="24"/>
        </w:rPr>
        <w:t xml:space="preserve"> </w:t>
      </w:r>
      <w:r w:rsidRPr="00430C58">
        <w:rPr>
          <w:i/>
          <w:sz w:val="24"/>
          <w:szCs w:val="24"/>
        </w:rPr>
        <w:t>ukhuwah</w:t>
      </w:r>
      <w:r w:rsidR="00863126" w:rsidRPr="00430C58">
        <w:rPr>
          <w:i/>
          <w:sz w:val="24"/>
          <w:szCs w:val="24"/>
        </w:rPr>
        <w:t xml:space="preserve"> </w:t>
      </w:r>
      <w:r w:rsidRPr="00430C58">
        <w:rPr>
          <w:i/>
          <w:sz w:val="24"/>
          <w:szCs w:val="24"/>
        </w:rPr>
        <w:t>basyariyah,</w:t>
      </w:r>
      <w:r w:rsidR="00863126" w:rsidRPr="00430C58">
        <w:rPr>
          <w:i/>
          <w:sz w:val="24"/>
          <w:szCs w:val="24"/>
        </w:rPr>
        <w:t xml:space="preserve"> </w:t>
      </w:r>
      <w:r w:rsidRPr="00430C58">
        <w:rPr>
          <w:i/>
          <w:sz w:val="24"/>
          <w:szCs w:val="24"/>
        </w:rPr>
        <w:t>ukhuwah</w:t>
      </w:r>
      <w:r w:rsidR="00863126" w:rsidRPr="00430C58">
        <w:rPr>
          <w:i/>
          <w:sz w:val="24"/>
          <w:szCs w:val="24"/>
        </w:rPr>
        <w:t xml:space="preserve"> </w:t>
      </w:r>
      <w:r w:rsidRPr="00430C58">
        <w:rPr>
          <w:i/>
          <w:sz w:val="24"/>
          <w:szCs w:val="24"/>
        </w:rPr>
        <w:t>Insaniyah,</w:t>
      </w:r>
      <w:r w:rsidR="00863126" w:rsidRPr="00430C58">
        <w:rPr>
          <w:i/>
          <w:sz w:val="24"/>
          <w:szCs w:val="24"/>
        </w:rPr>
        <w:t xml:space="preserve"> </w:t>
      </w:r>
      <w:r w:rsidRPr="00430C58">
        <w:rPr>
          <w:sz w:val="24"/>
          <w:szCs w:val="24"/>
        </w:rPr>
        <w:t xml:space="preserve">dan </w:t>
      </w:r>
      <w:r w:rsidRPr="00430C58">
        <w:rPr>
          <w:i/>
          <w:sz w:val="24"/>
          <w:szCs w:val="24"/>
        </w:rPr>
        <w:t>ukhuwah</w:t>
      </w:r>
      <w:r w:rsidR="00863126" w:rsidRPr="00430C58">
        <w:rPr>
          <w:i/>
          <w:sz w:val="24"/>
          <w:szCs w:val="24"/>
        </w:rPr>
        <w:t xml:space="preserve"> </w:t>
      </w:r>
      <w:r w:rsidRPr="00430C58">
        <w:rPr>
          <w:i/>
          <w:sz w:val="24"/>
          <w:szCs w:val="24"/>
        </w:rPr>
        <w:t>wathaniyah</w:t>
      </w:r>
      <w:r w:rsidR="00863126" w:rsidRPr="00430C58">
        <w:rPr>
          <w:i/>
          <w:sz w:val="24"/>
          <w:szCs w:val="24"/>
        </w:rPr>
        <w:t xml:space="preserve"> </w:t>
      </w:r>
      <w:r w:rsidRPr="00430C58">
        <w:rPr>
          <w:sz w:val="24"/>
          <w:szCs w:val="24"/>
        </w:rPr>
        <w:t>dalam</w:t>
      </w:r>
      <w:r w:rsidR="00863126" w:rsidRPr="00430C58">
        <w:rPr>
          <w:sz w:val="24"/>
          <w:szCs w:val="24"/>
        </w:rPr>
        <w:t xml:space="preserve"> </w:t>
      </w:r>
      <w:r w:rsidRPr="00430C58">
        <w:rPr>
          <w:sz w:val="24"/>
          <w:szCs w:val="24"/>
        </w:rPr>
        <w:t>kebhinnekaan.</w:t>
      </w:r>
      <w:r w:rsidR="00384FDB" w:rsidRPr="00430C58">
        <w:rPr>
          <w:sz w:val="24"/>
          <w:szCs w:val="24"/>
        </w:rPr>
        <w:t xml:space="preserve"> </w:t>
      </w:r>
    </w:p>
    <w:p w14:paraId="6377B39D" w14:textId="77777777" w:rsidR="00384FDB" w:rsidRPr="00430C58" w:rsidRDefault="001A55F3" w:rsidP="00F75943">
      <w:pPr>
        <w:spacing w:before="60" w:after="60"/>
        <w:ind w:left="426"/>
        <w:jc w:val="both"/>
        <w:rPr>
          <w:sz w:val="24"/>
          <w:szCs w:val="24"/>
        </w:rPr>
      </w:pPr>
      <w:r w:rsidRPr="00430C58">
        <w:rPr>
          <w:sz w:val="24"/>
          <w:szCs w:val="24"/>
        </w:rPr>
        <w:t>Pad a</w:t>
      </w:r>
      <w:r w:rsidR="00863126" w:rsidRPr="00430C58">
        <w:rPr>
          <w:sz w:val="24"/>
          <w:szCs w:val="24"/>
        </w:rPr>
        <w:t xml:space="preserve"> </w:t>
      </w:r>
      <w:r w:rsidR="00BA7267" w:rsidRPr="00430C58">
        <w:rPr>
          <w:sz w:val="24"/>
          <w:szCs w:val="24"/>
        </w:rPr>
        <w:t>Elemen</w:t>
      </w:r>
      <w:r w:rsidR="00863126" w:rsidRPr="00430C58">
        <w:rPr>
          <w:sz w:val="24"/>
          <w:szCs w:val="24"/>
        </w:rPr>
        <w:t xml:space="preserve"> </w:t>
      </w:r>
      <w:r w:rsidRPr="00430C58">
        <w:rPr>
          <w:sz w:val="24"/>
          <w:szCs w:val="24"/>
        </w:rPr>
        <w:t>periode</w:t>
      </w:r>
      <w:r w:rsidR="00863126" w:rsidRPr="00430C58">
        <w:rPr>
          <w:sz w:val="24"/>
          <w:szCs w:val="24"/>
        </w:rPr>
        <w:t xml:space="preserve"> </w:t>
      </w:r>
      <w:r w:rsidRPr="00430C58">
        <w:rPr>
          <w:i/>
          <w:sz w:val="24"/>
          <w:szCs w:val="24"/>
        </w:rPr>
        <w:t>Khulaf</w:t>
      </w:r>
      <w:r w:rsidR="00863126" w:rsidRPr="00430C58">
        <w:rPr>
          <w:i/>
          <w:sz w:val="24"/>
          <w:szCs w:val="24"/>
        </w:rPr>
        <w:t xml:space="preserve"> </w:t>
      </w:r>
      <w:r w:rsidRPr="00430C58">
        <w:rPr>
          <w:i/>
          <w:sz w:val="24"/>
          <w:szCs w:val="24"/>
        </w:rPr>
        <w:t>aurasyidin,</w:t>
      </w:r>
      <w:r w:rsidR="00863126" w:rsidRPr="00430C58">
        <w:rPr>
          <w:i/>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384FDB"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menganalisis</w:t>
      </w:r>
      <w:r w:rsidR="00863126" w:rsidRPr="00430C58">
        <w:rPr>
          <w:sz w:val="24"/>
          <w:szCs w:val="24"/>
        </w:rPr>
        <w:t xml:space="preserve"> </w:t>
      </w:r>
      <w:r w:rsidRPr="00430C58">
        <w:rPr>
          <w:sz w:val="24"/>
          <w:szCs w:val="24"/>
        </w:rPr>
        <w:t>berbagai</w:t>
      </w:r>
      <w:r w:rsidR="00863126" w:rsidRPr="00430C58">
        <w:rPr>
          <w:sz w:val="24"/>
          <w:szCs w:val="24"/>
        </w:rPr>
        <w:t xml:space="preserve"> </w:t>
      </w:r>
      <w:r w:rsidRPr="00430C58">
        <w:rPr>
          <w:sz w:val="24"/>
          <w:szCs w:val="24"/>
        </w:rPr>
        <w:t>peristiwa</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terjadi</w:t>
      </w:r>
      <w:r w:rsidR="00863126" w:rsidRPr="00430C58">
        <w:rPr>
          <w:sz w:val="24"/>
          <w:szCs w:val="24"/>
        </w:rPr>
        <w:t xml:space="preserve"> </w:t>
      </w:r>
      <w:r w:rsidRPr="00430C58">
        <w:rPr>
          <w:sz w:val="24"/>
          <w:szCs w:val="24"/>
        </w:rPr>
        <w:t>pada masa</w:t>
      </w:r>
      <w:r w:rsidR="00863126" w:rsidRPr="00430C58">
        <w:rPr>
          <w:sz w:val="24"/>
          <w:szCs w:val="24"/>
        </w:rPr>
        <w:t xml:space="preserve"> </w:t>
      </w:r>
      <w:r w:rsidRPr="00430C58">
        <w:rPr>
          <w:i/>
          <w:sz w:val="24"/>
          <w:szCs w:val="24"/>
        </w:rPr>
        <w:t>Khulafaurasyidin</w:t>
      </w:r>
      <w:r w:rsidR="00863126" w:rsidRPr="00430C58">
        <w:rPr>
          <w:i/>
          <w:sz w:val="24"/>
          <w:szCs w:val="24"/>
        </w:rPr>
        <w:t xml:space="preserve"> </w:t>
      </w:r>
      <w:r w:rsidRPr="00430C58">
        <w:rPr>
          <w:sz w:val="24"/>
          <w:szCs w:val="24"/>
        </w:rPr>
        <w:t>sebagai</w:t>
      </w:r>
      <w:r w:rsidR="00863126" w:rsidRPr="00430C58">
        <w:rPr>
          <w:sz w:val="24"/>
          <w:szCs w:val="24"/>
        </w:rPr>
        <w:t xml:space="preserve"> </w:t>
      </w:r>
      <w:r w:rsidRPr="00430C58">
        <w:rPr>
          <w:sz w:val="24"/>
          <w:szCs w:val="24"/>
        </w:rPr>
        <w:t>inspirasi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menerapkan sikap</w:t>
      </w:r>
      <w:r w:rsidR="00863126" w:rsidRPr="00430C58">
        <w:rPr>
          <w:sz w:val="24"/>
          <w:szCs w:val="24"/>
        </w:rPr>
        <w:t xml:space="preserve"> </w:t>
      </w:r>
      <w:r w:rsidRPr="00430C58">
        <w:rPr>
          <w:sz w:val="24"/>
          <w:szCs w:val="24"/>
        </w:rPr>
        <w:t>saling</w:t>
      </w:r>
      <w:r w:rsidR="00863126" w:rsidRPr="00430C58">
        <w:rPr>
          <w:sz w:val="24"/>
          <w:szCs w:val="24"/>
        </w:rPr>
        <w:t xml:space="preserve"> </w:t>
      </w:r>
      <w:r w:rsidRPr="00430C58">
        <w:rPr>
          <w:sz w:val="24"/>
          <w:szCs w:val="24"/>
        </w:rPr>
        <w:t>menghargai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menghormati</w:t>
      </w:r>
      <w:r w:rsidR="00863126" w:rsidRPr="00430C58">
        <w:rPr>
          <w:sz w:val="24"/>
          <w:szCs w:val="24"/>
        </w:rPr>
        <w:t xml:space="preserve"> </w:t>
      </w:r>
      <w:r w:rsidRPr="00430C58">
        <w:rPr>
          <w:sz w:val="24"/>
          <w:szCs w:val="24"/>
        </w:rPr>
        <w:t>perbedaan pendapat</w:t>
      </w:r>
      <w:r w:rsidR="00863126" w:rsidRPr="00430C58">
        <w:rPr>
          <w:sz w:val="24"/>
          <w:szCs w:val="24"/>
        </w:rPr>
        <w:t xml:space="preserve"> </w:t>
      </w:r>
      <w:r w:rsidRPr="00430C58">
        <w:rPr>
          <w:sz w:val="24"/>
          <w:szCs w:val="24"/>
        </w:rPr>
        <w:t>di kehidupan</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kini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depan.</w:t>
      </w:r>
    </w:p>
    <w:p w14:paraId="023267A7" w14:textId="77777777" w:rsidR="00384FDB" w:rsidRPr="00430C58" w:rsidRDefault="001A55F3" w:rsidP="00F75943">
      <w:pPr>
        <w:spacing w:before="60" w:after="60"/>
        <w:ind w:left="426"/>
        <w:jc w:val="both"/>
        <w:rPr>
          <w:sz w:val="24"/>
          <w:szCs w:val="24"/>
        </w:rPr>
      </w:pPr>
      <w:r w:rsidRPr="00430C58">
        <w:rPr>
          <w:sz w:val="24"/>
          <w:szCs w:val="24"/>
        </w:rPr>
        <w:t>Pada</w:t>
      </w:r>
      <w:r w:rsidR="00863126" w:rsidRPr="00430C58">
        <w:rPr>
          <w:sz w:val="24"/>
          <w:szCs w:val="24"/>
        </w:rPr>
        <w:t xml:space="preserve"> </w:t>
      </w:r>
      <w:r w:rsidRPr="00430C58">
        <w:rPr>
          <w:sz w:val="24"/>
          <w:szCs w:val="24"/>
        </w:rPr>
        <w:t>elemen</w:t>
      </w:r>
      <w:r w:rsidR="00863126" w:rsidRPr="00430C58">
        <w:rPr>
          <w:sz w:val="24"/>
          <w:szCs w:val="24"/>
        </w:rPr>
        <w:t xml:space="preserve"> </w:t>
      </w:r>
      <w:r w:rsidRPr="00430C58">
        <w:rPr>
          <w:sz w:val="24"/>
          <w:szCs w:val="24"/>
        </w:rPr>
        <w:t>periode</w:t>
      </w:r>
      <w:r w:rsidR="00863126" w:rsidRPr="00430C58">
        <w:rPr>
          <w:sz w:val="24"/>
          <w:szCs w:val="24"/>
        </w:rPr>
        <w:t xml:space="preserve"> </w:t>
      </w:r>
      <w:r w:rsidRPr="00430C58">
        <w:rPr>
          <w:sz w:val="24"/>
          <w:szCs w:val="24"/>
        </w:rPr>
        <w:t>klasik</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 menganalisis</w:t>
      </w:r>
      <w:r w:rsidR="00863126" w:rsidRPr="00430C58">
        <w:rPr>
          <w:sz w:val="24"/>
          <w:szCs w:val="24"/>
        </w:rPr>
        <w:t xml:space="preserve"> </w:t>
      </w:r>
      <w:r w:rsidRPr="00430C58">
        <w:rPr>
          <w:sz w:val="24"/>
          <w:szCs w:val="24"/>
        </w:rPr>
        <w:t>perkembangan</w:t>
      </w:r>
      <w:r w:rsidR="00863126" w:rsidRPr="00430C58">
        <w:rPr>
          <w:sz w:val="24"/>
          <w:szCs w:val="24"/>
        </w:rPr>
        <w:t xml:space="preserve"> </w:t>
      </w:r>
      <w:r w:rsidRPr="00430C58">
        <w:rPr>
          <w:sz w:val="24"/>
          <w:szCs w:val="24"/>
        </w:rPr>
        <w:t>peradaban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Daulah Umayyah,</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sz w:val="24"/>
          <w:szCs w:val="24"/>
        </w:rPr>
        <w:t>peran</w:t>
      </w:r>
      <w:r w:rsidR="00863126" w:rsidRPr="00430C58">
        <w:rPr>
          <w:sz w:val="24"/>
          <w:szCs w:val="24"/>
        </w:rPr>
        <w:t xml:space="preserve"> </w:t>
      </w:r>
      <w:r w:rsidRPr="00430C58">
        <w:rPr>
          <w:sz w:val="24"/>
          <w:szCs w:val="24"/>
        </w:rPr>
        <w:t>ilmuwan</w:t>
      </w:r>
      <w:r w:rsidR="00863126" w:rsidRPr="00430C58">
        <w:rPr>
          <w:sz w:val="24"/>
          <w:szCs w:val="24"/>
        </w:rPr>
        <w:t xml:space="preserve"> </w:t>
      </w:r>
      <w:r w:rsidRPr="00430C58">
        <w:rPr>
          <w:sz w:val="24"/>
          <w:szCs w:val="24"/>
        </w:rPr>
        <w:t>muslim</w:t>
      </w:r>
      <w:r w:rsidR="00863126" w:rsidRPr="00430C58">
        <w:rPr>
          <w:sz w:val="24"/>
          <w:szCs w:val="24"/>
        </w:rPr>
        <w:t xml:space="preserve"> </w:t>
      </w:r>
      <w:r w:rsidRPr="00430C58">
        <w:rPr>
          <w:sz w:val="24"/>
          <w:szCs w:val="24"/>
        </w:rPr>
        <w:t>dalam menumbuhkembangkan</w:t>
      </w:r>
      <w:r w:rsidR="00863126" w:rsidRPr="00430C58">
        <w:rPr>
          <w:sz w:val="24"/>
          <w:szCs w:val="24"/>
        </w:rPr>
        <w:t xml:space="preserve"> </w:t>
      </w:r>
      <w:r w:rsidRPr="00430C58">
        <w:rPr>
          <w:sz w:val="24"/>
          <w:szCs w:val="24"/>
        </w:rPr>
        <w:t>kreativitas</w:t>
      </w:r>
      <w:r w:rsidR="00863126" w:rsidRPr="00430C58">
        <w:rPr>
          <w:sz w:val="24"/>
          <w:szCs w:val="24"/>
        </w:rPr>
        <w:t xml:space="preserve"> </w:t>
      </w:r>
      <w:r w:rsidRPr="00430C58">
        <w:rPr>
          <w:sz w:val="24"/>
          <w:szCs w:val="24"/>
        </w:rPr>
        <w:t>jiwa</w:t>
      </w:r>
      <w:r w:rsidR="00863126" w:rsidRPr="00430C58">
        <w:rPr>
          <w:sz w:val="24"/>
          <w:szCs w:val="24"/>
        </w:rPr>
        <w:t xml:space="preserve"> </w:t>
      </w:r>
      <w:r w:rsidRPr="00430C58">
        <w:rPr>
          <w:sz w:val="24"/>
          <w:szCs w:val="24"/>
        </w:rPr>
        <w:t>pembelajar,</w:t>
      </w:r>
      <w:r w:rsidR="00863126" w:rsidRPr="00430C58">
        <w:rPr>
          <w:sz w:val="24"/>
          <w:szCs w:val="24"/>
        </w:rPr>
        <w:t xml:space="preserve"> </w:t>
      </w:r>
      <w:r w:rsidRPr="00430C58">
        <w:rPr>
          <w:sz w:val="24"/>
          <w:szCs w:val="24"/>
        </w:rPr>
        <w:t>serta meneladani</w:t>
      </w:r>
      <w:r w:rsidR="00863126" w:rsidRPr="00430C58">
        <w:rPr>
          <w:sz w:val="24"/>
          <w:szCs w:val="24"/>
        </w:rPr>
        <w:t xml:space="preserve"> </w:t>
      </w:r>
      <w:r w:rsidRPr="00430C58">
        <w:rPr>
          <w:sz w:val="24"/>
          <w:szCs w:val="24"/>
        </w:rPr>
        <w:t>jiwa</w:t>
      </w:r>
      <w:r w:rsidR="00863126" w:rsidRPr="00430C58">
        <w:rPr>
          <w:sz w:val="24"/>
          <w:szCs w:val="24"/>
        </w:rPr>
        <w:t xml:space="preserve"> </w:t>
      </w:r>
      <w:r w:rsidRPr="00430C58">
        <w:rPr>
          <w:sz w:val="24"/>
          <w:szCs w:val="24"/>
        </w:rPr>
        <w:t>kepemimpinan</w:t>
      </w:r>
      <w:r w:rsidR="00863126" w:rsidRPr="00430C58">
        <w:rPr>
          <w:sz w:val="24"/>
          <w:szCs w:val="24"/>
        </w:rPr>
        <w:t xml:space="preserve"> </w:t>
      </w:r>
      <w:r w:rsidRPr="00430C58">
        <w:rPr>
          <w:sz w:val="24"/>
          <w:szCs w:val="24"/>
        </w:rPr>
        <w:t>Umar</w:t>
      </w:r>
      <w:r w:rsidR="00863126" w:rsidRPr="00430C58">
        <w:rPr>
          <w:sz w:val="24"/>
          <w:szCs w:val="24"/>
        </w:rPr>
        <w:t xml:space="preserve"> </w:t>
      </w:r>
      <w:r w:rsidRPr="00430C58">
        <w:rPr>
          <w:sz w:val="24"/>
          <w:szCs w:val="24"/>
        </w:rPr>
        <w:t>bin</w:t>
      </w:r>
      <w:r w:rsidR="00863126" w:rsidRPr="00430C58">
        <w:rPr>
          <w:sz w:val="24"/>
          <w:szCs w:val="24"/>
        </w:rPr>
        <w:t xml:space="preserve"> </w:t>
      </w:r>
      <w:r w:rsidRPr="00430C58">
        <w:rPr>
          <w:sz w:val="24"/>
          <w:szCs w:val="24"/>
        </w:rPr>
        <w:t>Abdul</w:t>
      </w:r>
      <w:r w:rsidR="00863126" w:rsidRPr="00430C58">
        <w:rPr>
          <w:sz w:val="24"/>
          <w:szCs w:val="24"/>
        </w:rPr>
        <w:t xml:space="preserve"> </w:t>
      </w:r>
      <w:r w:rsidRPr="00430C58">
        <w:rPr>
          <w:sz w:val="24"/>
          <w:szCs w:val="24"/>
        </w:rPr>
        <w:t>Aziz dalam menjunjung</w:t>
      </w:r>
      <w:r w:rsidR="00863126" w:rsidRPr="00430C58">
        <w:rPr>
          <w:sz w:val="24"/>
          <w:szCs w:val="24"/>
        </w:rPr>
        <w:t xml:space="preserve"> </w:t>
      </w:r>
      <w:r w:rsidRPr="00430C58">
        <w:rPr>
          <w:sz w:val="24"/>
          <w:szCs w:val="24"/>
        </w:rPr>
        <w:t>tinggi</w:t>
      </w:r>
      <w:r w:rsidR="00863126" w:rsidRPr="00430C58">
        <w:rPr>
          <w:sz w:val="24"/>
          <w:szCs w:val="24"/>
        </w:rPr>
        <w:t xml:space="preserve"> </w:t>
      </w:r>
      <w:r w:rsidRPr="00430C58">
        <w:rPr>
          <w:sz w:val="24"/>
          <w:szCs w:val="24"/>
        </w:rPr>
        <w:t>nilai</w:t>
      </w:r>
      <w:r w:rsidR="00863126" w:rsidRPr="00430C58">
        <w:rPr>
          <w:sz w:val="24"/>
          <w:szCs w:val="24"/>
        </w:rPr>
        <w:t xml:space="preserve"> </w:t>
      </w:r>
      <w:r w:rsidRPr="00430C58">
        <w:rPr>
          <w:sz w:val="24"/>
          <w:szCs w:val="24"/>
        </w:rPr>
        <w:t>keadilan</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prinsip</w:t>
      </w:r>
      <w:r w:rsidR="00863126" w:rsidRPr="00430C58">
        <w:rPr>
          <w:sz w:val="24"/>
          <w:szCs w:val="24"/>
        </w:rPr>
        <w:t xml:space="preserve"> </w:t>
      </w:r>
      <w:r w:rsidRPr="00430C58">
        <w:rPr>
          <w:sz w:val="24"/>
          <w:szCs w:val="24"/>
        </w:rPr>
        <w:t>demokrasi</w:t>
      </w:r>
      <w:r w:rsidR="00863126" w:rsidRPr="00430C58">
        <w:rPr>
          <w:sz w:val="24"/>
          <w:szCs w:val="24"/>
        </w:rPr>
        <w:t xml:space="preserve"> </w:t>
      </w:r>
      <w:r w:rsidRPr="00430C58">
        <w:rPr>
          <w:sz w:val="24"/>
          <w:szCs w:val="24"/>
        </w:rPr>
        <w:t>di kehidupan</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kini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depan.</w:t>
      </w:r>
      <w:r w:rsidR="00863126" w:rsidRPr="00430C58">
        <w:rPr>
          <w:sz w:val="24"/>
          <w:szCs w:val="24"/>
        </w:rPr>
        <w:t xml:space="preserve"> </w:t>
      </w:r>
      <w:r w:rsidRPr="00430C58">
        <w:rPr>
          <w:sz w:val="24"/>
          <w:szCs w:val="24"/>
        </w:rPr>
        <w:t>Menganalisis</w:t>
      </w:r>
      <w:r w:rsidR="00863126" w:rsidRPr="00430C58">
        <w:rPr>
          <w:sz w:val="24"/>
          <w:szCs w:val="24"/>
        </w:rPr>
        <w:t xml:space="preserve"> </w:t>
      </w:r>
      <w:r w:rsidRPr="00430C58">
        <w:rPr>
          <w:sz w:val="24"/>
          <w:szCs w:val="24"/>
        </w:rPr>
        <w:t>sejarah berdiri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berkembangnya</w:t>
      </w:r>
      <w:r w:rsidR="00863126" w:rsidRPr="00430C58">
        <w:rPr>
          <w:sz w:val="24"/>
          <w:szCs w:val="24"/>
        </w:rPr>
        <w:t xml:space="preserve"> </w:t>
      </w:r>
      <w:r w:rsidRPr="00430C58">
        <w:rPr>
          <w:sz w:val="24"/>
          <w:szCs w:val="24"/>
        </w:rPr>
        <w:t>peradaban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masa Daulah</w:t>
      </w:r>
      <w:r w:rsidR="00863126" w:rsidRPr="00430C58">
        <w:rPr>
          <w:sz w:val="24"/>
          <w:szCs w:val="24"/>
        </w:rPr>
        <w:t xml:space="preserve"> </w:t>
      </w:r>
      <w:r w:rsidRPr="00430C58">
        <w:rPr>
          <w:sz w:val="24"/>
          <w:szCs w:val="24"/>
        </w:rPr>
        <w:t>Abbasiyah,</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sz w:val="24"/>
          <w:szCs w:val="24"/>
        </w:rPr>
        <w:t>peran</w:t>
      </w:r>
      <w:r w:rsidR="00863126" w:rsidRPr="00430C58">
        <w:rPr>
          <w:sz w:val="24"/>
          <w:szCs w:val="24"/>
        </w:rPr>
        <w:t xml:space="preserve"> </w:t>
      </w:r>
      <w:r w:rsidRPr="00430C58">
        <w:rPr>
          <w:sz w:val="24"/>
          <w:szCs w:val="24"/>
        </w:rPr>
        <w:t>ilmuwan</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ulama sebagai</w:t>
      </w:r>
      <w:r w:rsidR="00863126" w:rsidRPr="00430C58">
        <w:rPr>
          <w:sz w:val="24"/>
          <w:szCs w:val="24"/>
        </w:rPr>
        <w:t xml:space="preserve"> </w:t>
      </w:r>
      <w:r w:rsidRPr="00430C58">
        <w:rPr>
          <w:sz w:val="24"/>
          <w:szCs w:val="24"/>
        </w:rPr>
        <w:t>inspirasi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memajukan</w:t>
      </w:r>
      <w:r w:rsidR="00863126" w:rsidRPr="00430C58">
        <w:rPr>
          <w:sz w:val="24"/>
          <w:szCs w:val="24"/>
        </w:rPr>
        <w:t xml:space="preserve"> </w:t>
      </w:r>
      <w:r w:rsidRPr="00430C58">
        <w:rPr>
          <w:sz w:val="24"/>
          <w:szCs w:val="24"/>
        </w:rPr>
        <w:t>ilmu</w:t>
      </w:r>
      <w:r w:rsidR="00863126" w:rsidRPr="00430C58">
        <w:rPr>
          <w:sz w:val="24"/>
          <w:szCs w:val="24"/>
        </w:rPr>
        <w:t xml:space="preserve"> </w:t>
      </w:r>
      <w:r w:rsidRPr="00430C58">
        <w:rPr>
          <w:sz w:val="24"/>
          <w:szCs w:val="24"/>
        </w:rPr>
        <w:t>pengetahuan</w:t>
      </w:r>
      <w:r w:rsidR="00863126" w:rsidRPr="00430C58">
        <w:rPr>
          <w:sz w:val="24"/>
          <w:szCs w:val="24"/>
        </w:rPr>
        <w:t xml:space="preserve"> </w:t>
      </w:r>
      <w:r w:rsidRPr="00430C58">
        <w:rPr>
          <w:sz w:val="24"/>
          <w:szCs w:val="24"/>
        </w:rPr>
        <w:t>dan teknologi</w:t>
      </w:r>
      <w:r w:rsidR="00863126" w:rsidRPr="00430C58">
        <w:rPr>
          <w:sz w:val="24"/>
          <w:szCs w:val="24"/>
        </w:rPr>
        <w:t xml:space="preserve"> </w:t>
      </w:r>
      <w:r w:rsidRPr="00430C58">
        <w:rPr>
          <w:sz w:val="24"/>
          <w:szCs w:val="24"/>
        </w:rPr>
        <w:t>dengan</w:t>
      </w:r>
      <w:r w:rsidR="00863126" w:rsidRPr="00430C58">
        <w:rPr>
          <w:sz w:val="24"/>
          <w:szCs w:val="24"/>
        </w:rPr>
        <w:t xml:space="preserve"> </w:t>
      </w:r>
      <w:r w:rsidRPr="00430C58">
        <w:rPr>
          <w:sz w:val="24"/>
          <w:szCs w:val="24"/>
        </w:rPr>
        <w:t>menjunjung</w:t>
      </w:r>
      <w:r w:rsidR="00863126" w:rsidRPr="00430C58">
        <w:rPr>
          <w:sz w:val="24"/>
          <w:szCs w:val="24"/>
        </w:rPr>
        <w:t xml:space="preserve"> </w:t>
      </w:r>
      <w:r w:rsidRPr="00430C58">
        <w:rPr>
          <w:sz w:val="24"/>
          <w:szCs w:val="24"/>
        </w:rPr>
        <w:t>tinggi</w:t>
      </w:r>
      <w:r w:rsidR="00863126" w:rsidRPr="00430C58">
        <w:rPr>
          <w:sz w:val="24"/>
          <w:szCs w:val="24"/>
        </w:rPr>
        <w:t xml:space="preserve"> </w:t>
      </w:r>
      <w:r w:rsidRPr="00430C58">
        <w:rPr>
          <w:sz w:val="24"/>
          <w:szCs w:val="24"/>
        </w:rPr>
        <w:t>nilai</w:t>
      </w:r>
      <w:r w:rsidR="00863126" w:rsidRPr="00430C58">
        <w:rPr>
          <w:sz w:val="24"/>
          <w:szCs w:val="24"/>
        </w:rPr>
        <w:t xml:space="preserve"> </w:t>
      </w:r>
      <w:r w:rsidRPr="00430C58">
        <w:rPr>
          <w:sz w:val="24"/>
          <w:szCs w:val="24"/>
        </w:rPr>
        <w:t>agama</w:t>
      </w:r>
      <w:r w:rsidR="00863126" w:rsidRPr="00430C58">
        <w:rPr>
          <w:sz w:val="24"/>
          <w:szCs w:val="24"/>
        </w:rPr>
        <w:t xml:space="preserve"> </w:t>
      </w:r>
      <w:r w:rsidRPr="00430C58">
        <w:rPr>
          <w:sz w:val="24"/>
          <w:szCs w:val="24"/>
        </w:rPr>
        <w:t>demi kemajuan</w:t>
      </w:r>
      <w:r w:rsidR="00863126" w:rsidRPr="00430C58">
        <w:rPr>
          <w:sz w:val="24"/>
          <w:szCs w:val="24"/>
        </w:rPr>
        <w:t xml:space="preserve"> </w:t>
      </w:r>
      <w:r w:rsidRPr="00430C58">
        <w:rPr>
          <w:sz w:val="24"/>
          <w:szCs w:val="24"/>
        </w:rPr>
        <w:t>peradaban</w:t>
      </w:r>
      <w:r w:rsidR="00863126" w:rsidRPr="00430C58">
        <w:rPr>
          <w:sz w:val="24"/>
          <w:szCs w:val="24"/>
        </w:rPr>
        <w:t xml:space="preserve"> </w:t>
      </w:r>
      <w:r w:rsidRPr="00430C58">
        <w:rPr>
          <w:sz w:val="24"/>
          <w:szCs w:val="24"/>
        </w:rPr>
        <w:t>bangsa.</w:t>
      </w:r>
      <w:r w:rsidR="00384FDB" w:rsidRPr="00430C58">
        <w:rPr>
          <w:sz w:val="24"/>
          <w:szCs w:val="24"/>
        </w:rPr>
        <w:t xml:space="preserve"> </w:t>
      </w:r>
    </w:p>
    <w:p w14:paraId="62BF2E6F" w14:textId="77777777" w:rsidR="00384FDB" w:rsidRPr="00430C58" w:rsidRDefault="001A55F3" w:rsidP="00F75943">
      <w:pPr>
        <w:spacing w:before="60" w:after="60"/>
        <w:ind w:left="426"/>
        <w:jc w:val="both"/>
        <w:rPr>
          <w:sz w:val="24"/>
          <w:szCs w:val="24"/>
        </w:rPr>
      </w:pPr>
      <w:r w:rsidRPr="00430C58">
        <w:rPr>
          <w:sz w:val="24"/>
          <w:szCs w:val="24"/>
        </w:rPr>
        <w:t>Pada</w:t>
      </w:r>
      <w:r w:rsidR="00863126" w:rsidRPr="00430C58">
        <w:rPr>
          <w:sz w:val="24"/>
          <w:szCs w:val="24"/>
        </w:rPr>
        <w:t xml:space="preserve"> </w:t>
      </w:r>
      <w:r w:rsidRPr="00430C58">
        <w:rPr>
          <w:sz w:val="24"/>
          <w:szCs w:val="24"/>
        </w:rPr>
        <w:t>periode</w:t>
      </w:r>
      <w:r w:rsidR="00863126" w:rsidRPr="00430C58">
        <w:rPr>
          <w:sz w:val="24"/>
          <w:szCs w:val="24"/>
        </w:rPr>
        <w:t xml:space="preserve"> </w:t>
      </w:r>
      <w:r w:rsidRPr="00430C58">
        <w:rPr>
          <w:sz w:val="24"/>
          <w:szCs w:val="24"/>
        </w:rPr>
        <w:t>pertengahan</w:t>
      </w:r>
      <w:r w:rsidR="00863126" w:rsidRPr="00430C58">
        <w:rPr>
          <w:sz w:val="24"/>
          <w:szCs w:val="24"/>
        </w:rPr>
        <w:t xml:space="preserve"> </w:t>
      </w: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w:t>
      </w:r>
      <w:r w:rsidR="00384FDB" w:rsidRPr="00430C58">
        <w:rPr>
          <w:sz w:val="24"/>
          <w:szCs w:val="24"/>
        </w:rPr>
        <w:t xml:space="preserve"> </w:t>
      </w:r>
      <w:r w:rsidRPr="00430C58">
        <w:rPr>
          <w:sz w:val="24"/>
          <w:szCs w:val="24"/>
        </w:rPr>
        <w:t>menganalisis</w:t>
      </w:r>
      <w:r w:rsidR="00863126"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berdiri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berkembangnya</w:t>
      </w:r>
      <w:r w:rsidR="00863126" w:rsidRPr="00430C58">
        <w:rPr>
          <w:sz w:val="24"/>
          <w:szCs w:val="24"/>
        </w:rPr>
        <w:t xml:space="preserve"> </w:t>
      </w:r>
      <w:r w:rsidRPr="00430C58">
        <w:rPr>
          <w:sz w:val="24"/>
          <w:szCs w:val="24"/>
        </w:rPr>
        <w:t>peradaban Islam</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Daulah</w:t>
      </w:r>
      <w:r w:rsidR="00863126" w:rsidRPr="00430C58">
        <w:rPr>
          <w:sz w:val="24"/>
          <w:szCs w:val="24"/>
        </w:rPr>
        <w:t xml:space="preserve"> </w:t>
      </w:r>
      <w:r w:rsidRPr="00430C58">
        <w:rPr>
          <w:sz w:val="24"/>
          <w:szCs w:val="24"/>
        </w:rPr>
        <w:t>Ayyubiyah,</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sz w:val="24"/>
          <w:szCs w:val="24"/>
        </w:rPr>
        <w:t>peran ilmuwan</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kemajuan</w:t>
      </w:r>
      <w:r w:rsidR="00863126" w:rsidRPr="00430C58">
        <w:rPr>
          <w:sz w:val="24"/>
          <w:szCs w:val="24"/>
        </w:rPr>
        <w:t xml:space="preserve"> </w:t>
      </w:r>
      <w:r w:rsidRPr="00430C58">
        <w:rPr>
          <w:sz w:val="24"/>
          <w:szCs w:val="24"/>
        </w:rPr>
        <w:t>peradabannya,</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sz w:val="24"/>
          <w:szCs w:val="24"/>
        </w:rPr>
        <w:t>sikap keperwiraan</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kepemimpinan</w:t>
      </w:r>
      <w:r w:rsidR="00863126" w:rsidRPr="00430C58">
        <w:rPr>
          <w:sz w:val="24"/>
          <w:szCs w:val="24"/>
        </w:rPr>
        <w:t xml:space="preserve"> </w:t>
      </w:r>
      <w:r w:rsidRPr="00430C58">
        <w:rPr>
          <w:sz w:val="24"/>
          <w:szCs w:val="24"/>
        </w:rPr>
        <w:t>Salahudin</w:t>
      </w:r>
      <w:r w:rsidR="00863126" w:rsidRPr="00430C58">
        <w:rPr>
          <w:sz w:val="24"/>
          <w:szCs w:val="24"/>
        </w:rPr>
        <w:t xml:space="preserve"> </w:t>
      </w:r>
      <w:r w:rsidRPr="00430C58">
        <w:rPr>
          <w:sz w:val="24"/>
          <w:szCs w:val="24"/>
        </w:rPr>
        <w:t>Al-Ayyubi sebagai inspirasi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memegang</w:t>
      </w:r>
      <w:r w:rsidR="00863126" w:rsidRPr="00430C58">
        <w:rPr>
          <w:sz w:val="24"/>
          <w:szCs w:val="24"/>
        </w:rPr>
        <w:t xml:space="preserve"> </w:t>
      </w:r>
      <w:r w:rsidRPr="00430C58">
        <w:rPr>
          <w:sz w:val="24"/>
          <w:szCs w:val="24"/>
        </w:rPr>
        <w:t>teguh</w:t>
      </w:r>
      <w:r w:rsidR="00863126" w:rsidRPr="00430C58">
        <w:rPr>
          <w:sz w:val="24"/>
          <w:szCs w:val="24"/>
        </w:rPr>
        <w:t xml:space="preserve"> </w:t>
      </w:r>
      <w:r w:rsidRPr="00430C58">
        <w:rPr>
          <w:sz w:val="24"/>
          <w:szCs w:val="24"/>
        </w:rPr>
        <w:t>prinsip</w:t>
      </w:r>
      <w:r w:rsidR="00863126" w:rsidRPr="00430C58">
        <w:rPr>
          <w:sz w:val="24"/>
          <w:szCs w:val="24"/>
        </w:rPr>
        <w:t xml:space="preserve"> </w:t>
      </w:r>
      <w:r w:rsidRPr="00430C58">
        <w:rPr>
          <w:sz w:val="24"/>
          <w:szCs w:val="24"/>
        </w:rPr>
        <w:t>toleransi</w:t>
      </w:r>
      <w:r w:rsidR="00863126" w:rsidRPr="00430C58">
        <w:rPr>
          <w:sz w:val="24"/>
          <w:szCs w:val="24"/>
        </w:rPr>
        <w:t xml:space="preserve"> </w:t>
      </w:r>
      <w:r w:rsidRPr="00430C58">
        <w:rPr>
          <w:sz w:val="24"/>
          <w:szCs w:val="24"/>
        </w:rPr>
        <w:t>kehidupan berbangsa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bernegara.</w:t>
      </w:r>
    </w:p>
    <w:p w14:paraId="5B653E14" w14:textId="77777777" w:rsidR="00C912EC" w:rsidRPr="00FD4326" w:rsidRDefault="001A55F3" w:rsidP="00F75943">
      <w:pPr>
        <w:spacing w:before="60" w:after="60"/>
        <w:ind w:left="426"/>
        <w:jc w:val="both"/>
        <w:rPr>
          <w:sz w:val="24"/>
          <w:szCs w:val="24"/>
        </w:rPr>
      </w:pPr>
      <w:r w:rsidRPr="00FD4326">
        <w:rPr>
          <w:sz w:val="24"/>
          <w:szCs w:val="24"/>
        </w:rPr>
        <w:t>Pada</w:t>
      </w:r>
      <w:r w:rsidR="00863126" w:rsidRPr="00FD4326">
        <w:rPr>
          <w:sz w:val="24"/>
          <w:szCs w:val="24"/>
        </w:rPr>
        <w:t xml:space="preserve"> </w:t>
      </w:r>
      <w:r w:rsidRPr="00FD4326">
        <w:rPr>
          <w:sz w:val="24"/>
          <w:szCs w:val="24"/>
        </w:rPr>
        <w:t>periode</w:t>
      </w:r>
      <w:r w:rsidR="00863126" w:rsidRPr="00FD4326">
        <w:rPr>
          <w:sz w:val="24"/>
          <w:szCs w:val="24"/>
        </w:rPr>
        <w:t xml:space="preserve"> </w:t>
      </w:r>
      <w:r w:rsidRPr="00FD4326">
        <w:rPr>
          <w:sz w:val="24"/>
          <w:szCs w:val="24"/>
        </w:rPr>
        <w:t>Islam</w:t>
      </w:r>
      <w:r w:rsidR="00863126" w:rsidRPr="00FD4326">
        <w:rPr>
          <w:sz w:val="24"/>
          <w:szCs w:val="24"/>
        </w:rPr>
        <w:t xml:space="preserve"> </w:t>
      </w:r>
      <w:r w:rsidRPr="00FD4326">
        <w:rPr>
          <w:sz w:val="24"/>
          <w:szCs w:val="24"/>
        </w:rPr>
        <w:t>di</w:t>
      </w:r>
      <w:r w:rsidR="00863126" w:rsidRPr="00FD4326">
        <w:rPr>
          <w:sz w:val="24"/>
          <w:szCs w:val="24"/>
        </w:rPr>
        <w:t xml:space="preserve"> </w:t>
      </w:r>
      <w:r w:rsidRPr="00FD4326">
        <w:rPr>
          <w:sz w:val="24"/>
          <w:szCs w:val="24"/>
        </w:rPr>
        <w:t>Nusantara,</w:t>
      </w:r>
      <w:r w:rsidR="00863126" w:rsidRPr="00FD4326">
        <w:rPr>
          <w:sz w:val="24"/>
          <w:szCs w:val="24"/>
        </w:rPr>
        <w:t xml:space="preserve"> </w:t>
      </w:r>
      <w:r w:rsidRPr="00FD4326">
        <w:rPr>
          <w:sz w:val="24"/>
          <w:szCs w:val="24"/>
        </w:rPr>
        <w:t>peserta</w:t>
      </w:r>
      <w:r w:rsidR="00863126" w:rsidRPr="00FD4326">
        <w:rPr>
          <w:sz w:val="24"/>
          <w:szCs w:val="24"/>
        </w:rPr>
        <w:t xml:space="preserve"> </w:t>
      </w:r>
      <w:r w:rsidRPr="00FD4326">
        <w:rPr>
          <w:sz w:val="24"/>
          <w:szCs w:val="24"/>
        </w:rPr>
        <w:t>didik</w:t>
      </w:r>
      <w:r w:rsidR="00863126" w:rsidRPr="00FD4326">
        <w:rPr>
          <w:sz w:val="24"/>
          <w:szCs w:val="24"/>
        </w:rPr>
        <w:t xml:space="preserve"> </w:t>
      </w:r>
      <w:r w:rsidRPr="00FD4326">
        <w:rPr>
          <w:sz w:val="24"/>
          <w:szCs w:val="24"/>
        </w:rPr>
        <w:t>mampu menganalisis</w:t>
      </w:r>
      <w:r w:rsidR="00863126" w:rsidRPr="00FD4326">
        <w:rPr>
          <w:sz w:val="24"/>
          <w:szCs w:val="24"/>
        </w:rPr>
        <w:t xml:space="preserve"> </w:t>
      </w:r>
      <w:r w:rsidRPr="00FD4326">
        <w:rPr>
          <w:sz w:val="24"/>
          <w:szCs w:val="24"/>
        </w:rPr>
        <w:t>sejarah</w:t>
      </w:r>
      <w:r w:rsidR="00863126" w:rsidRPr="00FD4326">
        <w:rPr>
          <w:sz w:val="24"/>
          <w:szCs w:val="24"/>
        </w:rPr>
        <w:t xml:space="preserve"> </w:t>
      </w:r>
      <w:r w:rsidRPr="00FD4326">
        <w:rPr>
          <w:sz w:val="24"/>
          <w:szCs w:val="24"/>
        </w:rPr>
        <w:t>penyebaran</w:t>
      </w:r>
      <w:r w:rsidR="00863126" w:rsidRPr="00FD4326">
        <w:rPr>
          <w:sz w:val="24"/>
          <w:szCs w:val="24"/>
        </w:rPr>
        <w:t xml:space="preserve"> </w:t>
      </w:r>
      <w:r w:rsidRPr="00FD4326">
        <w:rPr>
          <w:sz w:val="24"/>
          <w:szCs w:val="24"/>
        </w:rPr>
        <w:t>Islam</w:t>
      </w:r>
      <w:r w:rsidR="00863126" w:rsidRPr="00FD4326">
        <w:rPr>
          <w:sz w:val="24"/>
          <w:szCs w:val="24"/>
        </w:rPr>
        <w:t xml:space="preserve"> </w:t>
      </w:r>
      <w:r w:rsidRPr="00FD4326">
        <w:rPr>
          <w:sz w:val="24"/>
          <w:szCs w:val="24"/>
        </w:rPr>
        <w:t>di</w:t>
      </w:r>
      <w:r w:rsidR="00863126" w:rsidRPr="00FD4326">
        <w:rPr>
          <w:sz w:val="24"/>
          <w:szCs w:val="24"/>
        </w:rPr>
        <w:t xml:space="preserve"> </w:t>
      </w:r>
      <w:r w:rsidRPr="00FD4326">
        <w:rPr>
          <w:sz w:val="24"/>
          <w:szCs w:val="24"/>
        </w:rPr>
        <w:t>Nusantara,</w:t>
      </w:r>
      <w:r w:rsidR="00863126" w:rsidRPr="00FD4326">
        <w:rPr>
          <w:sz w:val="24"/>
          <w:szCs w:val="24"/>
        </w:rPr>
        <w:t xml:space="preserve"> </w:t>
      </w:r>
      <w:r w:rsidRPr="00FD4326">
        <w:rPr>
          <w:sz w:val="24"/>
          <w:szCs w:val="24"/>
        </w:rPr>
        <w:t>peran</w:t>
      </w:r>
      <w:r w:rsidR="00384FDB" w:rsidRPr="00FD4326">
        <w:rPr>
          <w:sz w:val="24"/>
          <w:szCs w:val="24"/>
        </w:rPr>
        <w:t xml:space="preserve"> </w:t>
      </w:r>
      <w:r w:rsidRPr="00FD4326">
        <w:rPr>
          <w:sz w:val="24"/>
          <w:szCs w:val="24"/>
        </w:rPr>
        <w:t>Wali Sanga</w:t>
      </w:r>
      <w:r w:rsidR="00863126" w:rsidRPr="00FD4326">
        <w:rPr>
          <w:sz w:val="24"/>
          <w:szCs w:val="24"/>
        </w:rPr>
        <w:t xml:space="preserve"> </w:t>
      </w:r>
      <w:r w:rsidRPr="00FD4326">
        <w:rPr>
          <w:sz w:val="24"/>
          <w:szCs w:val="24"/>
        </w:rPr>
        <w:t>dan</w:t>
      </w:r>
      <w:r w:rsidR="00863126" w:rsidRPr="00FD4326">
        <w:rPr>
          <w:sz w:val="24"/>
          <w:szCs w:val="24"/>
        </w:rPr>
        <w:t xml:space="preserve"> </w:t>
      </w:r>
      <w:r w:rsidRPr="00FD4326">
        <w:rPr>
          <w:sz w:val="24"/>
          <w:szCs w:val="24"/>
        </w:rPr>
        <w:t>pesantren</w:t>
      </w:r>
      <w:r w:rsidR="00863126" w:rsidRPr="00FD4326">
        <w:rPr>
          <w:sz w:val="24"/>
          <w:szCs w:val="24"/>
        </w:rPr>
        <w:t xml:space="preserve"> </w:t>
      </w:r>
      <w:r w:rsidRPr="00FD4326">
        <w:rPr>
          <w:sz w:val="24"/>
          <w:szCs w:val="24"/>
        </w:rPr>
        <w:t>dalam</w:t>
      </w:r>
      <w:r w:rsidR="00863126" w:rsidRPr="00FD4326">
        <w:rPr>
          <w:sz w:val="24"/>
          <w:szCs w:val="24"/>
        </w:rPr>
        <w:t xml:space="preserve"> </w:t>
      </w:r>
      <w:r w:rsidRPr="00FD4326">
        <w:rPr>
          <w:sz w:val="24"/>
          <w:szCs w:val="24"/>
        </w:rPr>
        <w:t>dakwah</w:t>
      </w:r>
      <w:r w:rsidR="00863126" w:rsidRPr="00FD4326">
        <w:rPr>
          <w:sz w:val="24"/>
          <w:szCs w:val="24"/>
        </w:rPr>
        <w:t xml:space="preserve"> </w:t>
      </w:r>
      <w:r w:rsidRPr="00FD4326">
        <w:rPr>
          <w:sz w:val="24"/>
          <w:szCs w:val="24"/>
        </w:rPr>
        <w:t>Islam</w:t>
      </w:r>
      <w:r w:rsidR="00863126" w:rsidRPr="00FD4326">
        <w:rPr>
          <w:sz w:val="24"/>
          <w:szCs w:val="24"/>
        </w:rPr>
        <w:t xml:space="preserve"> </w:t>
      </w:r>
      <w:r w:rsidRPr="00FD4326">
        <w:rPr>
          <w:sz w:val="24"/>
          <w:szCs w:val="24"/>
        </w:rPr>
        <w:t>di</w:t>
      </w:r>
      <w:r w:rsidR="00863126" w:rsidRPr="00FD4326">
        <w:rPr>
          <w:sz w:val="24"/>
          <w:szCs w:val="24"/>
        </w:rPr>
        <w:t xml:space="preserve"> </w:t>
      </w:r>
      <w:r w:rsidRPr="00FD4326">
        <w:rPr>
          <w:sz w:val="24"/>
          <w:szCs w:val="24"/>
        </w:rPr>
        <w:t>Nusantara, nilai-nilai</w:t>
      </w:r>
      <w:r w:rsidR="00863126" w:rsidRPr="00FD4326">
        <w:rPr>
          <w:sz w:val="24"/>
          <w:szCs w:val="24"/>
        </w:rPr>
        <w:t xml:space="preserve"> </w:t>
      </w:r>
      <w:r w:rsidRPr="00FD4326">
        <w:rPr>
          <w:sz w:val="24"/>
          <w:szCs w:val="24"/>
        </w:rPr>
        <w:t>kearifan</w:t>
      </w:r>
      <w:r w:rsidR="00863126" w:rsidRPr="00FD4326">
        <w:rPr>
          <w:sz w:val="24"/>
          <w:szCs w:val="24"/>
        </w:rPr>
        <w:t xml:space="preserve"> </w:t>
      </w:r>
      <w:r w:rsidRPr="00FD4326">
        <w:rPr>
          <w:sz w:val="24"/>
          <w:szCs w:val="24"/>
        </w:rPr>
        <w:t>lokal,</w:t>
      </w:r>
      <w:r w:rsidR="00863126" w:rsidRPr="00FD4326">
        <w:rPr>
          <w:sz w:val="24"/>
          <w:szCs w:val="24"/>
        </w:rPr>
        <w:t xml:space="preserve"> </w:t>
      </w:r>
      <w:r w:rsidRPr="00FD4326">
        <w:rPr>
          <w:sz w:val="24"/>
          <w:szCs w:val="24"/>
        </w:rPr>
        <w:t>serta</w:t>
      </w:r>
      <w:r w:rsidR="00863126" w:rsidRPr="00FD4326">
        <w:rPr>
          <w:sz w:val="24"/>
          <w:szCs w:val="24"/>
        </w:rPr>
        <w:t xml:space="preserve"> </w:t>
      </w:r>
      <w:r w:rsidRPr="00FD4326">
        <w:rPr>
          <w:sz w:val="24"/>
          <w:szCs w:val="24"/>
        </w:rPr>
        <w:t>meneladani</w:t>
      </w:r>
      <w:r w:rsidR="00863126" w:rsidRPr="00FD4326">
        <w:rPr>
          <w:sz w:val="24"/>
          <w:szCs w:val="24"/>
        </w:rPr>
        <w:t xml:space="preserve"> </w:t>
      </w:r>
      <w:r w:rsidRPr="00FD4326">
        <w:rPr>
          <w:sz w:val="24"/>
          <w:szCs w:val="24"/>
        </w:rPr>
        <w:t>pendiri</w:t>
      </w:r>
      <w:r w:rsidR="00863126" w:rsidRPr="00FD4326">
        <w:rPr>
          <w:sz w:val="24"/>
          <w:szCs w:val="24"/>
        </w:rPr>
        <w:t xml:space="preserve"> </w:t>
      </w:r>
      <w:r w:rsidRPr="00FD4326">
        <w:rPr>
          <w:sz w:val="24"/>
          <w:szCs w:val="24"/>
        </w:rPr>
        <w:t>organisasi kemasyarakatan</w:t>
      </w:r>
      <w:r w:rsidR="00863126" w:rsidRPr="00FD4326">
        <w:rPr>
          <w:sz w:val="24"/>
          <w:szCs w:val="24"/>
        </w:rPr>
        <w:t xml:space="preserve"> </w:t>
      </w:r>
      <w:r w:rsidRPr="00FD4326">
        <w:rPr>
          <w:sz w:val="24"/>
          <w:szCs w:val="24"/>
        </w:rPr>
        <w:t>Islam</w:t>
      </w:r>
      <w:r w:rsidR="00863126" w:rsidRPr="00FD4326">
        <w:rPr>
          <w:sz w:val="24"/>
          <w:szCs w:val="24"/>
        </w:rPr>
        <w:t xml:space="preserve"> </w:t>
      </w:r>
      <w:r w:rsidRPr="00FD4326">
        <w:rPr>
          <w:sz w:val="24"/>
          <w:szCs w:val="24"/>
        </w:rPr>
        <w:t>sebagai</w:t>
      </w:r>
      <w:r w:rsidR="00863126" w:rsidRPr="00FD4326">
        <w:rPr>
          <w:sz w:val="24"/>
          <w:szCs w:val="24"/>
        </w:rPr>
        <w:t xml:space="preserve"> </w:t>
      </w:r>
      <w:r w:rsidRPr="00FD4326">
        <w:rPr>
          <w:sz w:val="24"/>
          <w:szCs w:val="24"/>
        </w:rPr>
        <w:t>inspirasi</w:t>
      </w:r>
      <w:r w:rsidR="00863126" w:rsidRPr="00FD4326">
        <w:rPr>
          <w:sz w:val="24"/>
          <w:szCs w:val="24"/>
        </w:rPr>
        <w:t xml:space="preserve"> </w:t>
      </w:r>
      <w:r w:rsidRPr="00FD4326">
        <w:rPr>
          <w:sz w:val="24"/>
          <w:szCs w:val="24"/>
        </w:rPr>
        <w:t>dalam menumbuhkan</w:t>
      </w:r>
      <w:r w:rsidR="00863126" w:rsidRPr="00FD4326">
        <w:rPr>
          <w:sz w:val="24"/>
          <w:szCs w:val="24"/>
        </w:rPr>
        <w:t xml:space="preserve"> </w:t>
      </w:r>
      <w:r w:rsidRPr="00FD4326">
        <w:rPr>
          <w:sz w:val="24"/>
          <w:szCs w:val="24"/>
        </w:rPr>
        <w:t>dan</w:t>
      </w:r>
      <w:r w:rsidR="00863126" w:rsidRPr="00FD4326">
        <w:rPr>
          <w:sz w:val="24"/>
          <w:szCs w:val="24"/>
        </w:rPr>
        <w:t xml:space="preserve"> </w:t>
      </w:r>
      <w:r w:rsidRPr="00FD4326">
        <w:rPr>
          <w:sz w:val="24"/>
          <w:szCs w:val="24"/>
        </w:rPr>
        <w:t>merawat</w:t>
      </w:r>
      <w:r w:rsidR="00863126" w:rsidRPr="00FD4326">
        <w:rPr>
          <w:sz w:val="24"/>
          <w:szCs w:val="24"/>
        </w:rPr>
        <w:t xml:space="preserve"> </w:t>
      </w:r>
      <w:r w:rsidRPr="00FD4326">
        <w:rPr>
          <w:sz w:val="24"/>
          <w:szCs w:val="24"/>
        </w:rPr>
        <w:t>nas1onalisme</w:t>
      </w:r>
      <w:r w:rsidR="00863126" w:rsidRPr="00FD4326">
        <w:rPr>
          <w:sz w:val="24"/>
          <w:szCs w:val="24"/>
        </w:rPr>
        <w:t xml:space="preserve"> </w:t>
      </w:r>
      <w:r w:rsidRPr="00FD4326">
        <w:rPr>
          <w:sz w:val="24"/>
          <w:szCs w:val="24"/>
        </w:rPr>
        <w:t>di lingkungannya.</w:t>
      </w:r>
    </w:p>
    <w:tbl>
      <w:tblPr>
        <w:tblW w:w="850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8"/>
        <w:gridCol w:w="6236"/>
      </w:tblGrid>
      <w:tr w:rsidR="00384FDB" w:rsidRPr="00430C58" w14:paraId="49CCD318" w14:textId="77777777" w:rsidTr="00F75943">
        <w:trPr>
          <w:trHeight w:val="240"/>
        </w:trPr>
        <w:tc>
          <w:tcPr>
            <w:tcW w:w="2268" w:type="dxa"/>
            <w:shd w:val="clear" w:color="auto" w:fill="auto"/>
            <w:vAlign w:val="center"/>
          </w:tcPr>
          <w:p w14:paraId="560B695E" w14:textId="77777777" w:rsidR="00384FDB" w:rsidRPr="00430C58" w:rsidRDefault="00384FDB" w:rsidP="00F75943">
            <w:pPr>
              <w:spacing w:before="60" w:after="60"/>
              <w:ind w:left="113" w:right="113"/>
              <w:jc w:val="center"/>
              <w:rPr>
                <w:b/>
                <w:sz w:val="24"/>
                <w:szCs w:val="24"/>
              </w:rPr>
            </w:pPr>
            <w:r w:rsidRPr="00430C58">
              <w:rPr>
                <w:b/>
                <w:color w:val="171717"/>
                <w:sz w:val="24"/>
                <w:szCs w:val="24"/>
              </w:rPr>
              <w:t>Elemen</w:t>
            </w:r>
          </w:p>
        </w:tc>
        <w:tc>
          <w:tcPr>
            <w:tcW w:w="6236" w:type="dxa"/>
            <w:shd w:val="clear" w:color="auto" w:fill="auto"/>
            <w:vAlign w:val="center"/>
          </w:tcPr>
          <w:p w14:paraId="0ED62EC4" w14:textId="77777777" w:rsidR="00384FDB" w:rsidRPr="00430C58" w:rsidRDefault="00384FDB" w:rsidP="00F75943">
            <w:pPr>
              <w:spacing w:before="60" w:after="60"/>
              <w:ind w:left="113" w:right="113"/>
              <w:jc w:val="center"/>
              <w:rPr>
                <w:b/>
                <w:sz w:val="24"/>
                <w:szCs w:val="24"/>
              </w:rPr>
            </w:pPr>
            <w:r w:rsidRPr="00430C58">
              <w:rPr>
                <w:b/>
                <w:color w:val="1C1C1C"/>
                <w:sz w:val="24"/>
                <w:szCs w:val="24"/>
              </w:rPr>
              <w:t>Capaian Pembelajaran</w:t>
            </w:r>
          </w:p>
        </w:tc>
      </w:tr>
      <w:tr w:rsidR="00C912EC" w:rsidRPr="00430C58" w14:paraId="1DCEA32F" w14:textId="77777777" w:rsidTr="00F75943">
        <w:trPr>
          <w:trHeight w:val="240"/>
        </w:trPr>
        <w:tc>
          <w:tcPr>
            <w:tcW w:w="2268" w:type="dxa"/>
            <w:shd w:val="clear" w:color="auto" w:fill="auto"/>
          </w:tcPr>
          <w:p w14:paraId="51CB1AE8" w14:textId="77777777" w:rsidR="00C912EC" w:rsidRPr="00430C58" w:rsidRDefault="001A55F3" w:rsidP="00F75943">
            <w:pPr>
              <w:spacing w:before="60" w:after="60"/>
              <w:ind w:left="113" w:right="113"/>
              <w:rPr>
                <w:sz w:val="24"/>
                <w:szCs w:val="24"/>
              </w:rPr>
            </w:pPr>
            <w:r w:rsidRPr="00430C58">
              <w:rPr>
                <w:sz w:val="24"/>
                <w:szCs w:val="24"/>
              </w:rPr>
              <w:t>Periode</w:t>
            </w:r>
            <w:r w:rsidR="00384FDB" w:rsidRPr="00430C58">
              <w:rPr>
                <w:sz w:val="24"/>
                <w:szCs w:val="24"/>
              </w:rPr>
              <w:t xml:space="preserve"> </w:t>
            </w:r>
            <w:r w:rsidRPr="00430C58">
              <w:rPr>
                <w:sz w:val="24"/>
                <w:szCs w:val="24"/>
              </w:rPr>
              <w:t>Rasulullah</w:t>
            </w:r>
            <w:r w:rsidR="00863126" w:rsidRPr="00430C58">
              <w:rPr>
                <w:sz w:val="24"/>
                <w:szCs w:val="24"/>
              </w:rPr>
              <w:t xml:space="preserve"> </w:t>
            </w:r>
            <w:r w:rsidRPr="00430C58">
              <w:rPr>
                <w:sz w:val="24"/>
                <w:szCs w:val="24"/>
              </w:rPr>
              <w:t>saw.</w:t>
            </w:r>
          </w:p>
        </w:tc>
        <w:tc>
          <w:tcPr>
            <w:tcW w:w="6236" w:type="dxa"/>
            <w:shd w:val="clear" w:color="auto" w:fill="auto"/>
          </w:tcPr>
          <w:p w14:paraId="77D4124A" w14:textId="77777777" w:rsidR="00C912EC" w:rsidRPr="00430C58" w:rsidRDefault="001A55F3" w:rsidP="00F75943">
            <w:pPr>
              <w:spacing w:before="60" w:after="60"/>
              <w:ind w:left="113" w:right="113"/>
              <w:jc w:val="both"/>
              <w:rPr>
                <w:sz w:val="24"/>
                <w:szCs w:val="24"/>
              </w:rPr>
            </w:pP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menganalisis</w:t>
            </w:r>
            <w:r w:rsidR="00863126" w:rsidRPr="00430C58">
              <w:rPr>
                <w:sz w:val="24"/>
                <w:szCs w:val="24"/>
              </w:rPr>
              <w:t xml:space="preserve"> </w:t>
            </w:r>
            <w:r w:rsidRPr="00430C58">
              <w:rPr>
                <w:sz w:val="24"/>
                <w:szCs w:val="24"/>
              </w:rPr>
              <w:t>misi</w:t>
            </w:r>
            <w:r w:rsidR="00384FDB"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strategi</w:t>
            </w:r>
            <w:r w:rsidR="00863126" w:rsidRPr="00430C58">
              <w:rPr>
                <w:sz w:val="24"/>
                <w:szCs w:val="24"/>
              </w:rPr>
              <w:t xml:space="preserve"> </w:t>
            </w:r>
            <w:r w:rsidRPr="00430C58">
              <w:rPr>
                <w:sz w:val="24"/>
                <w:szCs w:val="24"/>
              </w:rPr>
              <w:t>dakwah</w:t>
            </w:r>
            <w:r w:rsidR="00863126" w:rsidRPr="00430C58">
              <w:rPr>
                <w:sz w:val="24"/>
                <w:szCs w:val="24"/>
              </w:rPr>
              <w:t xml:space="preserve"> </w:t>
            </w:r>
            <w:r w:rsidRPr="00430C58">
              <w:rPr>
                <w:sz w:val="24"/>
                <w:szCs w:val="24"/>
              </w:rPr>
              <w:t>Rasulullah</w:t>
            </w:r>
            <w:r w:rsidR="00863126" w:rsidRPr="00430C58">
              <w:rPr>
                <w:sz w:val="24"/>
                <w:szCs w:val="24"/>
              </w:rPr>
              <w:t xml:space="preserve"> </w:t>
            </w:r>
            <w:r w:rsidRPr="00430C58">
              <w:rPr>
                <w:sz w:val="24"/>
                <w:szCs w:val="24"/>
              </w:rPr>
              <w:t>saw.</w:t>
            </w:r>
            <w:r w:rsidR="00863126" w:rsidRPr="00430C58">
              <w:rPr>
                <w:sz w:val="24"/>
                <w:szCs w:val="24"/>
              </w:rPr>
              <w:t xml:space="preserve"> </w:t>
            </w:r>
            <w:r w:rsidRPr="00430C58">
              <w:rPr>
                <w:sz w:val="24"/>
                <w:szCs w:val="24"/>
              </w:rPr>
              <w:t>di</w:t>
            </w:r>
            <w:r w:rsidR="00384FDB" w:rsidRPr="00430C58">
              <w:rPr>
                <w:sz w:val="24"/>
                <w:szCs w:val="24"/>
              </w:rPr>
              <w:t xml:space="preserve"> </w:t>
            </w:r>
            <w:r w:rsidRPr="00430C58">
              <w:rPr>
                <w:sz w:val="24"/>
                <w:szCs w:val="24"/>
              </w:rPr>
              <w:t>Mekah</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Madinah</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rahmat bagi</w:t>
            </w:r>
            <w:r w:rsidR="00863126" w:rsidRPr="00430C58">
              <w:rPr>
                <w:sz w:val="24"/>
                <w:szCs w:val="24"/>
              </w:rPr>
              <w:t xml:space="preserve"> </w:t>
            </w:r>
            <w:r w:rsidRPr="00430C58">
              <w:rPr>
                <w:sz w:val="24"/>
                <w:szCs w:val="24"/>
              </w:rPr>
              <w:t>seluruh</w:t>
            </w:r>
            <w:r w:rsidR="00863126" w:rsidRPr="00430C58">
              <w:rPr>
                <w:sz w:val="24"/>
                <w:szCs w:val="24"/>
              </w:rPr>
              <w:t xml:space="preserve"> </w:t>
            </w:r>
            <w:r w:rsidRPr="00430C58">
              <w:rPr>
                <w:sz w:val="24"/>
                <w:szCs w:val="24"/>
              </w:rPr>
              <w:t>alam,</w:t>
            </w:r>
            <w:r w:rsidR="00863126" w:rsidRPr="00430C58">
              <w:rPr>
                <w:sz w:val="24"/>
                <w:szCs w:val="24"/>
              </w:rPr>
              <w:t xml:space="preserve"> </w:t>
            </w:r>
            <w:r w:rsidRPr="00430C58">
              <w:rPr>
                <w:sz w:val="24"/>
                <w:szCs w:val="24"/>
              </w:rPr>
              <w:t>sebagai</w:t>
            </w:r>
            <w:r w:rsidR="00863126" w:rsidRPr="00430C58">
              <w:rPr>
                <w:sz w:val="24"/>
                <w:szCs w:val="24"/>
              </w:rPr>
              <w:t xml:space="preserve"> </w:t>
            </w:r>
            <w:r w:rsidRPr="00430C58">
              <w:rPr>
                <w:sz w:val="24"/>
                <w:szCs w:val="24"/>
              </w:rPr>
              <w:t xml:space="preserve">inspirasi dalam menerapkan semangat </w:t>
            </w:r>
            <w:r w:rsidRPr="00430C58">
              <w:rPr>
                <w:i/>
                <w:sz w:val="24"/>
                <w:szCs w:val="24"/>
              </w:rPr>
              <w:t>ukhuwah islamiyah,</w:t>
            </w:r>
            <w:r w:rsidR="00863126" w:rsidRPr="00430C58">
              <w:rPr>
                <w:i/>
                <w:sz w:val="24"/>
                <w:szCs w:val="24"/>
              </w:rPr>
              <w:t xml:space="preserve"> </w:t>
            </w:r>
            <w:r w:rsidRPr="00430C58">
              <w:rPr>
                <w:i/>
                <w:sz w:val="24"/>
                <w:szCs w:val="24"/>
              </w:rPr>
              <w:t>ukhuwah</w:t>
            </w:r>
            <w:r w:rsidR="00863126" w:rsidRPr="00430C58">
              <w:rPr>
                <w:i/>
                <w:sz w:val="24"/>
                <w:szCs w:val="24"/>
              </w:rPr>
              <w:t xml:space="preserve"> </w:t>
            </w:r>
            <w:r w:rsidRPr="00430C58">
              <w:rPr>
                <w:i/>
                <w:sz w:val="24"/>
                <w:szCs w:val="24"/>
              </w:rPr>
              <w:t xml:space="preserve">basyariyah, ukhuwah insaniyah, </w:t>
            </w:r>
            <w:r w:rsidRPr="00430C58">
              <w:rPr>
                <w:sz w:val="24"/>
                <w:szCs w:val="24"/>
              </w:rPr>
              <w:t>dan</w:t>
            </w:r>
            <w:r w:rsidR="00863126" w:rsidRPr="00430C58">
              <w:rPr>
                <w:sz w:val="24"/>
                <w:szCs w:val="24"/>
              </w:rPr>
              <w:t xml:space="preserve"> </w:t>
            </w:r>
            <w:r w:rsidRPr="00430C58">
              <w:rPr>
                <w:i/>
                <w:sz w:val="24"/>
                <w:szCs w:val="24"/>
              </w:rPr>
              <w:t xml:space="preserve">ukhuwah uiataniuah. </w:t>
            </w:r>
            <w:r w:rsidRPr="00430C58">
              <w:rPr>
                <w:sz w:val="24"/>
                <w:szCs w:val="24"/>
              </w:rPr>
              <w:t>dalam</w:t>
            </w:r>
            <w:r w:rsidR="00863126" w:rsidRPr="00430C58">
              <w:rPr>
                <w:sz w:val="24"/>
                <w:szCs w:val="24"/>
              </w:rPr>
              <w:t xml:space="preserve"> </w:t>
            </w:r>
            <w:r w:rsidRPr="00430C58">
              <w:rPr>
                <w:sz w:val="24"/>
                <w:szCs w:val="24"/>
              </w:rPr>
              <w:t>kebinnekaan.</w:t>
            </w:r>
          </w:p>
        </w:tc>
      </w:tr>
      <w:tr w:rsidR="00C912EC" w:rsidRPr="00430C58" w14:paraId="70D0C098" w14:textId="77777777" w:rsidTr="00F75943">
        <w:trPr>
          <w:trHeight w:val="240"/>
        </w:trPr>
        <w:tc>
          <w:tcPr>
            <w:tcW w:w="2268" w:type="dxa"/>
            <w:shd w:val="clear" w:color="auto" w:fill="auto"/>
          </w:tcPr>
          <w:p w14:paraId="1B57171F" w14:textId="77777777" w:rsidR="00C912EC" w:rsidRPr="00430C58" w:rsidRDefault="001A55F3" w:rsidP="00F75943">
            <w:pPr>
              <w:spacing w:before="60" w:after="60"/>
              <w:ind w:left="113" w:right="113"/>
              <w:rPr>
                <w:sz w:val="24"/>
                <w:szCs w:val="24"/>
              </w:rPr>
            </w:pPr>
            <w:r w:rsidRPr="00430C58">
              <w:rPr>
                <w:sz w:val="24"/>
                <w:szCs w:val="24"/>
              </w:rPr>
              <w:t>Periode</w:t>
            </w:r>
            <w:r w:rsidR="00384FDB" w:rsidRPr="00430C58">
              <w:rPr>
                <w:sz w:val="24"/>
                <w:szCs w:val="24"/>
              </w:rPr>
              <w:t xml:space="preserve"> </w:t>
            </w:r>
            <w:r w:rsidRPr="00430C58">
              <w:rPr>
                <w:i/>
                <w:sz w:val="24"/>
                <w:szCs w:val="24"/>
              </w:rPr>
              <w:lastRenderedPageBreak/>
              <w:t>Khulafaurasyidin</w:t>
            </w:r>
          </w:p>
        </w:tc>
        <w:tc>
          <w:tcPr>
            <w:tcW w:w="6236" w:type="dxa"/>
            <w:shd w:val="clear" w:color="auto" w:fill="auto"/>
          </w:tcPr>
          <w:p w14:paraId="771EB9F4" w14:textId="77777777" w:rsidR="00C912EC" w:rsidRPr="00430C58" w:rsidRDefault="001A55F3" w:rsidP="00F75943">
            <w:pPr>
              <w:spacing w:before="60" w:after="60"/>
              <w:ind w:left="113" w:right="113"/>
              <w:jc w:val="both"/>
              <w:rPr>
                <w:sz w:val="24"/>
                <w:szCs w:val="24"/>
              </w:rPr>
            </w:pPr>
            <w:r w:rsidRPr="00430C58">
              <w:rPr>
                <w:sz w:val="24"/>
                <w:szCs w:val="24"/>
              </w:rPr>
              <w:lastRenderedPageBreak/>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menganalisis berbagai</w:t>
            </w:r>
            <w:r w:rsidR="00863126" w:rsidRPr="00430C58">
              <w:rPr>
                <w:sz w:val="24"/>
                <w:szCs w:val="24"/>
              </w:rPr>
              <w:t xml:space="preserve"> </w:t>
            </w:r>
            <w:r w:rsidRPr="00430C58">
              <w:rPr>
                <w:sz w:val="24"/>
                <w:szCs w:val="24"/>
              </w:rPr>
              <w:t>peristiwa</w:t>
            </w:r>
            <w:r w:rsidR="00863126" w:rsidRPr="00430C58">
              <w:rPr>
                <w:sz w:val="24"/>
                <w:szCs w:val="24"/>
              </w:rPr>
              <w:t xml:space="preserve"> </w:t>
            </w:r>
            <w:r w:rsidRPr="00430C58">
              <w:rPr>
                <w:sz w:val="24"/>
                <w:szCs w:val="24"/>
              </w:rPr>
              <w:t>yang</w:t>
            </w:r>
            <w:r w:rsidR="00863126" w:rsidRPr="00430C58">
              <w:rPr>
                <w:sz w:val="24"/>
                <w:szCs w:val="24"/>
              </w:rPr>
              <w:t xml:space="preserve"> </w:t>
            </w:r>
            <w:r w:rsidRPr="00430C58">
              <w:rPr>
                <w:sz w:val="24"/>
                <w:szCs w:val="24"/>
              </w:rPr>
              <w:t>terjadi</w:t>
            </w:r>
            <w:r w:rsidR="00863126" w:rsidRPr="00430C58">
              <w:rPr>
                <w:sz w:val="24"/>
                <w:szCs w:val="24"/>
              </w:rPr>
              <w:t xml:space="preserve"> </w:t>
            </w:r>
            <w:r w:rsidRPr="00430C58">
              <w:rPr>
                <w:sz w:val="24"/>
                <w:szCs w:val="24"/>
              </w:rPr>
              <w:t>pada masa</w:t>
            </w:r>
            <w:r w:rsidR="00863126" w:rsidRPr="00430C58">
              <w:rPr>
                <w:sz w:val="24"/>
                <w:szCs w:val="24"/>
              </w:rPr>
              <w:t xml:space="preserve"> </w:t>
            </w:r>
            <w:r w:rsidRPr="00430C58">
              <w:rPr>
                <w:i/>
                <w:sz w:val="24"/>
                <w:szCs w:val="24"/>
              </w:rPr>
              <w:t xml:space="preserve">Khulafaurasyidin </w:t>
            </w:r>
            <w:r w:rsidRPr="00430C58">
              <w:rPr>
                <w:sz w:val="24"/>
                <w:szCs w:val="24"/>
              </w:rPr>
              <w:t>sebagai</w:t>
            </w:r>
            <w:r w:rsidR="00863126" w:rsidRPr="00430C58">
              <w:rPr>
                <w:sz w:val="24"/>
                <w:szCs w:val="24"/>
              </w:rPr>
              <w:t xml:space="preserve"> </w:t>
            </w:r>
            <w:r w:rsidRPr="00430C58">
              <w:rPr>
                <w:sz w:val="24"/>
                <w:szCs w:val="24"/>
              </w:rPr>
              <w:t>inspirasi dalam</w:t>
            </w:r>
            <w:r w:rsidR="00863126" w:rsidRPr="00430C58">
              <w:rPr>
                <w:sz w:val="24"/>
                <w:szCs w:val="24"/>
              </w:rPr>
              <w:t xml:space="preserve"> </w:t>
            </w:r>
            <w:r w:rsidRPr="00430C58">
              <w:rPr>
                <w:sz w:val="24"/>
                <w:szCs w:val="24"/>
              </w:rPr>
              <w:lastRenderedPageBreak/>
              <w:t>menerapkan</w:t>
            </w:r>
            <w:r w:rsidR="00863126" w:rsidRPr="00430C58">
              <w:rPr>
                <w:sz w:val="24"/>
                <w:szCs w:val="24"/>
              </w:rPr>
              <w:t xml:space="preserve"> </w:t>
            </w:r>
            <w:r w:rsidRPr="00430C58">
              <w:rPr>
                <w:sz w:val="24"/>
                <w:szCs w:val="24"/>
              </w:rPr>
              <w:t>sikap</w:t>
            </w:r>
            <w:r w:rsidR="00863126" w:rsidRPr="00430C58">
              <w:rPr>
                <w:sz w:val="24"/>
                <w:szCs w:val="24"/>
              </w:rPr>
              <w:t xml:space="preserve"> </w:t>
            </w:r>
            <w:r w:rsidRPr="00430C58">
              <w:rPr>
                <w:sz w:val="24"/>
                <w:szCs w:val="24"/>
              </w:rPr>
              <w:t>saling menghargai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menghormati</w:t>
            </w:r>
            <w:r w:rsidR="00863126" w:rsidRPr="00430C58">
              <w:rPr>
                <w:sz w:val="24"/>
                <w:szCs w:val="24"/>
              </w:rPr>
              <w:t xml:space="preserve"> </w:t>
            </w:r>
            <w:r w:rsidRPr="00430C58">
              <w:rPr>
                <w:sz w:val="24"/>
                <w:szCs w:val="24"/>
              </w:rPr>
              <w:t>perbedaan pendapat</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kehidupan</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kini</w:t>
            </w:r>
            <w:r w:rsidR="00863126" w:rsidRPr="00430C58">
              <w:rPr>
                <w:sz w:val="24"/>
                <w:szCs w:val="24"/>
              </w:rPr>
              <w:t xml:space="preserve"> </w:t>
            </w:r>
            <w:r w:rsidRPr="00430C58">
              <w:rPr>
                <w:sz w:val="24"/>
                <w:szCs w:val="24"/>
              </w:rPr>
              <w:t>dan masa</w:t>
            </w:r>
            <w:r w:rsidR="00863126" w:rsidRPr="00430C58">
              <w:rPr>
                <w:sz w:val="24"/>
                <w:szCs w:val="24"/>
              </w:rPr>
              <w:t xml:space="preserve"> </w:t>
            </w:r>
            <w:r w:rsidRPr="00430C58">
              <w:rPr>
                <w:sz w:val="24"/>
                <w:szCs w:val="24"/>
              </w:rPr>
              <w:t>depan.</w:t>
            </w:r>
          </w:p>
        </w:tc>
      </w:tr>
      <w:tr w:rsidR="00C912EC" w:rsidRPr="00430C58" w14:paraId="5D453463" w14:textId="77777777" w:rsidTr="00F75943">
        <w:trPr>
          <w:trHeight w:val="240"/>
        </w:trPr>
        <w:tc>
          <w:tcPr>
            <w:tcW w:w="2268" w:type="dxa"/>
            <w:shd w:val="clear" w:color="auto" w:fill="auto"/>
          </w:tcPr>
          <w:p w14:paraId="13798A45" w14:textId="77777777" w:rsidR="00C912EC" w:rsidRPr="00430C58" w:rsidRDefault="001A55F3" w:rsidP="00F75943">
            <w:pPr>
              <w:spacing w:before="60" w:after="60"/>
              <w:ind w:left="113" w:right="113"/>
              <w:rPr>
                <w:sz w:val="24"/>
                <w:szCs w:val="24"/>
              </w:rPr>
            </w:pPr>
            <w:r w:rsidRPr="00430C58">
              <w:rPr>
                <w:sz w:val="24"/>
                <w:szCs w:val="24"/>
              </w:rPr>
              <w:lastRenderedPageBreak/>
              <w:t>Periode</w:t>
            </w:r>
            <w:r w:rsidR="00863126" w:rsidRPr="00430C58">
              <w:rPr>
                <w:sz w:val="24"/>
                <w:szCs w:val="24"/>
              </w:rPr>
              <w:t xml:space="preserve"> </w:t>
            </w:r>
            <w:r w:rsidRPr="00430C58">
              <w:rPr>
                <w:sz w:val="24"/>
                <w:szCs w:val="24"/>
              </w:rPr>
              <w:t>Klasik</w:t>
            </w:r>
            <w:r w:rsidR="00384FDB" w:rsidRPr="00430C58">
              <w:rPr>
                <w:sz w:val="24"/>
                <w:szCs w:val="24"/>
              </w:rPr>
              <w:t xml:space="preserve"> </w:t>
            </w:r>
            <w:r w:rsidRPr="00430C58">
              <w:rPr>
                <w:sz w:val="24"/>
                <w:szCs w:val="24"/>
              </w:rPr>
              <w:t>(650</w:t>
            </w:r>
            <w:r w:rsidR="00863126" w:rsidRPr="00430C58">
              <w:rPr>
                <w:sz w:val="24"/>
                <w:szCs w:val="24"/>
              </w:rPr>
              <w:t xml:space="preserve"> </w:t>
            </w:r>
            <w:r w:rsidRPr="00430C58">
              <w:rPr>
                <w:sz w:val="24"/>
                <w:szCs w:val="24"/>
              </w:rPr>
              <w:t>M-1250</w:t>
            </w:r>
            <w:r w:rsidR="00863126" w:rsidRPr="00430C58">
              <w:rPr>
                <w:sz w:val="24"/>
                <w:szCs w:val="24"/>
              </w:rPr>
              <w:t xml:space="preserve"> </w:t>
            </w:r>
            <w:r w:rsidRPr="00430C58">
              <w:rPr>
                <w:sz w:val="24"/>
                <w:szCs w:val="24"/>
              </w:rPr>
              <w:t>M)</w:t>
            </w:r>
          </w:p>
        </w:tc>
        <w:tc>
          <w:tcPr>
            <w:tcW w:w="6236" w:type="dxa"/>
            <w:shd w:val="clear" w:color="auto" w:fill="auto"/>
          </w:tcPr>
          <w:p w14:paraId="38BA4711" w14:textId="77777777" w:rsidR="00C912EC" w:rsidRPr="00430C58" w:rsidRDefault="001A55F3" w:rsidP="00F75943">
            <w:pPr>
              <w:spacing w:before="60" w:after="60"/>
              <w:ind w:left="113" w:right="113"/>
              <w:jc w:val="both"/>
              <w:rPr>
                <w:sz w:val="24"/>
                <w:szCs w:val="24"/>
              </w:rPr>
            </w:pP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menganalisis perkembangan</w:t>
            </w:r>
            <w:r w:rsidR="00863126" w:rsidRPr="00430C58">
              <w:rPr>
                <w:sz w:val="24"/>
                <w:szCs w:val="24"/>
              </w:rPr>
              <w:t xml:space="preserve"> </w:t>
            </w:r>
            <w:r w:rsidRPr="00430C58">
              <w:rPr>
                <w:sz w:val="24"/>
                <w:szCs w:val="24"/>
              </w:rPr>
              <w:t>peradaban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masa Daulah</w:t>
            </w:r>
            <w:r w:rsidR="00863126" w:rsidRPr="00430C58">
              <w:rPr>
                <w:sz w:val="24"/>
                <w:szCs w:val="24"/>
              </w:rPr>
              <w:t xml:space="preserve"> </w:t>
            </w:r>
            <w:r w:rsidRPr="00430C58">
              <w:rPr>
                <w:sz w:val="24"/>
                <w:szCs w:val="24"/>
              </w:rPr>
              <w:t>Umayyah,</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sz w:val="24"/>
                <w:szCs w:val="24"/>
              </w:rPr>
              <w:t>peran ilmuwan</w:t>
            </w:r>
            <w:r w:rsidR="00863126" w:rsidRPr="00430C58">
              <w:rPr>
                <w:sz w:val="24"/>
                <w:szCs w:val="24"/>
              </w:rPr>
              <w:t xml:space="preserve"> </w:t>
            </w:r>
            <w:r w:rsidRPr="00430C58">
              <w:rPr>
                <w:sz w:val="24"/>
                <w:szCs w:val="24"/>
              </w:rPr>
              <w:t>mu slim</w:t>
            </w:r>
            <w:r w:rsidR="00863126" w:rsidRPr="00430C58">
              <w:rPr>
                <w:sz w:val="24"/>
                <w:szCs w:val="24"/>
              </w:rPr>
              <w:t xml:space="preserve"> </w:t>
            </w:r>
            <w:r w:rsidRPr="00430C58">
              <w:rPr>
                <w:sz w:val="24"/>
                <w:szCs w:val="24"/>
              </w:rPr>
              <w:t>dalam menumbuhkembangkan</w:t>
            </w:r>
            <w:r w:rsidR="00863126" w:rsidRPr="00430C58">
              <w:rPr>
                <w:sz w:val="24"/>
                <w:szCs w:val="24"/>
              </w:rPr>
              <w:t xml:space="preserve"> </w:t>
            </w:r>
            <w:r w:rsidRPr="00430C58">
              <w:rPr>
                <w:sz w:val="24"/>
                <w:szCs w:val="24"/>
              </w:rPr>
              <w:t>kreativitas</w:t>
            </w:r>
            <w:r w:rsidR="00863126" w:rsidRPr="00430C58">
              <w:rPr>
                <w:sz w:val="24"/>
                <w:szCs w:val="24"/>
              </w:rPr>
              <w:t xml:space="preserve"> </w:t>
            </w:r>
            <w:r w:rsidRPr="00430C58">
              <w:rPr>
                <w:rFonts w:eastAsia="Arial"/>
                <w:sz w:val="24"/>
                <w:szCs w:val="24"/>
              </w:rPr>
              <w:t xml:space="preserve">jrwa </w:t>
            </w:r>
            <w:r w:rsidRPr="00430C58">
              <w:rPr>
                <w:sz w:val="24"/>
                <w:szCs w:val="24"/>
              </w:rPr>
              <w:t>pembelajar,</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rFonts w:eastAsia="Arial"/>
                <w:sz w:val="24"/>
                <w:szCs w:val="24"/>
              </w:rPr>
              <w:t xml:space="preserve">jrwa </w:t>
            </w:r>
            <w:r w:rsidRPr="00430C58">
              <w:rPr>
                <w:sz w:val="24"/>
                <w:szCs w:val="24"/>
              </w:rPr>
              <w:t>kepemimpinan</w:t>
            </w:r>
            <w:r w:rsidR="00863126" w:rsidRPr="00430C58">
              <w:rPr>
                <w:sz w:val="24"/>
                <w:szCs w:val="24"/>
              </w:rPr>
              <w:t xml:space="preserve"> </w:t>
            </w:r>
            <w:r w:rsidRPr="00430C58">
              <w:rPr>
                <w:sz w:val="24"/>
                <w:szCs w:val="24"/>
              </w:rPr>
              <w:t>Umar</w:t>
            </w:r>
            <w:r w:rsidR="00863126" w:rsidRPr="00430C58">
              <w:rPr>
                <w:sz w:val="24"/>
                <w:szCs w:val="24"/>
              </w:rPr>
              <w:t xml:space="preserve"> </w:t>
            </w:r>
            <w:r w:rsidRPr="00430C58">
              <w:rPr>
                <w:sz w:val="24"/>
                <w:szCs w:val="24"/>
              </w:rPr>
              <w:t>bin</w:t>
            </w:r>
            <w:r w:rsidR="00863126" w:rsidRPr="00430C58">
              <w:rPr>
                <w:sz w:val="24"/>
                <w:szCs w:val="24"/>
              </w:rPr>
              <w:t xml:space="preserve"> </w:t>
            </w:r>
            <w:r w:rsidRPr="00430C58">
              <w:rPr>
                <w:sz w:val="24"/>
                <w:szCs w:val="24"/>
              </w:rPr>
              <w:t>Abdul</w:t>
            </w:r>
            <w:r w:rsidR="00863126" w:rsidRPr="00430C58">
              <w:rPr>
                <w:sz w:val="24"/>
                <w:szCs w:val="24"/>
              </w:rPr>
              <w:t xml:space="preserve"> </w:t>
            </w:r>
            <w:r w:rsidRPr="00430C58">
              <w:rPr>
                <w:sz w:val="24"/>
                <w:szCs w:val="24"/>
              </w:rPr>
              <w:t>Aziz dalam</w:t>
            </w:r>
            <w:r w:rsidR="00863126" w:rsidRPr="00430C58">
              <w:rPr>
                <w:sz w:val="24"/>
                <w:szCs w:val="24"/>
              </w:rPr>
              <w:t xml:space="preserve"> </w:t>
            </w:r>
            <w:r w:rsidRPr="00430C58">
              <w:rPr>
                <w:sz w:val="24"/>
                <w:szCs w:val="24"/>
              </w:rPr>
              <w:t>menjunjung</w:t>
            </w:r>
            <w:r w:rsidR="00863126" w:rsidRPr="00430C58">
              <w:rPr>
                <w:sz w:val="24"/>
                <w:szCs w:val="24"/>
              </w:rPr>
              <w:t xml:space="preserve"> </w:t>
            </w:r>
            <w:r w:rsidRPr="00430C58">
              <w:rPr>
                <w:sz w:val="24"/>
                <w:szCs w:val="24"/>
              </w:rPr>
              <w:t>tinggi</w:t>
            </w:r>
            <w:r w:rsidR="00863126" w:rsidRPr="00430C58">
              <w:rPr>
                <w:sz w:val="24"/>
                <w:szCs w:val="24"/>
              </w:rPr>
              <w:t xml:space="preserve"> </w:t>
            </w:r>
            <w:r w:rsidRPr="00430C58">
              <w:rPr>
                <w:sz w:val="24"/>
                <w:szCs w:val="24"/>
              </w:rPr>
              <w:t>nilai</w:t>
            </w:r>
            <w:r w:rsidR="00863126" w:rsidRPr="00430C58">
              <w:rPr>
                <w:sz w:val="24"/>
                <w:szCs w:val="24"/>
              </w:rPr>
              <w:t xml:space="preserve"> </w:t>
            </w:r>
            <w:r w:rsidRPr="00430C58">
              <w:rPr>
                <w:sz w:val="24"/>
                <w:szCs w:val="24"/>
              </w:rPr>
              <w:t>keadilan dan</w:t>
            </w:r>
            <w:r w:rsidR="00863126" w:rsidRPr="00430C58">
              <w:rPr>
                <w:sz w:val="24"/>
                <w:szCs w:val="24"/>
              </w:rPr>
              <w:t xml:space="preserve"> </w:t>
            </w:r>
            <w:r w:rsidRPr="00430C58">
              <w:rPr>
                <w:sz w:val="24"/>
                <w:szCs w:val="24"/>
              </w:rPr>
              <w:t>prinsip</w:t>
            </w:r>
            <w:r w:rsidR="00863126" w:rsidRPr="00430C58">
              <w:rPr>
                <w:sz w:val="24"/>
                <w:szCs w:val="24"/>
              </w:rPr>
              <w:t xml:space="preserve"> </w:t>
            </w:r>
            <w:r w:rsidRPr="00430C58">
              <w:rPr>
                <w:sz w:val="24"/>
                <w:szCs w:val="24"/>
              </w:rPr>
              <w:t>demokrasi</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kehidupan</w:t>
            </w:r>
            <w:r w:rsidR="00384FDB" w:rsidRPr="00430C58">
              <w:rPr>
                <w:sz w:val="24"/>
                <w:szCs w:val="24"/>
              </w:rPr>
              <w:t xml:space="preserve"> masa kini dan masa depan. Menganalisis sejarah berdiri dan berkembangnya peradaban Islam pada masa Daulah Abbasiyah, meneladani peran ilmuwan serta ulama sebagai inspirasi dalam memajukan ilmu pengetahuan dan teknologi dengan menjunjung tinggi nilai agama demi kemajuan peradaban bangsa.</w:t>
            </w:r>
          </w:p>
        </w:tc>
      </w:tr>
      <w:tr w:rsidR="00C912EC" w:rsidRPr="00430C58" w14:paraId="618869CD" w14:textId="77777777" w:rsidTr="00F75943">
        <w:trPr>
          <w:trHeight w:val="240"/>
        </w:trPr>
        <w:tc>
          <w:tcPr>
            <w:tcW w:w="2268" w:type="dxa"/>
            <w:shd w:val="clear" w:color="auto" w:fill="auto"/>
          </w:tcPr>
          <w:p w14:paraId="42F7924E" w14:textId="77777777" w:rsidR="00C912EC" w:rsidRPr="00430C58" w:rsidRDefault="001A55F3" w:rsidP="00F75943">
            <w:pPr>
              <w:spacing w:before="60" w:after="60"/>
              <w:ind w:left="113" w:right="113"/>
              <w:jc w:val="both"/>
              <w:rPr>
                <w:sz w:val="24"/>
                <w:szCs w:val="24"/>
              </w:rPr>
            </w:pPr>
            <w:r w:rsidRPr="00430C58">
              <w:rPr>
                <w:sz w:val="24"/>
                <w:szCs w:val="24"/>
              </w:rPr>
              <w:t>Periode</w:t>
            </w:r>
            <w:r w:rsidR="00384FDB" w:rsidRPr="00430C58">
              <w:rPr>
                <w:sz w:val="24"/>
                <w:szCs w:val="24"/>
              </w:rPr>
              <w:t xml:space="preserve"> </w:t>
            </w:r>
            <w:r w:rsidRPr="00430C58">
              <w:rPr>
                <w:sz w:val="24"/>
                <w:szCs w:val="24"/>
              </w:rPr>
              <w:t>Pertengahan</w:t>
            </w:r>
            <w:r w:rsidR="00384FDB" w:rsidRPr="00430C58">
              <w:rPr>
                <w:sz w:val="24"/>
                <w:szCs w:val="24"/>
              </w:rPr>
              <w:t xml:space="preserve"> </w:t>
            </w:r>
            <w:r w:rsidRPr="00430C58">
              <w:rPr>
                <w:sz w:val="24"/>
                <w:szCs w:val="24"/>
              </w:rPr>
              <w:t>(1250</w:t>
            </w:r>
            <w:r w:rsidR="00863126" w:rsidRPr="00430C58">
              <w:rPr>
                <w:sz w:val="24"/>
                <w:szCs w:val="24"/>
              </w:rPr>
              <w:t xml:space="preserve"> </w:t>
            </w:r>
            <w:r w:rsidRPr="00430C58">
              <w:rPr>
                <w:sz w:val="24"/>
                <w:szCs w:val="24"/>
              </w:rPr>
              <w:t>M-1800 M)</w:t>
            </w:r>
          </w:p>
        </w:tc>
        <w:tc>
          <w:tcPr>
            <w:tcW w:w="6236" w:type="dxa"/>
            <w:shd w:val="clear" w:color="auto" w:fill="auto"/>
          </w:tcPr>
          <w:p w14:paraId="2EB49A18" w14:textId="77777777" w:rsidR="00C912EC" w:rsidRPr="00430C58" w:rsidRDefault="001A55F3" w:rsidP="00F75943">
            <w:pPr>
              <w:spacing w:before="60" w:after="60"/>
              <w:ind w:left="113" w:right="113"/>
              <w:jc w:val="both"/>
              <w:rPr>
                <w:sz w:val="24"/>
                <w:szCs w:val="24"/>
              </w:rPr>
            </w:pP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menganalisis</w:t>
            </w:r>
            <w:r w:rsidR="00384FDB" w:rsidRPr="00430C58">
              <w:rPr>
                <w:sz w:val="24"/>
                <w:szCs w:val="24"/>
              </w:rPr>
              <w:t xml:space="preserve"> </w:t>
            </w:r>
            <w:r w:rsidRPr="00430C58">
              <w:rPr>
                <w:sz w:val="24"/>
                <w:szCs w:val="24"/>
              </w:rPr>
              <w:t>sejarah</w:t>
            </w:r>
            <w:r w:rsidR="00863126" w:rsidRPr="00430C58">
              <w:rPr>
                <w:sz w:val="24"/>
                <w:szCs w:val="24"/>
              </w:rPr>
              <w:t xml:space="preserve"> </w:t>
            </w:r>
            <w:r w:rsidRPr="00430C58">
              <w:rPr>
                <w:sz w:val="24"/>
                <w:szCs w:val="24"/>
              </w:rPr>
              <w:t>berdiri</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berkembangnya peradaban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pada</w:t>
            </w:r>
            <w:r w:rsidR="00863126" w:rsidRPr="00430C58">
              <w:rPr>
                <w:sz w:val="24"/>
                <w:szCs w:val="24"/>
              </w:rPr>
              <w:t xml:space="preserve"> </w:t>
            </w:r>
            <w:r w:rsidRPr="00430C58">
              <w:rPr>
                <w:sz w:val="24"/>
                <w:szCs w:val="24"/>
              </w:rPr>
              <w:t>masa</w:t>
            </w:r>
            <w:r w:rsidR="00863126" w:rsidRPr="00430C58">
              <w:rPr>
                <w:sz w:val="24"/>
                <w:szCs w:val="24"/>
              </w:rPr>
              <w:t xml:space="preserve"> </w:t>
            </w:r>
            <w:r w:rsidRPr="00430C58">
              <w:rPr>
                <w:sz w:val="24"/>
                <w:szCs w:val="24"/>
              </w:rPr>
              <w:t>Daulah Ayyubiyah,</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sz w:val="24"/>
                <w:szCs w:val="24"/>
              </w:rPr>
              <w:t>peran</w:t>
            </w:r>
            <w:r w:rsidR="00863126" w:rsidRPr="00430C58">
              <w:rPr>
                <w:sz w:val="24"/>
                <w:szCs w:val="24"/>
              </w:rPr>
              <w:t xml:space="preserve"> </w:t>
            </w:r>
            <w:r w:rsidRPr="00430C58">
              <w:rPr>
                <w:sz w:val="24"/>
                <w:szCs w:val="24"/>
              </w:rPr>
              <w:t>ilmuwan dalam</w:t>
            </w:r>
            <w:r w:rsidR="00863126" w:rsidRPr="00430C58">
              <w:rPr>
                <w:sz w:val="24"/>
                <w:szCs w:val="24"/>
              </w:rPr>
              <w:t xml:space="preserve"> </w:t>
            </w:r>
            <w:r w:rsidRPr="00430C58">
              <w:rPr>
                <w:sz w:val="24"/>
                <w:szCs w:val="24"/>
              </w:rPr>
              <w:t>kemajuan</w:t>
            </w:r>
            <w:r w:rsidR="00863126" w:rsidRPr="00430C58">
              <w:rPr>
                <w:sz w:val="24"/>
                <w:szCs w:val="24"/>
              </w:rPr>
              <w:t xml:space="preserve"> </w:t>
            </w:r>
            <w:r w:rsidRPr="00430C58">
              <w:rPr>
                <w:sz w:val="24"/>
                <w:szCs w:val="24"/>
              </w:rPr>
              <w:t>peradabannya, meneladani</w:t>
            </w:r>
            <w:r w:rsidR="00863126" w:rsidRPr="00430C58">
              <w:rPr>
                <w:sz w:val="24"/>
                <w:szCs w:val="24"/>
              </w:rPr>
              <w:t xml:space="preserve"> </w:t>
            </w:r>
            <w:r w:rsidRPr="00430C58">
              <w:rPr>
                <w:sz w:val="24"/>
                <w:szCs w:val="24"/>
              </w:rPr>
              <w:t>sikap</w:t>
            </w:r>
            <w:r w:rsidR="00863126" w:rsidRPr="00430C58">
              <w:rPr>
                <w:sz w:val="24"/>
                <w:szCs w:val="24"/>
              </w:rPr>
              <w:t xml:space="preserve"> </w:t>
            </w:r>
            <w:r w:rsidRPr="00430C58">
              <w:rPr>
                <w:sz w:val="24"/>
                <w:szCs w:val="24"/>
              </w:rPr>
              <w:t>keperwiraan</w:t>
            </w:r>
            <w:r w:rsidR="00863126" w:rsidRPr="00430C58">
              <w:rPr>
                <w:sz w:val="24"/>
                <w:szCs w:val="24"/>
              </w:rPr>
              <w:t xml:space="preserve"> </w:t>
            </w:r>
            <w:r w:rsidRPr="00430C58">
              <w:rPr>
                <w:sz w:val="24"/>
                <w:szCs w:val="24"/>
              </w:rPr>
              <w:t>serta kepemimpinan</w:t>
            </w:r>
            <w:r w:rsidR="00863126" w:rsidRPr="00430C58">
              <w:rPr>
                <w:sz w:val="24"/>
                <w:szCs w:val="24"/>
              </w:rPr>
              <w:t xml:space="preserve"> </w:t>
            </w:r>
            <w:r w:rsidRPr="00430C58">
              <w:rPr>
                <w:sz w:val="24"/>
                <w:szCs w:val="24"/>
              </w:rPr>
              <w:t>Salahudin</w:t>
            </w:r>
            <w:r w:rsidR="00863126" w:rsidRPr="00430C58">
              <w:rPr>
                <w:sz w:val="24"/>
                <w:szCs w:val="24"/>
              </w:rPr>
              <w:t xml:space="preserve"> </w:t>
            </w:r>
            <w:r w:rsidRPr="00430C58">
              <w:rPr>
                <w:sz w:val="24"/>
                <w:szCs w:val="24"/>
              </w:rPr>
              <w:t>Al-Ayyubi sebagai</w:t>
            </w:r>
            <w:r w:rsidR="00863126" w:rsidRPr="00430C58">
              <w:rPr>
                <w:sz w:val="24"/>
                <w:szCs w:val="24"/>
              </w:rPr>
              <w:t xml:space="preserve"> </w:t>
            </w:r>
            <w:r w:rsidRPr="00430C58">
              <w:rPr>
                <w:sz w:val="24"/>
                <w:szCs w:val="24"/>
              </w:rPr>
              <w:t>inspirasi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memegang</w:t>
            </w:r>
            <w:r w:rsidR="00863126" w:rsidRPr="00430C58">
              <w:rPr>
                <w:sz w:val="24"/>
                <w:szCs w:val="24"/>
              </w:rPr>
              <w:t xml:space="preserve"> </w:t>
            </w:r>
            <w:r w:rsidRPr="00430C58">
              <w:rPr>
                <w:sz w:val="24"/>
                <w:szCs w:val="24"/>
              </w:rPr>
              <w:t>teguh pnns1p</w:t>
            </w:r>
            <w:r w:rsidR="00863126" w:rsidRPr="00430C58">
              <w:rPr>
                <w:sz w:val="24"/>
                <w:szCs w:val="24"/>
              </w:rPr>
              <w:t xml:space="preserve"> </w:t>
            </w:r>
            <w:r w:rsidRPr="00430C58">
              <w:rPr>
                <w:sz w:val="24"/>
                <w:szCs w:val="24"/>
              </w:rPr>
              <w:t>toleransi</w:t>
            </w:r>
            <w:r w:rsidR="00863126" w:rsidRPr="00430C58">
              <w:rPr>
                <w:sz w:val="24"/>
                <w:szCs w:val="24"/>
              </w:rPr>
              <w:t xml:space="preserve"> </w:t>
            </w:r>
            <w:r w:rsidRPr="00430C58">
              <w:rPr>
                <w:sz w:val="24"/>
                <w:szCs w:val="24"/>
              </w:rPr>
              <w:t>kehidupan</w:t>
            </w:r>
            <w:r w:rsidR="00863126" w:rsidRPr="00430C58">
              <w:rPr>
                <w:sz w:val="24"/>
                <w:szCs w:val="24"/>
              </w:rPr>
              <w:t xml:space="preserve"> </w:t>
            </w:r>
            <w:r w:rsidRPr="00430C58">
              <w:rPr>
                <w:sz w:val="24"/>
                <w:szCs w:val="24"/>
              </w:rPr>
              <w:t>berbangsa dan</w:t>
            </w:r>
            <w:r w:rsidR="00863126" w:rsidRPr="00430C58">
              <w:rPr>
                <w:sz w:val="24"/>
                <w:szCs w:val="24"/>
              </w:rPr>
              <w:t xml:space="preserve"> </w:t>
            </w:r>
            <w:r w:rsidRPr="00430C58">
              <w:rPr>
                <w:sz w:val="24"/>
                <w:szCs w:val="24"/>
              </w:rPr>
              <w:t>bernegara.</w:t>
            </w:r>
          </w:p>
        </w:tc>
      </w:tr>
      <w:tr w:rsidR="00C912EC" w:rsidRPr="00430C58" w14:paraId="4921D896" w14:textId="77777777" w:rsidTr="00F75943">
        <w:trPr>
          <w:trHeight w:val="240"/>
        </w:trPr>
        <w:tc>
          <w:tcPr>
            <w:tcW w:w="2268" w:type="dxa"/>
            <w:shd w:val="clear" w:color="auto" w:fill="auto"/>
          </w:tcPr>
          <w:p w14:paraId="494FCA91" w14:textId="77777777" w:rsidR="00C912EC" w:rsidRPr="00430C58" w:rsidRDefault="001A55F3" w:rsidP="00F75943">
            <w:pPr>
              <w:spacing w:before="60" w:after="60"/>
              <w:ind w:left="113" w:right="113"/>
              <w:jc w:val="both"/>
              <w:rPr>
                <w:sz w:val="24"/>
                <w:szCs w:val="24"/>
              </w:rPr>
            </w:pPr>
            <w:r w:rsidRPr="00430C58">
              <w:rPr>
                <w:sz w:val="24"/>
                <w:szCs w:val="24"/>
              </w:rPr>
              <w:t>Periode</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384FDB" w:rsidRPr="00430C58">
              <w:rPr>
                <w:sz w:val="24"/>
                <w:szCs w:val="24"/>
              </w:rPr>
              <w:t xml:space="preserve"> </w:t>
            </w:r>
            <w:r w:rsidRPr="00430C58">
              <w:rPr>
                <w:sz w:val="24"/>
                <w:szCs w:val="24"/>
              </w:rPr>
              <w:t>Nusantara</w:t>
            </w:r>
          </w:p>
        </w:tc>
        <w:tc>
          <w:tcPr>
            <w:tcW w:w="6236" w:type="dxa"/>
            <w:shd w:val="clear" w:color="auto" w:fill="auto"/>
          </w:tcPr>
          <w:p w14:paraId="151B0880" w14:textId="77777777" w:rsidR="00C912EC" w:rsidRPr="00430C58" w:rsidRDefault="001A55F3" w:rsidP="00F75943">
            <w:pPr>
              <w:spacing w:before="60" w:after="60"/>
              <w:ind w:left="113" w:right="113"/>
              <w:jc w:val="both"/>
              <w:rPr>
                <w:sz w:val="24"/>
                <w:szCs w:val="24"/>
              </w:rPr>
            </w:pPr>
            <w:r w:rsidRPr="00430C58">
              <w:rPr>
                <w:sz w:val="24"/>
                <w:szCs w:val="24"/>
              </w:rPr>
              <w:t>Peserta</w:t>
            </w:r>
            <w:r w:rsidR="00863126" w:rsidRPr="00430C58">
              <w:rPr>
                <w:sz w:val="24"/>
                <w:szCs w:val="24"/>
              </w:rPr>
              <w:t xml:space="preserve"> </w:t>
            </w:r>
            <w:r w:rsidRPr="00430C58">
              <w:rPr>
                <w:sz w:val="24"/>
                <w:szCs w:val="24"/>
              </w:rPr>
              <w:t>didik</w:t>
            </w:r>
            <w:r w:rsidR="00863126" w:rsidRPr="00430C58">
              <w:rPr>
                <w:sz w:val="24"/>
                <w:szCs w:val="24"/>
              </w:rPr>
              <w:t xml:space="preserve"> </w:t>
            </w:r>
            <w:r w:rsidRPr="00430C58">
              <w:rPr>
                <w:sz w:val="24"/>
                <w:szCs w:val="24"/>
              </w:rPr>
              <w:t>mampu</w:t>
            </w:r>
            <w:r w:rsidR="00863126" w:rsidRPr="00430C58">
              <w:rPr>
                <w:sz w:val="24"/>
                <w:szCs w:val="24"/>
              </w:rPr>
              <w:t xml:space="preserve"> </w:t>
            </w:r>
            <w:r w:rsidRPr="00430C58">
              <w:rPr>
                <w:sz w:val="24"/>
                <w:szCs w:val="24"/>
              </w:rPr>
              <w:t>menganalisis sejarah</w:t>
            </w:r>
            <w:r w:rsidR="00863126" w:rsidRPr="00430C58">
              <w:rPr>
                <w:sz w:val="24"/>
                <w:szCs w:val="24"/>
              </w:rPr>
              <w:t xml:space="preserve"> </w:t>
            </w:r>
            <w:r w:rsidRPr="00430C58">
              <w:rPr>
                <w:sz w:val="24"/>
                <w:szCs w:val="24"/>
              </w:rPr>
              <w:t>penyebaran</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Nusantara, peran</w:t>
            </w:r>
            <w:r w:rsidR="00863126" w:rsidRPr="00430C58">
              <w:rPr>
                <w:sz w:val="24"/>
                <w:szCs w:val="24"/>
              </w:rPr>
              <w:t xml:space="preserve"> </w:t>
            </w:r>
            <w:r w:rsidRPr="00430C58">
              <w:rPr>
                <w:sz w:val="24"/>
                <w:szCs w:val="24"/>
              </w:rPr>
              <w:t>Wali Sanga</w:t>
            </w:r>
            <w:r w:rsidR="00863126" w:rsidRPr="00430C58">
              <w:rPr>
                <w:sz w:val="24"/>
                <w:szCs w:val="24"/>
              </w:rPr>
              <w:t xml:space="preserve"> </w:t>
            </w:r>
            <w:r w:rsidRPr="00430C58">
              <w:rPr>
                <w:sz w:val="24"/>
                <w:szCs w:val="24"/>
              </w:rPr>
              <w:t>dan</w:t>
            </w:r>
            <w:r w:rsidR="00863126" w:rsidRPr="00430C58">
              <w:rPr>
                <w:sz w:val="24"/>
                <w:szCs w:val="24"/>
              </w:rPr>
              <w:t xml:space="preserve"> </w:t>
            </w:r>
            <w:r w:rsidRPr="00430C58">
              <w:rPr>
                <w:sz w:val="24"/>
                <w:szCs w:val="24"/>
              </w:rPr>
              <w:t>pesantren</w:t>
            </w:r>
            <w:r w:rsidR="00863126" w:rsidRPr="00430C58">
              <w:rPr>
                <w:sz w:val="24"/>
                <w:szCs w:val="24"/>
              </w:rPr>
              <w:t xml:space="preserve"> </w:t>
            </w:r>
            <w:r w:rsidRPr="00430C58">
              <w:rPr>
                <w:sz w:val="24"/>
                <w:szCs w:val="24"/>
              </w:rPr>
              <w:t>dalam dakwah</w:t>
            </w:r>
            <w:r w:rsidR="00863126" w:rsidRPr="00430C58">
              <w:rPr>
                <w:sz w:val="24"/>
                <w:szCs w:val="24"/>
              </w:rPr>
              <w:t xml:space="preserve"> </w:t>
            </w:r>
            <w:r w:rsidRPr="00430C58">
              <w:rPr>
                <w:sz w:val="24"/>
                <w:szCs w:val="24"/>
              </w:rPr>
              <w:t>Islam</w:t>
            </w:r>
            <w:r w:rsidR="00863126" w:rsidRPr="00430C58">
              <w:rPr>
                <w:sz w:val="24"/>
                <w:szCs w:val="24"/>
              </w:rPr>
              <w:t xml:space="preserve"> </w:t>
            </w:r>
            <w:r w:rsidRPr="00430C58">
              <w:rPr>
                <w:sz w:val="24"/>
                <w:szCs w:val="24"/>
              </w:rPr>
              <w:t>di</w:t>
            </w:r>
            <w:r w:rsidR="00863126" w:rsidRPr="00430C58">
              <w:rPr>
                <w:sz w:val="24"/>
                <w:szCs w:val="24"/>
              </w:rPr>
              <w:t xml:space="preserve"> </w:t>
            </w:r>
            <w:r w:rsidRPr="00430C58">
              <w:rPr>
                <w:sz w:val="24"/>
                <w:szCs w:val="24"/>
              </w:rPr>
              <w:t>Nusantara,</w:t>
            </w:r>
            <w:r w:rsidR="00863126" w:rsidRPr="00430C58">
              <w:rPr>
                <w:sz w:val="24"/>
                <w:szCs w:val="24"/>
              </w:rPr>
              <w:t xml:space="preserve"> </w:t>
            </w:r>
            <w:r w:rsidRPr="00430C58">
              <w:rPr>
                <w:sz w:val="24"/>
                <w:szCs w:val="24"/>
              </w:rPr>
              <w:t>nilai-nilai kearifan</w:t>
            </w:r>
            <w:r w:rsidR="00863126" w:rsidRPr="00430C58">
              <w:rPr>
                <w:sz w:val="24"/>
                <w:szCs w:val="24"/>
              </w:rPr>
              <w:t xml:space="preserve"> </w:t>
            </w:r>
            <w:r w:rsidRPr="00430C58">
              <w:rPr>
                <w:sz w:val="24"/>
                <w:szCs w:val="24"/>
              </w:rPr>
              <w:t>lokal,</w:t>
            </w:r>
            <w:r w:rsidR="00863126" w:rsidRPr="00430C58">
              <w:rPr>
                <w:sz w:val="24"/>
                <w:szCs w:val="24"/>
              </w:rPr>
              <w:t xml:space="preserve"> </w:t>
            </w:r>
            <w:r w:rsidRPr="00430C58">
              <w:rPr>
                <w:sz w:val="24"/>
                <w:szCs w:val="24"/>
              </w:rPr>
              <w:t>serta</w:t>
            </w:r>
            <w:r w:rsidR="00863126" w:rsidRPr="00430C58">
              <w:rPr>
                <w:sz w:val="24"/>
                <w:szCs w:val="24"/>
              </w:rPr>
              <w:t xml:space="preserve"> </w:t>
            </w:r>
            <w:r w:rsidRPr="00430C58">
              <w:rPr>
                <w:sz w:val="24"/>
                <w:szCs w:val="24"/>
              </w:rPr>
              <w:t>meneladani</w:t>
            </w:r>
            <w:r w:rsidR="00863126" w:rsidRPr="00430C58">
              <w:rPr>
                <w:sz w:val="24"/>
                <w:szCs w:val="24"/>
              </w:rPr>
              <w:t xml:space="preserve"> </w:t>
            </w:r>
            <w:r w:rsidRPr="00430C58">
              <w:rPr>
                <w:sz w:val="24"/>
                <w:szCs w:val="24"/>
              </w:rPr>
              <w:t>pendiri orgarusaei</w:t>
            </w:r>
            <w:r w:rsidR="00863126" w:rsidRPr="00430C58">
              <w:rPr>
                <w:sz w:val="24"/>
                <w:szCs w:val="24"/>
              </w:rPr>
              <w:t xml:space="preserve"> </w:t>
            </w:r>
            <w:r w:rsidRPr="00430C58">
              <w:rPr>
                <w:sz w:val="24"/>
                <w:szCs w:val="24"/>
              </w:rPr>
              <w:t>kemasyarakatan</w:t>
            </w:r>
            <w:r w:rsidR="00863126" w:rsidRPr="00430C58">
              <w:rPr>
                <w:sz w:val="24"/>
                <w:szCs w:val="24"/>
              </w:rPr>
              <w:t xml:space="preserve"> </w:t>
            </w:r>
            <w:r w:rsidRPr="00430C58">
              <w:rPr>
                <w:sz w:val="24"/>
                <w:szCs w:val="24"/>
              </w:rPr>
              <w:t>Islam sebagai</w:t>
            </w:r>
            <w:r w:rsidR="00863126" w:rsidRPr="00430C58">
              <w:rPr>
                <w:sz w:val="24"/>
                <w:szCs w:val="24"/>
              </w:rPr>
              <w:t xml:space="preserve"> </w:t>
            </w:r>
            <w:r w:rsidRPr="00430C58">
              <w:rPr>
                <w:sz w:val="24"/>
                <w:szCs w:val="24"/>
              </w:rPr>
              <w:t>inspirasi</w:t>
            </w:r>
            <w:r w:rsidR="00863126" w:rsidRPr="00430C58">
              <w:rPr>
                <w:sz w:val="24"/>
                <w:szCs w:val="24"/>
              </w:rPr>
              <w:t xml:space="preserve"> </w:t>
            </w:r>
            <w:r w:rsidRPr="00430C58">
              <w:rPr>
                <w:sz w:val="24"/>
                <w:szCs w:val="24"/>
              </w:rPr>
              <w:t>dalam</w:t>
            </w:r>
            <w:r w:rsidR="00863126" w:rsidRPr="00430C58">
              <w:rPr>
                <w:sz w:val="24"/>
                <w:szCs w:val="24"/>
              </w:rPr>
              <w:t xml:space="preserve"> </w:t>
            </w:r>
            <w:r w:rsidRPr="00430C58">
              <w:rPr>
                <w:sz w:val="24"/>
                <w:szCs w:val="24"/>
              </w:rPr>
              <w:t>menumbuhkan dan</w:t>
            </w:r>
            <w:r w:rsidR="00863126" w:rsidRPr="00430C58">
              <w:rPr>
                <w:sz w:val="24"/>
                <w:szCs w:val="24"/>
              </w:rPr>
              <w:t xml:space="preserve"> </w:t>
            </w:r>
            <w:r w:rsidRPr="00430C58">
              <w:rPr>
                <w:sz w:val="24"/>
                <w:szCs w:val="24"/>
              </w:rPr>
              <w:t>merawat</w:t>
            </w:r>
            <w:r w:rsidR="00863126" w:rsidRPr="00430C58">
              <w:rPr>
                <w:sz w:val="24"/>
                <w:szCs w:val="24"/>
              </w:rPr>
              <w:t xml:space="preserve"> </w:t>
            </w:r>
            <w:r w:rsidRPr="00430C58">
              <w:rPr>
                <w:sz w:val="24"/>
                <w:szCs w:val="24"/>
              </w:rPr>
              <w:t>nasionalisme</w:t>
            </w:r>
            <w:r w:rsidR="00863126" w:rsidRPr="00430C58">
              <w:rPr>
                <w:sz w:val="24"/>
                <w:szCs w:val="24"/>
              </w:rPr>
              <w:t xml:space="preserve"> </w:t>
            </w:r>
            <w:r w:rsidRPr="00430C58">
              <w:rPr>
                <w:sz w:val="24"/>
                <w:szCs w:val="24"/>
              </w:rPr>
              <w:t>di lingkungannya.</w:t>
            </w:r>
          </w:p>
        </w:tc>
      </w:tr>
    </w:tbl>
    <w:p w14:paraId="327ED446" w14:textId="77777777" w:rsidR="00A93E7F" w:rsidRDefault="00A93E7F" w:rsidP="00AA2AF1">
      <w:pPr>
        <w:spacing w:before="60" w:after="60"/>
        <w:rPr>
          <w:sz w:val="24"/>
          <w:szCs w:val="24"/>
        </w:rPr>
      </w:pPr>
    </w:p>
    <w:sectPr w:rsidR="00A93E7F" w:rsidSect="00430C58">
      <w:pgSz w:w="11907" w:h="16840" w:code="9"/>
      <w:pgMar w:top="1418" w:right="1418" w:bottom="1418" w:left="1418" w:header="6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F8DD2F" w14:textId="77777777" w:rsidR="008E3E2C" w:rsidRDefault="008E3E2C" w:rsidP="00C912EC">
      <w:r>
        <w:separator/>
      </w:r>
    </w:p>
  </w:endnote>
  <w:endnote w:type="continuationSeparator" w:id="0">
    <w:p w14:paraId="06B88EAE" w14:textId="77777777" w:rsidR="008E3E2C" w:rsidRDefault="008E3E2C" w:rsidP="00C91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39B254" w14:textId="77777777" w:rsidR="008E3E2C" w:rsidRDefault="008E3E2C" w:rsidP="00C912EC">
      <w:r>
        <w:separator/>
      </w:r>
    </w:p>
  </w:footnote>
  <w:footnote w:type="continuationSeparator" w:id="0">
    <w:p w14:paraId="781C4D53" w14:textId="77777777" w:rsidR="008E3E2C" w:rsidRDefault="008E3E2C" w:rsidP="00C91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B77B5"/>
    <w:multiLevelType w:val="multilevel"/>
    <w:tmpl w:val="13AE6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12EC"/>
    <w:rsid w:val="00016D22"/>
    <w:rsid w:val="000559ED"/>
    <w:rsid w:val="00073668"/>
    <w:rsid w:val="00075A95"/>
    <w:rsid w:val="00076658"/>
    <w:rsid w:val="00080DC6"/>
    <w:rsid w:val="000E484E"/>
    <w:rsid w:val="00106621"/>
    <w:rsid w:val="00137952"/>
    <w:rsid w:val="00171FFC"/>
    <w:rsid w:val="001913E3"/>
    <w:rsid w:val="001A266C"/>
    <w:rsid w:val="001A55F3"/>
    <w:rsid w:val="001D1D9E"/>
    <w:rsid w:val="001D6C66"/>
    <w:rsid w:val="001F3A06"/>
    <w:rsid w:val="00210631"/>
    <w:rsid w:val="00257B6B"/>
    <w:rsid w:val="00263C08"/>
    <w:rsid w:val="00266EFB"/>
    <w:rsid w:val="00282BE5"/>
    <w:rsid w:val="00283B0D"/>
    <w:rsid w:val="00284629"/>
    <w:rsid w:val="00291069"/>
    <w:rsid w:val="002A7C25"/>
    <w:rsid w:val="002E52D7"/>
    <w:rsid w:val="00312CEB"/>
    <w:rsid w:val="00316FE2"/>
    <w:rsid w:val="00346103"/>
    <w:rsid w:val="003842C9"/>
    <w:rsid w:val="00384FDB"/>
    <w:rsid w:val="00387577"/>
    <w:rsid w:val="003B4F5F"/>
    <w:rsid w:val="003C066B"/>
    <w:rsid w:val="003E6329"/>
    <w:rsid w:val="003E6355"/>
    <w:rsid w:val="00410D5B"/>
    <w:rsid w:val="00420869"/>
    <w:rsid w:val="00430C58"/>
    <w:rsid w:val="00487ABE"/>
    <w:rsid w:val="004B5860"/>
    <w:rsid w:val="004F5EF4"/>
    <w:rsid w:val="00506BE3"/>
    <w:rsid w:val="00511CC8"/>
    <w:rsid w:val="0051360B"/>
    <w:rsid w:val="00514EF0"/>
    <w:rsid w:val="005710FA"/>
    <w:rsid w:val="00572E05"/>
    <w:rsid w:val="005B3EEF"/>
    <w:rsid w:val="005C767F"/>
    <w:rsid w:val="005D3550"/>
    <w:rsid w:val="005F4C98"/>
    <w:rsid w:val="00604489"/>
    <w:rsid w:val="0061564C"/>
    <w:rsid w:val="00653E9E"/>
    <w:rsid w:val="00671C12"/>
    <w:rsid w:val="006B32B0"/>
    <w:rsid w:val="006B5D08"/>
    <w:rsid w:val="006D7A1B"/>
    <w:rsid w:val="00755049"/>
    <w:rsid w:val="007730E3"/>
    <w:rsid w:val="0079400F"/>
    <w:rsid w:val="007B7A4C"/>
    <w:rsid w:val="007C5BC9"/>
    <w:rsid w:val="007E45F1"/>
    <w:rsid w:val="007F4428"/>
    <w:rsid w:val="007F4F51"/>
    <w:rsid w:val="00850910"/>
    <w:rsid w:val="00863126"/>
    <w:rsid w:val="008D1AB9"/>
    <w:rsid w:val="008D7F05"/>
    <w:rsid w:val="008E3E2C"/>
    <w:rsid w:val="00934E24"/>
    <w:rsid w:val="00954674"/>
    <w:rsid w:val="009621DE"/>
    <w:rsid w:val="009844D4"/>
    <w:rsid w:val="009A661D"/>
    <w:rsid w:val="009C0C16"/>
    <w:rsid w:val="009C7545"/>
    <w:rsid w:val="009D2658"/>
    <w:rsid w:val="009E4891"/>
    <w:rsid w:val="00A01B9E"/>
    <w:rsid w:val="00A57713"/>
    <w:rsid w:val="00A93E7F"/>
    <w:rsid w:val="00AA2AF1"/>
    <w:rsid w:val="00AB27DF"/>
    <w:rsid w:val="00AC22FB"/>
    <w:rsid w:val="00AF4C27"/>
    <w:rsid w:val="00B31273"/>
    <w:rsid w:val="00B72278"/>
    <w:rsid w:val="00B82396"/>
    <w:rsid w:val="00B96DEB"/>
    <w:rsid w:val="00B97A2A"/>
    <w:rsid w:val="00BA2DE3"/>
    <w:rsid w:val="00BA7267"/>
    <w:rsid w:val="00BB165E"/>
    <w:rsid w:val="00BC3468"/>
    <w:rsid w:val="00BE0543"/>
    <w:rsid w:val="00BE7447"/>
    <w:rsid w:val="00C01DE8"/>
    <w:rsid w:val="00C2268D"/>
    <w:rsid w:val="00C51DAC"/>
    <w:rsid w:val="00C6493E"/>
    <w:rsid w:val="00C912EC"/>
    <w:rsid w:val="00C91C3E"/>
    <w:rsid w:val="00CC5FEB"/>
    <w:rsid w:val="00D03E78"/>
    <w:rsid w:val="00D12D49"/>
    <w:rsid w:val="00D209AC"/>
    <w:rsid w:val="00D53E39"/>
    <w:rsid w:val="00D77E2D"/>
    <w:rsid w:val="00D91BD3"/>
    <w:rsid w:val="00DA74D7"/>
    <w:rsid w:val="00DE4839"/>
    <w:rsid w:val="00DF2F92"/>
    <w:rsid w:val="00DF6DCE"/>
    <w:rsid w:val="00E26A12"/>
    <w:rsid w:val="00E3017C"/>
    <w:rsid w:val="00E76E22"/>
    <w:rsid w:val="00EB15A8"/>
    <w:rsid w:val="00EF6205"/>
    <w:rsid w:val="00F06D42"/>
    <w:rsid w:val="00F35BFA"/>
    <w:rsid w:val="00F671BD"/>
    <w:rsid w:val="00F75943"/>
    <w:rsid w:val="00F7776D"/>
    <w:rsid w:val="00F8640D"/>
    <w:rsid w:val="00FA2DA0"/>
    <w:rsid w:val="00FB43FC"/>
    <w:rsid w:val="00FC3143"/>
    <w:rsid w:val="00FD1D5E"/>
    <w:rsid w:val="00FD4326"/>
    <w:rsid w:val="00FE52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A90B7"/>
  <w15:docId w15:val="{A2A4DF01-EDE9-4951-899A-68B256D7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semiHidden/>
    <w:unhideWhenUsed/>
    <w:rsid w:val="00291069"/>
    <w:pPr>
      <w:tabs>
        <w:tab w:val="center" w:pos="4680"/>
        <w:tab w:val="right" w:pos="9360"/>
      </w:tabs>
    </w:pPr>
  </w:style>
  <w:style w:type="character" w:customStyle="1" w:styleId="HeaderChar">
    <w:name w:val="Header Char"/>
    <w:basedOn w:val="DefaultParagraphFont"/>
    <w:link w:val="Header"/>
    <w:uiPriority w:val="99"/>
    <w:semiHidden/>
    <w:rsid w:val="00291069"/>
  </w:style>
  <w:style w:type="paragraph" w:styleId="Footer">
    <w:name w:val="footer"/>
    <w:basedOn w:val="Normal"/>
    <w:link w:val="FooterChar"/>
    <w:uiPriority w:val="99"/>
    <w:semiHidden/>
    <w:unhideWhenUsed/>
    <w:rsid w:val="00291069"/>
    <w:pPr>
      <w:tabs>
        <w:tab w:val="center" w:pos="4680"/>
        <w:tab w:val="right" w:pos="9360"/>
      </w:tabs>
    </w:pPr>
  </w:style>
  <w:style w:type="character" w:customStyle="1" w:styleId="FooterChar">
    <w:name w:val="Footer Char"/>
    <w:basedOn w:val="DefaultParagraphFont"/>
    <w:link w:val="Footer"/>
    <w:uiPriority w:val="99"/>
    <w:semiHidden/>
    <w:rsid w:val="00291069"/>
  </w:style>
  <w:style w:type="paragraph" w:styleId="BalloonText">
    <w:name w:val="Balloon Text"/>
    <w:basedOn w:val="Normal"/>
    <w:link w:val="BalloonTextChar"/>
    <w:uiPriority w:val="99"/>
    <w:semiHidden/>
    <w:unhideWhenUsed/>
    <w:rsid w:val="00291069"/>
    <w:rPr>
      <w:rFonts w:ascii="Tahoma" w:hAnsi="Tahoma" w:cs="Tahoma"/>
      <w:sz w:val="16"/>
      <w:szCs w:val="16"/>
    </w:rPr>
  </w:style>
  <w:style w:type="character" w:customStyle="1" w:styleId="BalloonTextChar">
    <w:name w:val="Balloon Text Char"/>
    <w:basedOn w:val="DefaultParagraphFont"/>
    <w:link w:val="BalloonText"/>
    <w:uiPriority w:val="99"/>
    <w:semiHidden/>
    <w:rsid w:val="00291069"/>
    <w:rPr>
      <w:rFonts w:ascii="Tahoma" w:hAnsi="Tahoma" w:cs="Tahoma"/>
      <w:sz w:val="16"/>
      <w:szCs w:val="16"/>
    </w:rPr>
  </w:style>
  <w:style w:type="paragraph" w:styleId="ListParagraph">
    <w:name w:val="List Paragraph"/>
    <w:basedOn w:val="Normal"/>
    <w:uiPriority w:val="34"/>
    <w:qFormat/>
    <w:rsid w:val="00263C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597</TotalTime>
  <Pages>5</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10</cp:lastModifiedBy>
  <cp:revision>69</cp:revision>
  <dcterms:created xsi:type="dcterms:W3CDTF">2022-09-08T08:51:00Z</dcterms:created>
  <dcterms:modified xsi:type="dcterms:W3CDTF">2024-08-11T07:50:00Z</dcterms:modified>
</cp:coreProperties>
</file>